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Autospacing="0" w:line="259" w:lineRule="auto"/>
        <w:rPr>
          <w:rFonts w:hint="default" w:ascii="等线" w:hAnsi="等线" w:eastAsia="等线" w:cs="SimSun"/>
          <w:color w:val="FFFFFF"/>
          <w:sz w:val="48"/>
          <w:szCs w:val="48"/>
          <w:lang w:val="en-US" w:eastAsia="en-US"/>
        </w:rPr>
      </w:pPr>
      <w:r>
        <w:rPr>
          <w:rFonts w:hint="default" w:ascii="等线" w:hAnsi="等线" w:eastAsia="等线" w:cs="SimSun"/>
          <w:color w:val="FFFFFF"/>
          <w:sz w:val="48"/>
          <w:szCs w:val="48"/>
          <w:lang w:val="en-US" w:eastAsia="en-US"/>
        </w:rPr>
        <w:cr/>
      </w:r>
      <w:r>
        <w:drawing>
          <wp:inline distT="0" distB="0" distL="0" distR="0">
            <wp:extent cx="5769610" cy="8834755"/>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8" cstate="print"/>
                    <a:srcRect l="9360" t="18261" r="6173" b="42184"/>
                    <a:stretch>
                      <a:fillRect/>
                    </a:stretch>
                  </pic:blipFill>
                  <pic:spPr>
                    <a:xfrm>
                      <a:off x="0" y="0"/>
                      <a:ext cx="5769714" cy="8835144"/>
                    </a:xfrm>
                    <a:prstGeom prst="rect">
                      <a:avLst/>
                    </a:prstGeom>
                  </pic:spPr>
                </pic:pic>
              </a:graphicData>
            </a:graphic>
          </wp:inline>
        </w:drawing>
      </w:r>
    </w:p>
    <w:p>
      <w:pPr>
        <w:spacing w:before="0" w:beforeAutospacing="0" w:line="259" w:lineRule="auto"/>
        <w:rPr>
          <w:rFonts w:hint="default" w:ascii="等线" w:hAnsi="等线" w:eastAsia="等线" w:cs="SimSun"/>
          <w:color w:val="FFFFFF"/>
          <w:sz w:val="48"/>
          <w:szCs w:val="48"/>
          <w:lang w:val="en-US" w:eastAsia="en-US"/>
        </w:rPr>
        <w:sectPr>
          <w:headerReference r:id="rId5" w:type="default"/>
          <w:footerReference r:id="rId6" w:type="default"/>
          <w:pgSz w:w="11906" w:h="16838"/>
          <w:pgMar w:top="1440" w:right="1440" w:bottom="1440" w:left="1440" w:header="709" w:footer="709" w:gutter="0"/>
          <w:pgBorders>
            <w:top w:val="single" w:color="auto" w:sz="4" w:space="1"/>
            <w:left w:val="single" w:color="auto" w:sz="4" w:space="4"/>
            <w:bottom w:val="single" w:color="auto" w:sz="4" w:space="1"/>
            <w:right w:val="single" w:color="auto" w:sz="4" w:space="4"/>
          </w:pgBorders>
          <w:pgNumType w:start="0"/>
          <w:cols w:space="708" w:num="1"/>
          <w:titlePg/>
          <w:docGrid w:linePitch="360" w:charSpace="0"/>
        </w:sectPr>
      </w:pPr>
      <w:r>
        <w:rPr>
          <w:rFonts w:hint="default" w:ascii="等线" w:hAnsi="等线" w:eastAsia="等线" w:cs="SimSun"/>
          <w:color w:val="FFFFFF"/>
          <w:sz w:val="48"/>
          <w:szCs w:val="48"/>
          <w:lang w:val="en-US" w:eastAsia="en-US"/>
        </w:rPr>
        <w:t xml:space="preserve"> </w:t>
      </w:r>
    </w:p>
    <w:p>
      <w:pPr>
        <w:spacing w:before="0" w:beforeAutospacing="0" w:line="259" w:lineRule="auto"/>
        <w:rPr>
          <w:rFonts w:hint="default" w:ascii="等线" w:hAnsi="等线" w:eastAsia="等线" w:cs="SimSun"/>
          <w:color w:val="FFFFFF"/>
          <w:sz w:val="48"/>
          <w:szCs w:val="48"/>
          <w:lang w:val="en-US" w:eastAsia="en-US"/>
        </w:rPr>
      </w:pPr>
      <w:r>
        <w:rPr>
          <w:rFonts w:hint="default" w:ascii="等线" w:hAnsi="等线" w:eastAsia="等线" w:cs="SimSun"/>
          <w:color w:val="FFFFFF"/>
          <w:sz w:val="48"/>
          <w:szCs w:val="48"/>
          <w:lang w:val="en-US" w:eastAsia="en-US"/>
        </w:rPr>
        <w:drawing>
          <wp:inline distT="0" distB="0" distL="0" distR="0">
            <wp:extent cx="3490595" cy="3082925"/>
            <wp:effectExtent l="0" t="0" r="13970" b="3175"/>
            <wp:docPr id="1027" name="Picture 12" descr="COMSATS LOGO"/>
            <wp:cNvGraphicFramePr/>
            <a:graphic xmlns:a="http://schemas.openxmlformats.org/drawingml/2006/main">
              <a:graphicData uri="http://schemas.openxmlformats.org/drawingml/2006/picture">
                <pic:pic xmlns:pic="http://schemas.openxmlformats.org/drawingml/2006/picture">
                  <pic:nvPicPr>
                    <pic:cNvPr id="1027" name="Picture 12" descr="COMSATS LOGO"/>
                    <pic:cNvPicPr/>
                  </pic:nvPicPr>
                  <pic:blipFill>
                    <a:blip r:embed="rId9" cstate="print"/>
                    <a:srcRect/>
                    <a:stretch>
                      <a:fillRect/>
                    </a:stretch>
                  </pic:blipFill>
                  <pic:spPr>
                    <a:xfrm>
                      <a:off x="0" y="0"/>
                      <a:ext cx="3491229" cy="3082925"/>
                    </a:xfrm>
                    <a:prstGeom prst="rect">
                      <a:avLst/>
                    </a:prstGeom>
                  </pic:spPr>
                </pic:pic>
              </a:graphicData>
            </a:graphic>
          </wp:inline>
        </w:drawing>
      </w:r>
    </w:p>
    <w:p>
      <w:pPr>
        <w:spacing w:before="0" w:beforeAutospacing="0" w:line="259" w:lineRule="auto"/>
        <w:rPr>
          <w:rFonts w:hint="default" w:ascii="Calibri" w:hAnsi="Calibri" w:eastAsia="等线" w:cs="Calibri"/>
          <w:color w:val="FFFFFF"/>
          <w:sz w:val="52"/>
          <w:szCs w:val="52"/>
          <w:lang w:val="en-US" w:eastAsia="en-US"/>
        </w:rPr>
      </w:pPr>
      <w:r>
        <w:rPr>
          <w:rFonts w:hint="default" w:ascii="Calibri" w:hAnsi="Calibri" w:eastAsia="等线" w:cs="Calibri"/>
          <w:color w:val="FFFFFF"/>
          <w:sz w:val="52"/>
          <w:szCs w:val="52"/>
          <w:lang w:val="en-US" w:eastAsia="en-US"/>
        </w:rPr>
        <w:t>PPPPPPP</w:t>
      </w:r>
      <w:r>
        <w:rPr>
          <w:rFonts w:hint="default" w:ascii="Times New Roman" w:hAnsi="Times New Roman" w:eastAsia="楷体" w:cs="Times New Roman"/>
          <w:b/>
          <w:bCs w:val="0"/>
          <w:color w:val="auto"/>
          <w:sz w:val="52"/>
          <w:szCs w:val="52"/>
          <w:u w:val="single"/>
          <w:lang w:val="en-US" w:eastAsia="zh-CN"/>
        </w:rPr>
        <w:t>PROJECT</w:t>
      </w:r>
    </w:p>
    <w:p>
      <w:pPr>
        <w:keepNext w:val="0"/>
        <w:keepLines w:val="0"/>
        <w:pageBreakBefore w:val="0"/>
        <w:widowControl w:val="0"/>
        <w:kinsoku/>
        <w:wordWrap/>
        <w:overflowPunct/>
        <w:topLinePunct w:val="0"/>
        <w:autoSpaceDE/>
        <w:autoSpaceDN/>
        <w:bidi w:val="0"/>
        <w:adjustRightInd/>
        <w:snapToGrid/>
        <w:spacing w:before="0" w:after="156" w:afterLines="50" w:line="240" w:lineRule="auto"/>
        <w:ind w:left="0" w:leftChars="0" w:right="0" w:rightChars="0" w:firstLine="0" w:firstLineChars="0"/>
        <w:jc w:val="left"/>
        <w:textAlignment w:val="auto"/>
        <w:outlineLvl w:val="9"/>
        <w:rPr>
          <w:rFonts w:hint="default" w:ascii="Calibri" w:hAnsi="Calibri" w:eastAsia="楷体" w:cs="Calibri"/>
          <w:b/>
          <w:bCs/>
          <w:i/>
          <w:iCs/>
          <w:color w:val="auto"/>
          <w:sz w:val="56"/>
          <w:szCs w:val="56"/>
          <w:u w:val="single"/>
          <w:lang w:val="en-US" w:eastAsia="zh-CN"/>
        </w:rPr>
      </w:pPr>
      <w:r>
        <w:rPr>
          <w:rFonts w:hint="default" w:ascii="Calibri" w:hAnsi="Calibri" w:eastAsia="等线" w:cs="Calibri"/>
          <w:b/>
          <w:bCs/>
          <w:i/>
          <w:iCs/>
          <w:color w:val="FFFFFF"/>
          <w:sz w:val="56"/>
          <w:szCs w:val="56"/>
          <w:u w:val="single"/>
          <w:lang w:val="en-US" w:eastAsia="en-US"/>
        </w:rPr>
        <w:t xml:space="preserve"> Project pr</w:t>
      </w:r>
      <w:r>
        <w:rPr>
          <w:rFonts w:hint="default" w:ascii="Calibri" w:hAnsi="Calibri" w:eastAsia="楷体" w:cs="Calibri"/>
          <w:b/>
          <w:bCs/>
          <w:i/>
          <w:iCs/>
          <w:color w:val="auto"/>
          <w:sz w:val="56"/>
          <w:szCs w:val="56"/>
          <w:u w:val="single"/>
          <w:lang w:val="en-US" w:eastAsia="zh-CN"/>
        </w:rPr>
        <w:t xml:space="preserve"> Numerical analysis </w:t>
      </w:r>
    </w:p>
    <w:p>
      <w:pPr>
        <w:keepNext w:val="0"/>
        <w:keepLines w:val="0"/>
        <w:pageBreakBefore w:val="0"/>
        <w:widowControl w:val="0"/>
        <w:kinsoku/>
        <w:wordWrap/>
        <w:overflowPunct/>
        <w:topLinePunct w:val="0"/>
        <w:autoSpaceDE/>
        <w:autoSpaceDN/>
        <w:bidi w:val="0"/>
        <w:adjustRightInd/>
        <w:snapToGrid/>
        <w:spacing w:before="0" w:after="156" w:afterLines="50" w:line="240" w:lineRule="auto"/>
        <w:ind w:left="0" w:leftChars="0" w:right="0" w:rightChars="0" w:firstLine="0" w:firstLineChars="0"/>
        <w:jc w:val="left"/>
        <w:textAlignment w:val="auto"/>
        <w:outlineLvl w:val="9"/>
        <w:rPr>
          <w:rFonts w:hint="default" w:ascii="Times New Roman" w:hAnsi="Times New Roman" w:eastAsia="楷体" w:cs="Times New Roman"/>
          <w:b/>
          <w:bCs w:val="0"/>
          <w:color w:val="auto"/>
          <w:sz w:val="44"/>
          <w:szCs w:val="18"/>
          <w:u w:val="single"/>
          <w:lang w:val="en-US" w:eastAsia="zh-CN"/>
        </w:rPr>
      </w:pPr>
      <w:r>
        <w:rPr>
          <w:rFonts w:hint="default" w:ascii="Times New Roman" w:hAnsi="Times New Roman" w:eastAsia="楷体" w:cs="Times New Roman"/>
          <w:b/>
          <w:bCs w:val="0"/>
          <w:color w:val="auto"/>
          <w:sz w:val="44"/>
          <w:szCs w:val="18"/>
          <w:u w:val="single"/>
          <w:lang w:val="en-US" w:eastAsia="zh-CN"/>
        </w:rPr>
        <w:t>Submitted by:</w:t>
      </w:r>
    </w:p>
    <w:p>
      <w:pPr>
        <w:keepNext w:val="0"/>
        <w:keepLines w:val="0"/>
        <w:pageBreakBefore w:val="0"/>
        <w:widowControl w:val="0"/>
        <w:kinsoku/>
        <w:wordWrap/>
        <w:overflowPunct/>
        <w:topLinePunct w:val="0"/>
        <w:autoSpaceDE/>
        <w:autoSpaceDN/>
        <w:bidi w:val="0"/>
        <w:adjustRightInd/>
        <w:snapToGrid/>
        <w:spacing w:before="0" w:after="156" w:afterLines="50" w:line="240" w:lineRule="auto"/>
        <w:ind w:left="0" w:leftChars="0" w:right="0" w:rightChars="0" w:firstLine="0" w:firstLineChars="0"/>
        <w:jc w:val="left"/>
        <w:textAlignment w:val="auto"/>
        <w:outlineLvl w:val="9"/>
        <w:rPr>
          <w:rFonts w:hint="default" w:ascii="Times New Roman" w:hAnsi="Times New Roman" w:eastAsia="楷体" w:cs="Times New Roman"/>
          <w:b/>
          <w:bCs w:val="0"/>
          <w:color w:val="auto"/>
          <w:sz w:val="44"/>
          <w:szCs w:val="18"/>
          <w:u w:val="single" w:color="auto"/>
          <w:lang w:val="en-US" w:eastAsia="zh-CN"/>
        </w:rPr>
      </w:pPr>
      <w:r>
        <w:rPr>
          <w:rFonts w:hint="default" w:ascii="Times New Roman" w:hAnsi="Times New Roman" w:eastAsia="楷体" w:cs="Times New Roman"/>
          <w:b/>
          <w:bCs w:val="0"/>
          <w:color w:val="auto"/>
          <w:sz w:val="44"/>
          <w:szCs w:val="18"/>
          <w:u w:val="single" w:color="auto"/>
          <w:lang w:val="en-US" w:eastAsia="zh-CN"/>
        </w:rPr>
        <w:t>Areesha Shoukat   (SP20-BSM-009)</w:t>
      </w:r>
    </w:p>
    <w:p>
      <w:pPr>
        <w:keepNext w:val="0"/>
        <w:keepLines w:val="0"/>
        <w:pageBreakBefore w:val="0"/>
        <w:widowControl w:val="0"/>
        <w:kinsoku/>
        <w:wordWrap/>
        <w:overflowPunct/>
        <w:topLinePunct w:val="0"/>
        <w:autoSpaceDE/>
        <w:autoSpaceDN/>
        <w:bidi w:val="0"/>
        <w:adjustRightInd/>
        <w:snapToGrid/>
        <w:spacing w:before="0" w:after="156" w:afterLines="50" w:line="240" w:lineRule="auto"/>
        <w:ind w:left="0" w:leftChars="0" w:right="0" w:rightChars="0" w:firstLine="0" w:firstLineChars="0"/>
        <w:jc w:val="left"/>
        <w:textAlignment w:val="auto"/>
        <w:outlineLvl w:val="9"/>
        <w:rPr>
          <w:rFonts w:hint="default" w:ascii="Times New Roman" w:hAnsi="Times New Roman" w:eastAsia="楷体" w:cs="Times New Roman"/>
          <w:b/>
          <w:bCs w:val="0"/>
          <w:color w:val="auto"/>
          <w:sz w:val="44"/>
          <w:szCs w:val="18"/>
          <w:u w:val="single"/>
          <w:lang w:val="en-US" w:eastAsia="zh-CN"/>
        </w:rPr>
      </w:pPr>
      <w:r>
        <w:rPr>
          <w:rFonts w:hint="default" w:ascii="Times New Roman" w:hAnsi="Times New Roman" w:eastAsia="楷体" w:cs="Times New Roman"/>
          <w:b/>
          <w:bCs w:val="0"/>
          <w:color w:val="auto"/>
          <w:sz w:val="44"/>
          <w:szCs w:val="18"/>
          <w:u w:val="single"/>
          <w:lang w:val="en-US" w:eastAsia="zh-CN"/>
        </w:rPr>
        <w:t xml:space="preserve">Malaika bibi          (SP20-BSM-022) </w:t>
      </w:r>
    </w:p>
    <w:p>
      <w:pPr>
        <w:keepNext w:val="0"/>
        <w:keepLines w:val="0"/>
        <w:pageBreakBefore w:val="0"/>
        <w:widowControl w:val="0"/>
        <w:kinsoku/>
        <w:wordWrap/>
        <w:overflowPunct/>
        <w:topLinePunct w:val="0"/>
        <w:autoSpaceDE/>
        <w:autoSpaceDN/>
        <w:bidi w:val="0"/>
        <w:adjustRightInd/>
        <w:snapToGrid/>
        <w:spacing w:before="0" w:after="156" w:afterLines="50" w:line="240" w:lineRule="auto"/>
        <w:ind w:left="0" w:leftChars="0" w:right="0" w:rightChars="0" w:firstLine="0" w:firstLineChars="0"/>
        <w:jc w:val="left"/>
        <w:textAlignment w:val="auto"/>
        <w:outlineLvl w:val="9"/>
        <w:rPr>
          <w:rFonts w:hint="default" w:ascii="Times New Roman" w:hAnsi="Times New Roman" w:eastAsia="楷体" w:cs="Times New Roman"/>
          <w:b/>
          <w:bCs w:val="0"/>
          <w:color w:val="auto"/>
          <w:sz w:val="44"/>
          <w:szCs w:val="18"/>
          <w:u w:val="single"/>
          <w:lang w:val="en-US" w:eastAsia="zh-CN"/>
        </w:rPr>
      </w:pPr>
      <w:r>
        <w:rPr>
          <w:rFonts w:hint="default" w:ascii="Times New Roman" w:hAnsi="Times New Roman" w:eastAsia="楷体" w:cs="Times New Roman"/>
          <w:b/>
          <w:bCs w:val="0"/>
          <w:color w:val="auto"/>
          <w:sz w:val="44"/>
          <w:szCs w:val="18"/>
          <w:u w:val="single"/>
          <w:lang w:val="en-US" w:eastAsia="zh-CN"/>
        </w:rPr>
        <w:t>Course instructor:</w:t>
      </w:r>
    </w:p>
    <w:p>
      <w:pPr>
        <w:keepNext w:val="0"/>
        <w:keepLines w:val="0"/>
        <w:pageBreakBefore w:val="0"/>
        <w:widowControl w:val="0"/>
        <w:kinsoku/>
        <w:wordWrap/>
        <w:overflowPunct/>
        <w:topLinePunct w:val="0"/>
        <w:autoSpaceDE/>
        <w:autoSpaceDN/>
        <w:bidi w:val="0"/>
        <w:adjustRightInd/>
        <w:snapToGrid/>
        <w:spacing w:before="0" w:after="156" w:afterLines="50" w:line="240" w:lineRule="auto"/>
        <w:ind w:left="0" w:leftChars="0" w:right="0" w:rightChars="0" w:firstLine="3313" w:firstLineChars="750"/>
        <w:jc w:val="left"/>
        <w:textAlignment w:val="auto"/>
        <w:outlineLvl w:val="9"/>
        <w:rPr>
          <w:rFonts w:hint="default" w:ascii="Times New Roman" w:hAnsi="Times New Roman" w:eastAsia="楷体" w:cs="Times New Roman"/>
          <w:b/>
          <w:bCs w:val="0"/>
          <w:color w:val="auto"/>
          <w:sz w:val="44"/>
          <w:szCs w:val="18"/>
          <w:u w:val="single"/>
          <w:lang w:val="en-US" w:eastAsia="en-US"/>
        </w:rPr>
        <w:sectPr>
          <w:pgSz w:w="11906" w:h="16838"/>
          <w:pgMar w:top="1440" w:right="1440" w:bottom="1440" w:left="1440" w:header="709" w:footer="709" w:gutter="0"/>
          <w:pgBorders>
            <w:top w:val="single" w:color="auto" w:sz="4" w:space="1"/>
            <w:left w:val="single" w:color="auto" w:sz="4" w:space="4"/>
            <w:bottom w:val="single" w:color="auto" w:sz="4" w:space="1"/>
            <w:right w:val="single" w:color="auto" w:sz="4" w:space="4"/>
          </w:pgBorders>
          <w:pgNumType w:start="0"/>
          <w:cols w:space="708" w:num="1"/>
          <w:titlePg/>
          <w:docGrid w:linePitch="360" w:charSpace="0"/>
        </w:sectPr>
      </w:pPr>
      <w:r>
        <w:rPr>
          <w:rFonts w:hint="default" w:ascii="Times New Roman" w:hAnsi="Times New Roman" w:eastAsia="楷体" w:cs="Times New Roman"/>
          <w:b/>
          <w:bCs w:val="0"/>
          <w:color w:val="auto"/>
          <w:sz w:val="44"/>
          <w:szCs w:val="18"/>
          <w:u w:val="single"/>
          <w:lang w:val="en-US" w:eastAsia="zh-CN"/>
        </w:rPr>
        <w:t>Dr Umair Umer</w:t>
      </w:r>
    </w:p>
    <w:p>
      <w:pPr>
        <w:spacing w:before="0" w:beforeAutospacing="0" w:line="259" w:lineRule="auto"/>
        <w:rPr>
          <w:rFonts w:ascii="等线" w:hAnsi="等线" w:cs="等线"/>
          <w:color w:val="262626"/>
          <w:sz w:val="72"/>
          <w:szCs w:val="72"/>
          <w:lang w:val="en-US"/>
          <w14:shadow w14:blurRad="0" w14:dist="38100" w14:dir="2700000" w14:sx="100000" w14:sy="100000" w14:kx="0" w14:ky="0" w14:algn="bl">
            <w14:srgbClr w14:val="5B9BD5"/>
          </w14:shadow>
          <w14:textOutline w14:w="6731" w14:cap="flat" w14:cmpd="sng">
            <w14:solidFill>
              <w14:srgbClr w14:val="FFFFFF"/>
            </w14:solidFill>
            <w14:prstDash w14:val="solid"/>
            <w14:round/>
          </w14:textOutline>
        </w:rPr>
      </w:pPr>
      <w:r>
        <w:rPr>
          <w:rFonts w:ascii="等线" w:hAnsi="等线" w:cs="等线"/>
          <w:b/>
          <w:bCs/>
          <w:i/>
          <w:iCs/>
          <w:color w:val="262626"/>
          <w:sz w:val="72"/>
          <w:szCs w:val="72"/>
          <w:u w:val="double"/>
          <w:lang w:val="en-US"/>
          <w14:shadow w14:blurRad="0" w14:dist="38100" w14:dir="2700000" w14:sx="100000" w14:sy="100000" w14:kx="0" w14:ky="0" w14:algn="bl">
            <w14:srgbClr w14:val="5B9BD5"/>
          </w14:shadow>
          <w14:textOutline w14:w="6731" w14:cap="flat" w14:cmpd="sng">
            <w14:solidFill>
              <w14:srgbClr w14:val="FFFFFF"/>
            </w14:solidFill>
            <w14:prstDash w14:val="solid"/>
            <w14:round/>
          </w14:textOutline>
        </w:rPr>
        <w:t>Course introduction:</w:t>
      </w:r>
    </w:p>
    <w:p>
      <w:pPr>
        <w:rPr>
          <w:rFonts w:hint="default" w:ascii="Calibri" w:hAnsi="Calibri" w:cs="Calibri"/>
          <w:b/>
          <w:bCs/>
          <w:i/>
          <w:iCs/>
          <w:color w:val="000000"/>
          <w:sz w:val="44"/>
          <w:szCs w:val="44"/>
        </w:rPr>
      </w:pPr>
      <w:r>
        <w:rPr>
          <w:rFonts w:hint="default" w:ascii="Calibri" w:hAnsi="Calibri" w:cs="Calibri"/>
          <w:b/>
          <w:bCs/>
          <w:i/>
          <w:iCs/>
          <w:sz w:val="44"/>
          <w:szCs w:val="44"/>
          <w:lang w:val="en-US"/>
        </w:rPr>
        <w:t xml:space="preserve">           </w:t>
      </w:r>
      <w:r>
        <w:rPr>
          <w:rFonts w:hint="default" w:ascii="Calibri" w:hAnsi="Calibri" w:cs="Calibri"/>
          <w:b/>
          <w:bCs/>
          <w:i/>
          <w:iCs/>
          <w:color w:val="000000"/>
          <w:sz w:val="44"/>
          <w:szCs w:val="44"/>
          <w:lang w:val="en-US"/>
        </w:rPr>
        <w:t>Numerical analysis is the area of mathematics and computer science that creates , analyze ,and implements algorithms for solving numerically the problems of continuous mathematics.</w:t>
      </w:r>
    </w:p>
    <w:p>
      <w:pPr>
        <w:spacing w:before="0" w:beforeAutospacing="0" w:line="259" w:lineRule="auto"/>
        <w:rPr>
          <w:rFonts w:ascii="等线" w:hAnsi="等线" w:cs="等线"/>
          <w:sz w:val="40"/>
          <w:szCs w:val="40"/>
        </w:rPr>
      </w:pPr>
    </w:p>
    <w:p>
      <w:pPr>
        <w:spacing w:before="0" w:beforeAutospacing="0" w:line="259" w:lineRule="auto"/>
        <w:rPr>
          <w:rFonts w:ascii="等线" w:hAnsi="等线" w:cs="等线"/>
          <w:sz w:val="40"/>
          <w:szCs w:val="40"/>
        </w:rPr>
      </w:pPr>
      <w:r>
        <w:rPr>
          <w:rFonts w:ascii="等线" w:hAnsi="等线" w:cs="等线"/>
          <w:sz w:val="40"/>
          <w:szCs w:val="40"/>
        </w:rPr>
        <w:br w:type="page"/>
      </w:r>
    </w:p>
    <w:p>
      <w:pPr>
        <w:spacing w:before="0" w:beforeAutospacing="0" w:line="259" w:lineRule="auto"/>
        <w:rPr>
          <w:rFonts w:ascii="等线" w:hAnsi="等线" w:cs="等线"/>
          <w:b/>
          <w:bCs/>
          <w:i/>
          <w:iCs/>
          <w:color w:val="262626"/>
          <w:sz w:val="52"/>
          <w:szCs w:val="52"/>
          <w:lang w:val="en-US"/>
          <w14:shadow w14:blurRad="0" w14:dist="38100" w14:dir="2700000" w14:sx="100000" w14:sy="100000" w14:kx="0" w14:ky="0" w14:algn="bl">
            <w14:srgbClr w14:val="5B9BD5"/>
          </w14:shadow>
          <w14:textOutline w14:w="6731" w14:cap="flat" w14:cmpd="sng">
            <w14:solidFill>
              <w14:srgbClr w14:val="FFFFFF"/>
            </w14:solidFill>
            <w14:prstDash w14:val="solid"/>
            <w14:round/>
          </w14:textOutline>
        </w:rPr>
      </w:pPr>
      <w:r>
        <w:rPr>
          <w:rFonts w:ascii="等线" w:hAnsi="等线" w:cs="等线"/>
          <w:b/>
          <w:bCs/>
          <w:i/>
          <w:iCs/>
          <w:color w:val="262626"/>
          <w:sz w:val="52"/>
          <w:szCs w:val="52"/>
          <w:lang w:val="en-US"/>
          <w14:shadow w14:blurRad="0" w14:dist="38100" w14:dir="2700000" w14:sx="100000" w14:sy="100000" w14:kx="0" w14:ky="0" w14:algn="bl">
            <w14:srgbClr w14:val="5B9BD5"/>
          </w14:shadow>
          <w14:textOutline w14:w="6731" w14:cap="flat" w14:cmpd="sng">
            <w14:solidFill>
              <w14:srgbClr w14:val="FFFFFF"/>
            </w14:solidFill>
            <w14:prstDash w14:val="solid"/>
            <w14:round/>
          </w14:textOutline>
        </w:rPr>
        <w:t>Table of contents:</w:t>
      </w:r>
    </w:p>
    <w:p>
      <w:pPr>
        <w:spacing w:before="0" w:beforeAutospacing="0" w:line="259" w:lineRule="auto"/>
        <w:rPr>
          <w:rFonts w:ascii="等线" w:hAnsi="等线" w:cs="等线"/>
          <w:b/>
          <w:bCs/>
          <w:sz w:val="40"/>
          <w:szCs w:val="40"/>
          <w:u w:val="single"/>
          <w:lang w:val="en-US"/>
        </w:rPr>
      </w:pPr>
      <w:r>
        <w:rPr>
          <w:rFonts w:ascii="等线" w:hAnsi="等线" w:cs="等线"/>
          <w:b/>
          <w:bCs/>
          <w:sz w:val="40"/>
          <w:szCs w:val="40"/>
          <w:u w:val="single"/>
          <w:lang w:val="en-US"/>
        </w:rPr>
        <w:t>1.Solution of equation in one variable:</w:t>
      </w:r>
    </w:p>
    <w:p>
      <w:pPr>
        <w:spacing w:before="0" w:beforeAutospacing="0" w:line="259" w:lineRule="auto"/>
        <w:rPr>
          <w:rFonts w:ascii="等线" w:hAnsi="等线" w:cs="等线"/>
          <w:b/>
          <w:bCs/>
          <w:sz w:val="32"/>
          <w:szCs w:val="32"/>
          <w:u w:val="double"/>
          <w:lang w:val="en-US"/>
        </w:rPr>
      </w:pPr>
      <w:r>
        <w:rPr>
          <w:rFonts w:ascii="等线" w:hAnsi="等线" w:cs="等线"/>
          <w:b/>
          <w:bCs/>
          <w:sz w:val="32"/>
          <w:szCs w:val="32"/>
          <w:u w:val="double"/>
          <w:lang w:val="en-US"/>
        </w:rPr>
        <w:t>1.1 bisection method</w:t>
      </w:r>
    </w:p>
    <w:p>
      <w:pPr>
        <w:spacing w:before="0" w:beforeAutospacing="0" w:line="259" w:lineRule="auto"/>
        <w:rPr>
          <w:rFonts w:ascii="等线" w:hAnsi="等线" w:cs="等线"/>
          <w:b/>
          <w:bCs/>
          <w:sz w:val="32"/>
          <w:szCs w:val="32"/>
          <w:u w:val="double"/>
          <w:lang w:val="en-US"/>
        </w:rPr>
      </w:pPr>
      <w:r>
        <w:rPr>
          <w:rFonts w:ascii="等线" w:hAnsi="等线" w:cs="等线"/>
          <w:b/>
          <w:bCs/>
          <w:sz w:val="32"/>
          <w:szCs w:val="32"/>
          <w:u w:val="double"/>
          <w:lang w:val="en-US"/>
        </w:rPr>
        <w:t>1.2 false position method</w:t>
      </w:r>
    </w:p>
    <w:p>
      <w:pPr>
        <w:spacing w:before="0" w:beforeAutospacing="0" w:line="259" w:lineRule="auto"/>
        <w:rPr>
          <w:rFonts w:ascii="等线" w:hAnsi="等线" w:cs="等线"/>
          <w:b/>
          <w:bCs/>
          <w:sz w:val="32"/>
          <w:szCs w:val="32"/>
          <w:u w:val="double"/>
          <w:lang w:val="en-US"/>
        </w:rPr>
      </w:pPr>
      <w:r>
        <w:rPr>
          <w:rFonts w:ascii="等线" w:hAnsi="等线" w:cs="等线"/>
          <w:b/>
          <w:bCs/>
          <w:sz w:val="32"/>
          <w:szCs w:val="32"/>
          <w:u w:val="double"/>
          <w:lang w:val="en-US"/>
        </w:rPr>
        <w:t xml:space="preserve">1.3newton Rapson method </w:t>
      </w:r>
    </w:p>
    <w:p>
      <w:pPr>
        <w:spacing w:before="0" w:beforeAutospacing="0" w:line="259" w:lineRule="auto"/>
        <w:rPr>
          <w:rFonts w:ascii="等线" w:hAnsi="等线" w:cs="等线"/>
          <w:b/>
          <w:bCs/>
          <w:sz w:val="32"/>
          <w:szCs w:val="32"/>
          <w:u w:val="double"/>
          <w:lang w:val="en-US"/>
        </w:rPr>
      </w:pPr>
      <w:r>
        <w:rPr>
          <w:rFonts w:ascii="等线" w:hAnsi="等线" w:cs="等线"/>
          <w:b/>
          <w:bCs/>
          <w:sz w:val="32"/>
          <w:szCs w:val="32"/>
          <w:u w:val="double"/>
          <w:lang w:val="en-US"/>
        </w:rPr>
        <w:t>1.4 secent method</w:t>
      </w:r>
    </w:p>
    <w:p>
      <w:pPr>
        <w:spacing w:before="0" w:beforeAutospacing="0" w:line="259" w:lineRule="auto"/>
        <w:rPr>
          <w:rFonts w:ascii="等线" w:hAnsi="等线" w:cs="等线"/>
          <w:b/>
          <w:bCs/>
          <w:sz w:val="32"/>
          <w:szCs w:val="32"/>
          <w:u w:val="double"/>
          <w:lang w:val="en-US"/>
        </w:rPr>
      </w:pPr>
    </w:p>
    <w:p>
      <w:pPr>
        <w:spacing w:before="0" w:beforeAutospacing="0" w:line="259" w:lineRule="auto"/>
        <w:rPr>
          <w:rFonts w:ascii="等线" w:hAnsi="等线" w:cs="等线"/>
          <w:b/>
          <w:bCs/>
          <w:sz w:val="40"/>
          <w:szCs w:val="40"/>
          <w:u w:val="double"/>
          <w:lang w:val="en-US"/>
        </w:rPr>
      </w:pPr>
      <w:r>
        <w:rPr>
          <w:rFonts w:ascii="等线" w:hAnsi="等线" w:cs="等线"/>
          <w:b/>
          <w:bCs/>
          <w:sz w:val="40"/>
          <w:szCs w:val="40"/>
          <w:u w:val="double"/>
          <w:lang w:val="en-US"/>
        </w:rPr>
        <w:t>2.direct method for solving linear problem:</w:t>
      </w:r>
    </w:p>
    <w:p>
      <w:pPr>
        <w:spacing w:before="0" w:beforeAutospacing="0" w:line="259" w:lineRule="auto"/>
        <w:rPr>
          <w:rFonts w:ascii="等线" w:hAnsi="等线" w:cs="等线"/>
          <w:b/>
          <w:bCs/>
          <w:sz w:val="32"/>
          <w:szCs w:val="32"/>
          <w:u w:val="double"/>
          <w:lang w:val="en-US"/>
        </w:rPr>
      </w:pPr>
      <w:r>
        <w:rPr>
          <w:rFonts w:ascii="等线" w:hAnsi="等线" w:cs="等线"/>
          <w:b/>
          <w:bCs/>
          <w:sz w:val="32"/>
          <w:szCs w:val="32"/>
          <w:u w:val="double"/>
          <w:lang w:val="en-US"/>
        </w:rPr>
        <w:t xml:space="preserve">2.1 </w:t>
      </w:r>
      <w:r>
        <w:rPr>
          <w:rFonts w:hint="default" w:ascii="等线" w:hAnsi="等线" w:cs="等线"/>
          <w:b w:val="0"/>
          <w:bCs w:val="0"/>
          <w:sz w:val="32"/>
          <w:szCs w:val="32"/>
          <w:u w:val="double"/>
          <w:lang w:val="en-US"/>
        </w:rPr>
        <w:t>g</w:t>
      </w:r>
      <w:r>
        <w:rPr>
          <w:rFonts w:ascii="等线" w:hAnsi="等线" w:cs="等线"/>
          <w:b w:val="0"/>
          <w:bCs w:val="0"/>
          <w:sz w:val="32"/>
          <w:szCs w:val="32"/>
          <w:u w:val="double"/>
          <w:lang w:val="en-US"/>
        </w:rPr>
        <w:t>auss elimination method</w:t>
      </w:r>
    </w:p>
    <w:p>
      <w:pPr>
        <w:spacing w:before="0" w:beforeAutospacing="0" w:line="259" w:lineRule="auto"/>
        <w:rPr>
          <w:rFonts w:ascii="等线" w:hAnsi="等线" w:cs="等线"/>
          <w:b/>
          <w:bCs/>
          <w:sz w:val="32"/>
          <w:szCs w:val="32"/>
          <w:u w:val="double"/>
          <w:lang w:val="en-US"/>
        </w:rPr>
      </w:pPr>
      <w:r>
        <w:rPr>
          <w:rFonts w:ascii="等线" w:hAnsi="等线" w:cs="等线"/>
          <w:b/>
          <w:bCs/>
          <w:sz w:val="32"/>
          <w:szCs w:val="32"/>
          <w:u w:val="double"/>
          <w:lang w:val="en-US"/>
        </w:rPr>
        <w:t xml:space="preserve">2.2 </w:t>
      </w:r>
      <w:r>
        <w:rPr>
          <w:rFonts w:ascii="等线" w:hAnsi="等线" w:cs="等线"/>
          <w:b w:val="0"/>
          <w:bCs w:val="0"/>
          <w:sz w:val="32"/>
          <w:szCs w:val="32"/>
          <w:u w:val="double"/>
          <w:lang w:val="en-US"/>
        </w:rPr>
        <w:t xml:space="preserve">gauss </w:t>
      </w:r>
      <w:r>
        <w:rPr>
          <w:rFonts w:ascii="等线" w:hAnsi="等线" w:cs="等线"/>
          <w:b w:val="0"/>
          <w:bCs w:val="0"/>
          <w:sz w:val="32"/>
          <w:szCs w:val="32"/>
          <w:u w:val="single"/>
          <w:lang w:val="en-US"/>
        </w:rPr>
        <w:t xml:space="preserve">jacobi </w:t>
      </w:r>
      <w:r>
        <w:rPr>
          <w:rFonts w:ascii="等线" w:hAnsi="等线" w:cs="等线"/>
          <w:b w:val="0"/>
          <w:bCs w:val="0"/>
          <w:sz w:val="32"/>
          <w:szCs w:val="32"/>
          <w:u w:val="double"/>
          <w:lang w:val="en-US"/>
        </w:rPr>
        <w:t xml:space="preserve">method </w:t>
      </w:r>
    </w:p>
    <w:p>
      <w:pPr>
        <w:spacing w:before="0" w:beforeAutospacing="0" w:line="259" w:lineRule="auto"/>
        <w:rPr>
          <w:rFonts w:ascii="等线" w:hAnsi="等线" w:cs="等线"/>
          <w:b/>
          <w:bCs/>
          <w:sz w:val="32"/>
          <w:szCs w:val="32"/>
          <w:u w:val="double"/>
          <w:lang w:val="en-US"/>
        </w:rPr>
      </w:pPr>
      <w:r>
        <w:rPr>
          <w:rFonts w:ascii="等线" w:hAnsi="等线" w:cs="等线"/>
          <w:b/>
          <w:bCs/>
          <w:sz w:val="32"/>
          <w:szCs w:val="32"/>
          <w:u w:val="double"/>
          <w:lang w:val="en-US"/>
        </w:rPr>
        <w:t xml:space="preserve">2.3 </w:t>
      </w:r>
      <w:r>
        <w:rPr>
          <w:rFonts w:ascii="等线" w:hAnsi="等线" w:cs="等线"/>
          <w:b w:val="0"/>
          <w:bCs w:val="0"/>
          <w:sz w:val="32"/>
          <w:szCs w:val="32"/>
          <w:u w:val="double"/>
          <w:lang w:val="en-US"/>
        </w:rPr>
        <w:t>gauss seidel method</w:t>
      </w:r>
    </w:p>
    <w:p>
      <w:pPr>
        <w:spacing w:before="0" w:beforeAutospacing="0" w:line="259" w:lineRule="auto"/>
        <w:rPr>
          <w:rFonts w:ascii="等线" w:hAnsi="等线" w:cs="等线"/>
          <w:b/>
          <w:bCs/>
          <w:sz w:val="32"/>
          <w:szCs w:val="32"/>
          <w:u w:val="double"/>
          <w:lang w:val="en-US"/>
        </w:rPr>
      </w:pPr>
      <w:r>
        <w:rPr>
          <w:rFonts w:ascii="等线" w:hAnsi="等线" w:cs="等线"/>
          <w:b/>
          <w:bCs/>
          <w:sz w:val="32"/>
          <w:szCs w:val="32"/>
          <w:u w:val="double"/>
          <w:lang w:val="en-US"/>
        </w:rPr>
        <w:t xml:space="preserve">2.4 </w:t>
      </w:r>
      <w:r>
        <w:rPr>
          <w:rFonts w:hint="default" w:ascii="等线" w:hAnsi="等线" w:cs="等线"/>
          <w:b/>
          <w:bCs/>
          <w:sz w:val="32"/>
          <w:szCs w:val="32"/>
          <w:u w:val="double"/>
          <w:lang w:val="en-US"/>
        </w:rPr>
        <w:t xml:space="preserve"> </w:t>
      </w:r>
      <w:r>
        <w:rPr>
          <w:rFonts w:ascii="等线" w:hAnsi="等线" w:cs="等线"/>
          <w:b w:val="0"/>
          <w:bCs w:val="0"/>
          <w:sz w:val="32"/>
          <w:szCs w:val="32"/>
          <w:u w:val="double"/>
          <w:lang w:val="en-US"/>
        </w:rPr>
        <w:t>Sor method</w:t>
      </w:r>
    </w:p>
    <w:p>
      <w:pPr>
        <w:spacing w:before="0" w:beforeAutospacing="0" w:line="259" w:lineRule="auto"/>
        <w:rPr>
          <w:rFonts w:ascii="等线" w:hAnsi="等线" w:cs="等线"/>
          <w:b/>
          <w:bCs/>
          <w:sz w:val="40"/>
          <w:szCs w:val="40"/>
          <w:u w:val="double"/>
          <w:lang w:val="en-US"/>
        </w:rPr>
      </w:pPr>
      <w:r>
        <w:rPr>
          <w:rFonts w:ascii="等线" w:hAnsi="等线" w:cs="等线"/>
          <w:b/>
          <w:bCs/>
          <w:sz w:val="32"/>
          <w:szCs w:val="32"/>
          <w:u w:val="double"/>
          <w:lang w:val="en-US"/>
        </w:rPr>
        <w:t>3.</w:t>
      </w:r>
      <w:r>
        <w:rPr>
          <w:rFonts w:ascii="等线" w:hAnsi="等线" w:cs="等线"/>
          <w:b/>
          <w:bCs/>
          <w:sz w:val="40"/>
          <w:szCs w:val="40"/>
          <w:u w:val="double"/>
          <w:lang w:val="en-US"/>
        </w:rPr>
        <w:t>iterative techniques in matrix algebra:</w:t>
      </w:r>
    </w:p>
    <w:p>
      <w:pPr>
        <w:spacing w:before="0" w:beforeAutospacing="0" w:line="259" w:lineRule="auto"/>
        <w:rPr>
          <w:rFonts w:ascii="等线" w:hAnsi="等线" w:cs="等线"/>
          <w:b/>
          <w:bCs/>
          <w:sz w:val="32"/>
          <w:szCs w:val="32"/>
          <w:u w:val="double"/>
          <w:lang w:val="en-US"/>
        </w:rPr>
      </w:pPr>
      <w:r>
        <w:rPr>
          <w:rFonts w:ascii="等线" w:hAnsi="等线" w:cs="等线"/>
          <w:b/>
          <w:bCs/>
          <w:sz w:val="32"/>
          <w:szCs w:val="32"/>
          <w:u w:val="double"/>
          <w:lang w:val="en-US"/>
        </w:rPr>
        <w:t xml:space="preserve">3.1 </w:t>
      </w:r>
      <w:r>
        <w:rPr>
          <w:rFonts w:ascii="等线" w:hAnsi="等线" w:cs="等线"/>
          <w:b w:val="0"/>
          <w:bCs w:val="0"/>
          <w:sz w:val="32"/>
          <w:szCs w:val="32"/>
          <w:u w:val="double"/>
          <w:lang w:val="en-US"/>
        </w:rPr>
        <w:t>Norms of vector</w:t>
      </w:r>
    </w:p>
    <w:p>
      <w:pPr>
        <w:spacing w:before="0" w:beforeAutospacing="0" w:line="259" w:lineRule="auto"/>
        <w:rPr>
          <w:rFonts w:ascii="等线" w:hAnsi="等线" w:cs="等线"/>
          <w:sz w:val="32"/>
          <w:szCs w:val="32"/>
          <w:u w:val="double"/>
          <w:lang w:val="en-US"/>
        </w:rPr>
      </w:pPr>
      <w:r>
        <w:rPr>
          <w:rFonts w:ascii="等线" w:hAnsi="等线" w:cs="等线"/>
          <w:b/>
          <w:bCs/>
          <w:sz w:val="32"/>
          <w:szCs w:val="32"/>
          <w:u w:val="double"/>
          <w:lang w:val="en-US"/>
        </w:rPr>
        <w:t>3.2</w:t>
      </w:r>
      <w:r>
        <w:rPr>
          <w:rFonts w:ascii="等线" w:hAnsi="等线" w:cs="等线"/>
          <w:sz w:val="32"/>
          <w:szCs w:val="32"/>
          <w:u w:val="double"/>
          <w:lang w:val="en-US"/>
        </w:rPr>
        <w:t xml:space="preserve"> eigenvalues and eigen vectors</w:t>
      </w:r>
    </w:p>
    <w:p>
      <w:pPr>
        <w:spacing w:before="0" w:beforeAutospacing="0" w:line="259" w:lineRule="auto"/>
        <w:rPr>
          <w:rFonts w:ascii="等线" w:hAnsi="等线" w:cs="等线"/>
          <w:sz w:val="32"/>
          <w:szCs w:val="32"/>
          <w:u w:val="double"/>
          <w:lang w:val="en-US"/>
        </w:rPr>
      </w:pPr>
    </w:p>
    <w:p>
      <w:pPr>
        <w:spacing w:before="0" w:beforeAutospacing="0" w:line="259" w:lineRule="auto"/>
        <w:rPr>
          <w:rFonts w:ascii="等线" w:hAnsi="等线" w:cs="等线"/>
          <w:b/>
          <w:bCs/>
          <w:sz w:val="40"/>
          <w:szCs w:val="40"/>
          <w:u w:val="double"/>
          <w:lang w:val="en-US"/>
        </w:rPr>
      </w:pPr>
      <w:r>
        <w:rPr>
          <w:rFonts w:ascii="等线" w:hAnsi="等线" w:cs="等线"/>
          <w:b/>
          <w:bCs/>
          <w:sz w:val="40"/>
          <w:szCs w:val="40"/>
          <w:u w:val="double"/>
          <w:lang w:val="en-US"/>
        </w:rPr>
        <w:t>4.Interpolation:</w:t>
      </w:r>
    </w:p>
    <w:p>
      <w:pPr>
        <w:spacing w:before="0" w:beforeAutospacing="0" w:line="259" w:lineRule="auto"/>
        <w:rPr>
          <w:rFonts w:ascii="等线" w:hAnsi="等线" w:cs="等线"/>
          <w:b/>
          <w:bCs/>
          <w:sz w:val="40"/>
          <w:szCs w:val="40"/>
          <w:u w:val="double"/>
          <w:lang w:val="en-US"/>
        </w:rPr>
      </w:pPr>
      <w:r>
        <w:rPr>
          <w:rFonts w:ascii="等线" w:hAnsi="等线" w:cs="等线"/>
          <w:b/>
          <w:bCs/>
          <w:sz w:val="40"/>
          <w:szCs w:val="40"/>
          <w:u w:val="double"/>
          <w:lang w:val="en-US"/>
        </w:rPr>
        <w:t xml:space="preserve">4.1 </w:t>
      </w:r>
      <w:r>
        <w:rPr>
          <w:rFonts w:ascii="等线" w:hAnsi="等线" w:cs="等线"/>
          <w:sz w:val="32"/>
          <w:szCs w:val="32"/>
          <w:u w:val="double"/>
          <w:lang w:val="en-US"/>
        </w:rPr>
        <w:t>Forward</w:t>
      </w:r>
      <w:r>
        <w:rPr>
          <w:rFonts w:ascii="等线" w:hAnsi="等线" w:cs="等线"/>
          <w:b/>
          <w:bCs/>
          <w:sz w:val="40"/>
          <w:szCs w:val="40"/>
          <w:u w:val="double"/>
          <w:lang w:val="en-US"/>
        </w:rPr>
        <w:t xml:space="preserve"> </w:t>
      </w:r>
    </w:p>
    <w:p>
      <w:pPr>
        <w:spacing w:before="0" w:beforeAutospacing="0" w:line="259" w:lineRule="auto"/>
        <w:rPr>
          <w:rFonts w:ascii="等线" w:hAnsi="等线" w:cs="等线"/>
          <w:b/>
          <w:bCs/>
          <w:sz w:val="40"/>
          <w:szCs w:val="40"/>
          <w:u w:val="double"/>
          <w:lang w:val="en-US"/>
        </w:rPr>
      </w:pPr>
      <w:r>
        <w:rPr>
          <w:rFonts w:ascii="等线" w:hAnsi="等线" w:cs="等线"/>
          <w:b/>
          <w:bCs/>
          <w:sz w:val="40"/>
          <w:szCs w:val="40"/>
          <w:u w:val="double"/>
          <w:lang w:val="en-US"/>
        </w:rPr>
        <w:t xml:space="preserve">4.2 </w:t>
      </w:r>
      <w:r>
        <w:rPr>
          <w:rFonts w:ascii="等线" w:hAnsi="等线" w:cs="等线"/>
          <w:sz w:val="32"/>
          <w:szCs w:val="32"/>
          <w:u w:val="double"/>
          <w:lang w:val="en-US"/>
        </w:rPr>
        <w:t>Backward</w:t>
      </w:r>
      <w:r>
        <w:rPr>
          <w:rFonts w:ascii="等线" w:hAnsi="等线" w:cs="等线"/>
          <w:b/>
          <w:bCs/>
          <w:sz w:val="40"/>
          <w:szCs w:val="40"/>
          <w:u w:val="double"/>
          <w:lang w:val="en-US"/>
        </w:rPr>
        <w:t xml:space="preserve"> </w:t>
      </w:r>
    </w:p>
    <w:p>
      <w:pPr>
        <w:spacing w:before="0" w:beforeAutospacing="0" w:line="259" w:lineRule="auto"/>
        <w:rPr>
          <w:rFonts w:ascii="等线" w:hAnsi="等线" w:cs="等线"/>
          <w:b/>
          <w:bCs/>
          <w:sz w:val="40"/>
          <w:szCs w:val="40"/>
          <w:u w:val="double"/>
          <w:lang w:val="en-US"/>
        </w:rPr>
      </w:pPr>
      <w:r>
        <w:rPr>
          <w:rFonts w:ascii="等线" w:hAnsi="等线" w:cs="等线"/>
          <w:b/>
          <w:bCs/>
          <w:sz w:val="40"/>
          <w:szCs w:val="40"/>
          <w:u w:val="double"/>
          <w:lang w:val="en-US"/>
        </w:rPr>
        <w:t xml:space="preserve">4.3 </w:t>
      </w:r>
      <w:r>
        <w:rPr>
          <w:rFonts w:ascii="等线" w:hAnsi="等线" w:cs="等线"/>
          <w:sz w:val="32"/>
          <w:szCs w:val="32"/>
          <w:u w:val="double"/>
          <w:lang w:val="en-US"/>
        </w:rPr>
        <w:t>Centra</w:t>
      </w:r>
      <w:r>
        <w:rPr>
          <w:rFonts w:hAnsi="等线" w:cs="等线"/>
          <w:sz w:val="32"/>
          <w:szCs w:val="32"/>
          <w:u w:val="double"/>
          <w:lang w:val="en-US"/>
        </w:rPr>
        <w:t>l</w:t>
      </w:r>
    </w:p>
    <w:p>
      <w:pPr>
        <w:spacing w:before="0" w:beforeAutospacing="0" w:line="259" w:lineRule="auto"/>
        <w:rPr>
          <w:rFonts w:ascii="等线" w:hAnsi="等线" w:cs="等线"/>
          <w:b/>
          <w:bCs/>
          <w:sz w:val="40"/>
          <w:szCs w:val="40"/>
          <w:u w:val="double"/>
          <w:lang w:val="en-US"/>
        </w:rPr>
      </w:pPr>
      <w:r>
        <w:rPr>
          <w:rFonts w:hAnsi="等线" w:cs="等线"/>
          <w:b/>
          <w:bCs/>
          <w:sz w:val="32"/>
          <w:szCs w:val="32"/>
          <w:u w:val="double"/>
          <w:lang w:val="en-US"/>
        </w:rPr>
        <w:t>4.4 spline interpolation</w:t>
      </w:r>
    </w:p>
    <w:p>
      <w:pPr>
        <w:spacing w:before="0" w:beforeAutospacing="0" w:line="259" w:lineRule="auto"/>
        <w:rPr>
          <w:rFonts w:ascii="等线" w:hAnsi="等线" w:cs="等线"/>
          <w:b/>
          <w:bCs/>
          <w:sz w:val="40"/>
          <w:szCs w:val="40"/>
          <w:u w:val="double"/>
          <w:lang w:val="en-US"/>
        </w:rPr>
      </w:pPr>
      <w:r>
        <w:rPr>
          <w:rFonts w:hAnsi="等线" w:cs="等线"/>
          <w:b/>
          <w:bCs/>
          <w:sz w:val="32"/>
          <w:szCs w:val="32"/>
          <w:u w:val="double"/>
          <w:lang w:val="en-US"/>
        </w:rPr>
        <w:t xml:space="preserve">4.5 Quadratic </w:t>
      </w:r>
    </w:p>
    <w:p>
      <w:pPr>
        <w:spacing w:before="0" w:beforeAutospacing="0" w:line="259" w:lineRule="auto"/>
        <w:rPr>
          <w:rFonts w:hint="default" w:ascii="Calibri" w:hAnsi="Calibri" w:cs="Calibri"/>
          <w:b/>
          <w:bCs/>
          <w:sz w:val="32"/>
          <w:szCs w:val="32"/>
          <w:u w:val="double"/>
          <w:lang w:val="en-US"/>
        </w:rPr>
      </w:pPr>
      <w:r>
        <w:rPr>
          <w:rFonts w:hint="default" w:ascii="Calibri" w:hAnsi="Calibri" w:cs="Calibri"/>
          <w:b/>
          <w:bCs/>
          <w:sz w:val="32"/>
          <w:szCs w:val="32"/>
          <w:u w:val="double"/>
          <w:lang w:val="en-US"/>
        </w:rPr>
        <w:t>4.6 cubic interpolation</w:t>
      </w:r>
    </w:p>
    <w:p>
      <w:pPr>
        <w:spacing w:before="0" w:beforeAutospacing="0" w:line="259" w:lineRule="auto"/>
        <w:rPr>
          <w:rFonts w:hint="default" w:ascii="Calibri" w:hAnsi="Calibri" w:cs="Calibri"/>
          <w:b/>
          <w:bCs/>
          <w:sz w:val="52"/>
          <w:szCs w:val="52"/>
          <w:u w:val="double"/>
          <w:lang w:val="en-US"/>
        </w:rPr>
      </w:pPr>
      <w:r>
        <w:rPr>
          <w:rFonts w:hint="default" w:ascii="Calibri" w:hAnsi="Calibri" w:cs="Calibri"/>
          <w:b/>
          <w:bCs/>
          <w:sz w:val="52"/>
          <w:szCs w:val="52"/>
          <w:u w:val="double"/>
          <w:lang w:val="en-US"/>
        </w:rPr>
        <w:t xml:space="preserve"> 5.Numerical interation</w:t>
      </w:r>
    </w:p>
    <w:p>
      <w:pPr>
        <w:spacing w:before="0" w:beforeAutospacing="0" w:line="259" w:lineRule="auto"/>
        <w:rPr>
          <w:rFonts w:ascii="等线" w:hAnsi="等线" w:cs="等线"/>
          <w:b/>
          <w:bCs/>
          <w:sz w:val="40"/>
          <w:szCs w:val="40"/>
          <w:u w:val="double"/>
          <w:lang w:val="en-US"/>
        </w:rPr>
      </w:pPr>
      <w:r>
        <w:rPr>
          <w:rFonts w:ascii="等线" w:hAnsi="等线" w:cs="等线"/>
          <w:b/>
          <w:bCs/>
          <w:sz w:val="40"/>
          <w:szCs w:val="40"/>
          <w:u w:val="double"/>
          <w:lang w:val="en-US"/>
        </w:rPr>
        <w:t>5.</w:t>
      </w:r>
      <w:r>
        <w:rPr>
          <w:rFonts w:hint="default" w:ascii="等线" w:hAnsi="等线" w:cs="等线"/>
          <w:b/>
          <w:bCs/>
          <w:sz w:val="40"/>
          <w:szCs w:val="40"/>
          <w:u w:val="double"/>
          <w:lang w:val="en-US"/>
        </w:rPr>
        <w:t>1</w:t>
      </w:r>
      <w:r>
        <w:rPr>
          <w:rFonts w:ascii="等线" w:hAnsi="等线" w:cs="等线"/>
          <w:b/>
          <w:bCs/>
          <w:sz w:val="40"/>
          <w:szCs w:val="40"/>
          <w:u w:val="double"/>
          <w:lang w:val="en-US"/>
        </w:rPr>
        <w:t xml:space="preserve"> trapezoidal rule:</w:t>
      </w:r>
    </w:p>
    <w:p>
      <w:pPr>
        <w:spacing w:before="0" w:beforeAutospacing="0" w:line="259" w:lineRule="auto"/>
        <w:rPr>
          <w:rFonts w:hint="default" w:ascii="等线" w:hAnsi="等线" w:cs="等线"/>
          <w:b/>
          <w:bCs/>
          <w:sz w:val="40"/>
          <w:szCs w:val="40"/>
          <w:u w:val="double"/>
          <w:lang w:val="en-US"/>
        </w:rPr>
      </w:pPr>
      <w:r>
        <w:rPr>
          <w:rFonts w:hint="default" w:ascii="等线" w:hAnsi="等线" w:cs="等线"/>
          <w:b/>
          <w:bCs/>
          <w:sz w:val="40"/>
          <w:szCs w:val="40"/>
          <w:u w:val="double"/>
          <w:lang w:val="en-US"/>
        </w:rPr>
        <w:t>5.2 simpson’s one third rule</w:t>
      </w:r>
    </w:p>
    <w:p>
      <w:pPr>
        <w:spacing w:before="0" w:beforeAutospacing="0" w:line="259" w:lineRule="auto"/>
        <w:rPr>
          <w:rFonts w:ascii="等线" w:hAnsi="等线" w:cs="等线"/>
          <w:b/>
          <w:bCs/>
          <w:sz w:val="40"/>
          <w:szCs w:val="40"/>
          <w:u w:val="double"/>
          <w:lang w:val="en-US"/>
        </w:rPr>
      </w:pPr>
      <w:r>
        <w:rPr>
          <w:rFonts w:ascii="等线" w:hAnsi="等线" w:cs="等线"/>
          <w:b/>
          <w:bCs/>
          <w:sz w:val="40"/>
          <w:szCs w:val="40"/>
          <w:u w:val="double"/>
          <w:lang w:val="en-US"/>
        </w:rPr>
        <w:br w:type="page"/>
      </w:r>
    </w:p>
    <w:p>
      <w:pPr>
        <w:spacing w:before="0" w:beforeAutospacing="0" w:line="259" w:lineRule="auto"/>
        <w:rPr>
          <w:rFonts w:ascii="等线" w:hAnsi="等线" w:cs="等线"/>
          <w:b/>
          <w:bCs/>
          <w:sz w:val="40"/>
          <w:szCs w:val="40"/>
          <w:u w:val="double"/>
          <w:lang w:val="en-US"/>
        </w:rPr>
      </w:pPr>
    </w:p>
    <w:p>
      <w:pPr>
        <w:rPr>
          <w:rFonts w:ascii="等线" w:hAnsi="等线" w:cs="等线"/>
          <w:b/>
          <w:bCs/>
          <w:sz w:val="40"/>
          <w:szCs w:val="40"/>
        </w:rPr>
      </w:pPr>
      <w:r>
        <w:rPr>
          <w:rFonts w:ascii="等线" w:hAnsi="等线" w:cs="等线"/>
          <w:b/>
          <w:bCs/>
          <w:sz w:val="40"/>
          <w:szCs w:val="40"/>
          <w:u w:val="double"/>
        </w:rPr>
        <w:t>BISECTION METHOD:</w:t>
      </w:r>
    </w:p>
    <w:p>
      <w:pPr>
        <w:rPr>
          <w:rFonts w:hint="default" w:ascii="Calibri" w:hAnsi="Calibri" w:cs="Calibri"/>
          <w:sz w:val="36"/>
          <w:szCs w:val="36"/>
        </w:rPr>
      </w:pPr>
      <w:r>
        <w:rPr>
          <w:rFonts w:hint="default" w:ascii="Calibri" w:hAnsi="Calibri" w:cs="Calibri"/>
          <w:sz w:val="36"/>
          <w:szCs w:val="36"/>
        </w:rPr>
        <w:t>Bisection method is also known as Bolzano’s method</w:t>
      </w:r>
    </w:p>
    <w:p>
      <w:pPr>
        <w:rPr>
          <w:rFonts w:ascii="等线" w:hAnsi="等线" w:cs="等线"/>
          <w:b/>
          <w:bCs/>
          <w:sz w:val="40"/>
          <w:szCs w:val="40"/>
          <w:u w:val="double"/>
        </w:rPr>
      </w:pPr>
      <w:r>
        <w:rPr>
          <w:rFonts w:ascii="等线" w:hAnsi="等线" w:cs="等线"/>
          <w:b/>
          <w:bCs/>
          <w:sz w:val="40"/>
          <w:szCs w:val="40"/>
          <w:u w:val="double"/>
        </w:rPr>
        <w:t>Working rule:</w:t>
      </w:r>
    </w:p>
    <w:p>
      <w:pPr>
        <w:rPr>
          <w:rFonts w:ascii="等线" w:hAnsi="等线" w:cs="等线"/>
          <w:sz w:val="32"/>
          <w:szCs w:val="32"/>
        </w:rPr>
      </w:pPr>
      <w:r>
        <w:rPr>
          <w:rFonts w:ascii="等线" w:hAnsi="等线" w:cs="等线"/>
          <w:sz w:val="32"/>
          <w:szCs w:val="32"/>
        </w:rPr>
        <w:t>Let f(x)=0 be the given equation .</w:t>
      </w:r>
    </w:p>
    <w:p>
      <w:pPr>
        <w:rPr>
          <w:rFonts w:ascii="等线" w:hAnsi="等线" w:cs="等线"/>
          <w:b/>
          <w:bCs/>
          <w:sz w:val="32"/>
          <w:szCs w:val="32"/>
        </w:rPr>
      </w:pPr>
      <w:r>
        <w:rPr>
          <w:rFonts w:ascii="等线" w:hAnsi="等线" w:cs="等线"/>
          <w:sz w:val="32"/>
          <w:szCs w:val="32"/>
        </w:rPr>
        <w:t xml:space="preserve">Find a and b such that  f(a)&lt;0 and f(b)&gt;0, </w:t>
      </w:r>
      <w:r>
        <w:rPr>
          <w:rFonts w:ascii="等线" w:hAnsi="等线" w:cs="等线"/>
          <w:b/>
          <w:bCs/>
          <w:sz w:val="32"/>
          <w:szCs w:val="32"/>
        </w:rPr>
        <w:t>f(a) , f(b)&lt;0</w:t>
      </w:r>
    </w:p>
    <w:p>
      <w:pPr>
        <w:rPr>
          <w:rFonts w:ascii="等线" w:hAnsi="等线" w:cs="等线"/>
          <w:sz w:val="32"/>
          <w:szCs w:val="32"/>
        </w:rPr>
      </w:pPr>
      <w:r>
        <w:rPr>
          <w:rFonts w:ascii="等线" w:hAnsi="等线" w:cs="等线"/>
          <w:sz w:val="32"/>
          <w:szCs w:val="32"/>
        </w:rPr>
        <w:t xml:space="preserve">Find mid-point </w:t>
      </w:r>
      <w:r>
        <w:rPr>
          <w:rFonts w:ascii="等线" w:hAnsi="等线" w:cs="等线"/>
          <w:sz w:val="32"/>
          <w:szCs w:val="32"/>
        </w:rPr>
        <w:drawing>
          <wp:inline distT="0" distB="0" distL="0" distR="0">
            <wp:extent cx="304800" cy="390525"/>
            <wp:effectExtent l="0" t="0" r="0" b="9525"/>
            <wp:docPr id="1028" name="Picture 6"/>
            <wp:cNvGraphicFramePr/>
            <a:graphic xmlns:a="http://schemas.openxmlformats.org/drawingml/2006/main">
              <a:graphicData uri="http://schemas.openxmlformats.org/drawingml/2006/picture">
                <pic:pic xmlns:pic="http://schemas.openxmlformats.org/drawingml/2006/picture">
                  <pic:nvPicPr>
                    <pic:cNvPr id="1028" name="Picture 6"/>
                    <pic:cNvPicPr/>
                  </pic:nvPicPr>
                  <pic:blipFill>
                    <a:blip r:embed="rId10" cstate="print"/>
                    <a:srcRect/>
                    <a:stretch>
                      <a:fillRect/>
                    </a:stretch>
                  </pic:blipFill>
                  <pic:spPr>
                    <a:xfrm>
                      <a:off x="0" y="0"/>
                      <a:ext cx="304800" cy="390525"/>
                    </a:xfrm>
                    <a:prstGeom prst="rect">
                      <a:avLst/>
                    </a:prstGeom>
                    <a:ln>
                      <a:noFill/>
                    </a:ln>
                  </pic:spPr>
                </pic:pic>
              </a:graphicData>
            </a:graphic>
          </wp:inline>
        </w:drawing>
      </w:r>
    </w:p>
    <w:p>
      <w:pPr>
        <w:rPr>
          <w:sz w:val="32"/>
          <w:szCs w:val="32"/>
        </w:rPr>
      </w:pPr>
      <w:r>
        <w:rPr>
          <w:rFonts w:hint="eastAsia"/>
          <w:sz w:val="32"/>
          <w:szCs w:val="32"/>
        </w:rPr>
        <w:t>.</w:t>
      </w:r>
    </w:p>
    <w:p>
      <w:pPr>
        <w:rPr>
          <w:rFonts w:ascii="等线" w:hAnsi="等线" w:cs="等线"/>
          <w:b/>
          <w:bCs/>
          <w:i/>
          <w:iCs/>
          <w:sz w:val="40"/>
          <w:szCs w:val="40"/>
        </w:rPr>
      </w:pPr>
      <w:r>
        <w:rPr>
          <w:rFonts w:ascii="等线" w:hAnsi="等线" w:cs="等线"/>
          <w:b/>
          <w:bCs/>
          <w:i/>
          <w:iCs/>
          <w:sz w:val="40"/>
          <w:szCs w:val="40"/>
        </w:rPr>
        <w:t>Example:</w:t>
      </w:r>
    </w:p>
    <w:p>
      <w:pPr>
        <w:rPr>
          <w:rFonts w:ascii="等线" w:hAnsi="等线" w:cs="等线"/>
          <w:sz w:val="32"/>
          <w:szCs w:val="32"/>
        </w:rPr>
      </w:pPr>
      <w:r>
        <w:rPr>
          <w:rFonts w:ascii="等线" w:hAnsi="等线" w:cs="等线"/>
          <w:sz w:val="32"/>
          <w:szCs w:val="32"/>
        </w:rPr>
        <w:t xml:space="preserve">X= </w:t>
      </w:r>
      <w:r>
        <w:rPr>
          <w:rFonts w:ascii="等线" w:hAnsi="等线" w:cs="等线"/>
          <w:sz w:val="32"/>
          <w:szCs w:val="32"/>
        </w:rPr>
        <w:drawing>
          <wp:inline distT="0" distB="0" distL="0" distR="0">
            <wp:extent cx="475615" cy="209550"/>
            <wp:effectExtent l="0" t="0" r="0" b="0"/>
            <wp:docPr id="1029" name="Picture 5"/>
            <wp:cNvGraphicFramePr/>
            <a:graphic xmlns:a="http://schemas.openxmlformats.org/drawingml/2006/main">
              <a:graphicData uri="http://schemas.openxmlformats.org/drawingml/2006/picture">
                <pic:pic xmlns:pic="http://schemas.openxmlformats.org/drawingml/2006/picture">
                  <pic:nvPicPr>
                    <pic:cNvPr id="1029" name="Picture 5"/>
                    <pic:cNvPicPr/>
                  </pic:nvPicPr>
                  <pic:blipFill>
                    <a:blip r:embed="rId11" cstate="print"/>
                    <a:srcRect/>
                    <a:stretch>
                      <a:fillRect/>
                    </a:stretch>
                  </pic:blipFill>
                  <pic:spPr>
                    <a:xfrm>
                      <a:off x="0" y="0"/>
                      <a:ext cx="476249" cy="209550"/>
                    </a:xfrm>
                    <a:prstGeom prst="rect">
                      <a:avLst/>
                    </a:prstGeom>
                    <a:ln>
                      <a:noFill/>
                    </a:ln>
                  </pic:spPr>
                </pic:pic>
              </a:graphicData>
            </a:graphic>
          </wp:inline>
        </w:drawing>
      </w:r>
    </w:p>
    <w:p>
      <w:pPr>
        <w:rPr>
          <w:rFonts w:ascii="等线" w:hAnsi="等线" w:cs="等线"/>
          <w:sz w:val="32"/>
          <w:szCs w:val="32"/>
        </w:rPr>
      </w:pPr>
      <w:r>
        <w:rPr>
          <w:rFonts w:ascii="等线" w:hAnsi="等线" w:cs="等线"/>
          <w:sz w:val="32"/>
          <w:szCs w:val="32"/>
        </w:rPr>
        <w:t>F(x)=1-2=-4 &lt;0</w:t>
      </w:r>
    </w:p>
    <w:p>
      <w:pPr>
        <w:rPr>
          <w:rFonts w:ascii="等线" w:hAnsi="等线" w:cs="等线"/>
          <w:sz w:val="32"/>
          <w:szCs w:val="32"/>
        </w:rPr>
      </w:pPr>
      <w:r>
        <w:rPr>
          <w:rFonts w:ascii="等线" w:hAnsi="等线" w:cs="等线"/>
          <w:sz w:val="32"/>
          <w:szCs w:val="32"/>
        </w:rPr>
        <w:t>f(2)=2</w:t>
      </w:r>
      <w:r>
        <w:rPr>
          <w:rFonts w:ascii="等线" w:hAnsi="等线" w:cs="等线"/>
          <w:sz w:val="32"/>
          <w:szCs w:val="32"/>
          <w:vertAlign w:val="superscript"/>
        </w:rPr>
        <w:t xml:space="preserve">2 </w:t>
      </w:r>
      <w:r>
        <w:rPr>
          <w:rFonts w:ascii="等线" w:hAnsi="等线" w:cs="等线"/>
          <w:sz w:val="32"/>
          <w:szCs w:val="32"/>
        </w:rPr>
        <w:t>-2 =2 &gt;0</w:t>
      </w:r>
    </w:p>
    <w:p>
      <w:pPr>
        <w:rPr>
          <w:rFonts w:ascii="等线" w:hAnsi="等线" w:cs="等线"/>
          <w:sz w:val="32"/>
          <w:szCs w:val="32"/>
        </w:rPr>
      </w:pPr>
      <w:r>
        <w:rPr>
          <w:rFonts w:ascii="等线" w:hAnsi="等线" w:cs="等线"/>
          <w:sz w:val="32"/>
          <w:szCs w:val="32"/>
        </w:rPr>
        <w:t>a=1, b=2 , c=a+b/2</w:t>
      </w:r>
    </w:p>
    <w:tbl>
      <w:tblPr>
        <w:tblStyle w:val="16"/>
        <w:tblW w:w="0" w:type="auto"/>
        <w:tblInd w:w="135"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8"/>
        <w:gridCol w:w="1212"/>
        <w:gridCol w:w="1249"/>
        <w:gridCol w:w="1307"/>
        <w:gridCol w:w="1530"/>
        <w:gridCol w:w="1314"/>
        <w:gridCol w:w="128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PrEx>
        <w:tc>
          <w:tcPr>
            <w:tcW w:w="1218" w:type="dxa"/>
            <w:tcBorders>
              <w:top w:val="single" w:color="7E7E7E" w:sz="4" w:space="0"/>
              <w:left w:val="nil"/>
              <w:bottom w:val="single" w:color="7E7E7E" w:sz="4" w:space="0"/>
              <w:right w:val="nil"/>
            </w:tcBorders>
          </w:tcPr>
          <w:p>
            <w:pPr>
              <w:spacing w:after="0"/>
              <w:rPr>
                <w:rFonts w:hint="default" w:ascii="等线" w:hAnsi="等线" w:cs="等线"/>
                <w:b/>
                <w:bCs/>
                <w:sz w:val="28"/>
                <w:szCs w:val="28"/>
              </w:rPr>
            </w:pPr>
            <w:r>
              <w:rPr>
                <w:rFonts w:hint="default" w:ascii="等线" w:hAnsi="等线" w:cs="等线"/>
                <w:b w:val="0"/>
                <w:bCs w:val="0"/>
                <w:sz w:val="28"/>
                <w:szCs w:val="28"/>
              </w:rPr>
              <w:t>a</w:t>
            </w:r>
          </w:p>
        </w:tc>
        <w:tc>
          <w:tcPr>
            <w:tcW w:w="1222" w:type="dxa"/>
            <w:tcBorders>
              <w:top w:val="single" w:color="7E7E7E" w:sz="4" w:space="0"/>
              <w:left w:val="nil"/>
              <w:bottom w:val="single" w:color="7E7E7E" w:sz="4" w:space="0"/>
              <w:right w:val="nil"/>
            </w:tcBorders>
          </w:tcPr>
          <w:p>
            <w:pPr>
              <w:spacing w:after="0"/>
              <w:rPr>
                <w:rFonts w:hint="default" w:ascii="等线" w:hAnsi="等线" w:cs="等线"/>
                <w:b w:val="0"/>
                <w:bCs w:val="0"/>
                <w:sz w:val="28"/>
                <w:szCs w:val="28"/>
              </w:rPr>
            </w:pPr>
            <w:r>
              <w:rPr>
                <w:rFonts w:hint="default" w:ascii="等线" w:hAnsi="等线" w:cs="等线"/>
                <w:b w:val="0"/>
                <w:bCs w:val="0"/>
                <w:sz w:val="28"/>
                <w:szCs w:val="28"/>
              </w:rPr>
              <w:t>b</w:t>
            </w:r>
          </w:p>
        </w:tc>
        <w:tc>
          <w:tcPr>
            <w:tcW w:w="1263" w:type="dxa"/>
            <w:tcBorders>
              <w:top w:val="single" w:color="7E7E7E" w:sz="4" w:space="0"/>
              <w:left w:val="nil"/>
              <w:bottom w:val="single" w:color="7E7E7E" w:sz="4" w:space="0"/>
              <w:right w:val="nil"/>
            </w:tcBorders>
          </w:tcPr>
          <w:p>
            <w:pPr>
              <w:spacing w:after="0"/>
              <w:rPr>
                <w:rFonts w:hint="default" w:ascii="等线" w:hAnsi="等线" w:cs="等线"/>
                <w:b w:val="0"/>
                <w:bCs w:val="0"/>
                <w:sz w:val="28"/>
                <w:szCs w:val="28"/>
              </w:rPr>
            </w:pPr>
            <w:r>
              <w:rPr>
                <w:rFonts w:hint="default" w:ascii="等线" w:hAnsi="等线" w:cs="等线"/>
                <w:b w:val="0"/>
                <w:bCs w:val="0"/>
                <w:sz w:val="28"/>
                <w:szCs w:val="28"/>
              </w:rPr>
              <w:t>F(a)</w:t>
            </w:r>
          </w:p>
        </w:tc>
        <w:tc>
          <w:tcPr>
            <w:tcW w:w="1326" w:type="dxa"/>
            <w:tcBorders>
              <w:top w:val="single" w:color="7E7E7E" w:sz="4" w:space="0"/>
              <w:left w:val="nil"/>
              <w:bottom w:val="single" w:color="7E7E7E" w:sz="4" w:space="0"/>
              <w:right w:val="nil"/>
            </w:tcBorders>
          </w:tcPr>
          <w:p>
            <w:pPr>
              <w:spacing w:after="0"/>
              <w:rPr>
                <w:rFonts w:hint="default" w:ascii="等线" w:hAnsi="等线" w:cs="等线"/>
                <w:b w:val="0"/>
                <w:bCs w:val="0"/>
                <w:sz w:val="28"/>
                <w:szCs w:val="28"/>
              </w:rPr>
            </w:pPr>
            <w:r>
              <w:rPr>
                <w:rFonts w:hint="default" w:ascii="等线" w:hAnsi="等线" w:cs="等线"/>
                <w:b w:val="0"/>
                <w:bCs w:val="0"/>
                <w:sz w:val="28"/>
                <w:szCs w:val="28"/>
              </w:rPr>
              <w:t>F(b)</w:t>
            </w:r>
          </w:p>
        </w:tc>
        <w:tc>
          <w:tcPr>
            <w:tcW w:w="1543" w:type="dxa"/>
            <w:tcBorders>
              <w:top w:val="single" w:color="7E7E7E" w:sz="4" w:space="0"/>
              <w:left w:val="nil"/>
              <w:bottom w:val="single" w:color="7E7E7E" w:sz="4" w:space="0"/>
              <w:right w:val="nil"/>
            </w:tcBorders>
          </w:tcPr>
          <w:p>
            <w:pPr>
              <w:spacing w:after="0"/>
              <w:rPr>
                <w:rFonts w:hint="default" w:ascii="等线" w:hAnsi="等线" w:cs="等线"/>
                <w:b w:val="0"/>
                <w:bCs w:val="0"/>
                <w:sz w:val="28"/>
                <w:szCs w:val="28"/>
              </w:rPr>
            </w:pPr>
            <w:r>
              <w:rPr>
                <w:rFonts w:hint="default" w:ascii="等线" w:hAnsi="等线" w:cs="等线"/>
                <w:b w:val="0"/>
                <w:bCs w:val="0"/>
                <w:sz w:val="28"/>
                <w:szCs w:val="28"/>
              </w:rPr>
              <w:t>x=a+b/2</w:t>
            </w:r>
          </w:p>
        </w:tc>
        <w:tc>
          <w:tcPr>
            <w:tcW w:w="1333" w:type="dxa"/>
            <w:tcBorders>
              <w:top w:val="single" w:color="7E7E7E" w:sz="4" w:space="0"/>
              <w:left w:val="nil"/>
              <w:bottom w:val="single" w:color="7E7E7E" w:sz="4" w:space="0"/>
              <w:right w:val="nil"/>
            </w:tcBorders>
          </w:tcPr>
          <w:p>
            <w:pPr>
              <w:spacing w:after="0"/>
              <w:rPr>
                <w:rFonts w:hint="default" w:ascii="等线" w:hAnsi="等线" w:cs="等线"/>
                <w:b w:val="0"/>
                <w:bCs w:val="0"/>
                <w:sz w:val="28"/>
                <w:szCs w:val="28"/>
              </w:rPr>
            </w:pPr>
            <w:r>
              <w:rPr>
                <w:rFonts w:hint="default" w:ascii="等线" w:hAnsi="等线" w:cs="等线"/>
                <w:b w:val="0"/>
                <w:bCs w:val="0"/>
                <w:sz w:val="28"/>
                <w:szCs w:val="28"/>
              </w:rPr>
              <w:t>F(x)</w:t>
            </w:r>
          </w:p>
        </w:tc>
        <w:tc>
          <w:tcPr>
            <w:tcW w:w="1333" w:type="dxa"/>
            <w:tcBorders>
              <w:top w:val="single" w:color="7E7E7E" w:sz="4" w:space="0"/>
              <w:left w:val="nil"/>
              <w:bottom w:val="single" w:color="7E7E7E" w:sz="4" w:space="0"/>
              <w:right w:val="nil"/>
            </w:tcBorders>
          </w:tcPr>
          <w:p>
            <w:pPr>
              <w:spacing w:after="0"/>
              <w:rPr>
                <w:rFonts w:hint="default" w:ascii="等线" w:hAnsi="等线" w:cs="等线"/>
                <w:b w:val="0"/>
                <w:bCs w:val="0"/>
                <w:sz w:val="28"/>
                <w:szCs w:val="28"/>
              </w:rPr>
            </w:pPr>
            <w:r>
              <w:rPr>
                <w:rFonts w:hint="default" w:ascii="等线" w:hAnsi="等线" w:cs="等线"/>
                <w:b w:val="0"/>
                <w:bCs w:val="0"/>
                <w:sz w:val="28"/>
                <w:szCs w:val="28"/>
              </w:rPr>
              <w:t>E(a)</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8" w:type="dxa"/>
            <w:tcBorders>
              <w:top w:val="single" w:color="7E7E7E" w:sz="4" w:space="0"/>
              <w:left w:val="nil"/>
              <w:bottom w:val="single" w:color="7E7E7E" w:sz="4" w:space="0"/>
              <w:right w:val="nil"/>
            </w:tcBorders>
          </w:tcPr>
          <w:p>
            <w:pPr>
              <w:spacing w:after="0"/>
              <w:rPr>
                <w:rFonts w:hint="default" w:ascii="等线" w:hAnsi="等线" w:cs="等线"/>
                <w:b w:val="0"/>
                <w:bCs w:val="0"/>
                <w:sz w:val="28"/>
                <w:szCs w:val="28"/>
              </w:rPr>
            </w:pPr>
            <w:r>
              <w:rPr>
                <w:rFonts w:hint="default" w:ascii="等线" w:hAnsi="等线" w:cs="等线"/>
                <w:b w:val="0"/>
                <w:bCs w:val="0"/>
                <w:sz w:val="28"/>
                <w:szCs w:val="28"/>
              </w:rPr>
              <w:t>1</w:t>
            </w:r>
          </w:p>
        </w:tc>
        <w:tc>
          <w:tcPr>
            <w:tcW w:w="1222"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2</w:t>
            </w:r>
          </w:p>
        </w:tc>
        <w:tc>
          <w:tcPr>
            <w:tcW w:w="126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-4</w:t>
            </w:r>
          </w:p>
        </w:tc>
        <w:tc>
          <w:tcPr>
            <w:tcW w:w="1326"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2</w:t>
            </w:r>
          </w:p>
        </w:tc>
        <w:tc>
          <w:tcPr>
            <w:tcW w:w="154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1.5000</w:t>
            </w:r>
          </w:p>
        </w:tc>
        <w:tc>
          <w:tcPr>
            <w:tcW w:w="133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o.2500</w:t>
            </w:r>
          </w:p>
        </w:tc>
        <w:tc>
          <w:tcPr>
            <w:tcW w:w="1333" w:type="dxa"/>
            <w:tcBorders>
              <w:top w:val="single" w:color="7E7E7E" w:sz="4" w:space="0"/>
              <w:left w:val="nil"/>
              <w:bottom w:val="single" w:color="7E7E7E" w:sz="4" w:space="0"/>
              <w:right w:val="nil"/>
            </w:tcBorders>
          </w:tcPr>
          <w:p>
            <w:pPr>
              <w:spacing w:after="0"/>
              <w:rPr>
                <w:rFonts w:ascii="等线" w:hAnsi="等线" w:cs="等线"/>
                <w:sz w:val="28"/>
                <w:szCs w:val="28"/>
              </w:rPr>
            </w:pP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8" w:type="dxa"/>
            <w:tcBorders>
              <w:top w:val="nil"/>
              <w:left w:val="nil"/>
              <w:bottom w:val="nil"/>
              <w:right w:val="nil"/>
            </w:tcBorders>
          </w:tcPr>
          <w:p>
            <w:pPr>
              <w:spacing w:after="0"/>
              <w:rPr>
                <w:rFonts w:hint="default" w:ascii="等线" w:hAnsi="等线" w:cs="等线"/>
                <w:b/>
                <w:bCs/>
                <w:sz w:val="28"/>
                <w:szCs w:val="28"/>
              </w:rPr>
            </w:pPr>
            <w:r>
              <w:rPr>
                <w:rFonts w:hint="default" w:ascii="等线" w:hAnsi="等线" w:cs="等线"/>
                <w:b w:val="0"/>
                <w:bCs w:val="0"/>
                <w:sz w:val="28"/>
                <w:szCs w:val="28"/>
              </w:rPr>
              <w:t>1</w:t>
            </w:r>
          </w:p>
        </w:tc>
        <w:tc>
          <w:tcPr>
            <w:tcW w:w="1222"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1.5000</w:t>
            </w:r>
          </w:p>
        </w:tc>
        <w:tc>
          <w:tcPr>
            <w:tcW w:w="1263"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-4</w:t>
            </w:r>
          </w:p>
        </w:tc>
        <w:tc>
          <w:tcPr>
            <w:tcW w:w="1326"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0.2500</w:t>
            </w:r>
          </w:p>
        </w:tc>
        <w:tc>
          <w:tcPr>
            <w:tcW w:w="1543"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2.5000</w:t>
            </w:r>
          </w:p>
        </w:tc>
        <w:tc>
          <w:tcPr>
            <w:tcW w:w="1333"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-0.43</w:t>
            </w:r>
          </w:p>
        </w:tc>
        <w:tc>
          <w:tcPr>
            <w:tcW w:w="1333"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57%</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8" w:type="dxa"/>
            <w:tcBorders>
              <w:top w:val="single" w:color="7E7E7E" w:sz="4" w:space="0"/>
              <w:left w:val="nil"/>
              <w:bottom w:val="single" w:color="7E7E7E" w:sz="4" w:space="0"/>
              <w:right w:val="nil"/>
            </w:tcBorders>
          </w:tcPr>
          <w:p>
            <w:pPr>
              <w:spacing w:after="0"/>
              <w:rPr>
                <w:rFonts w:hint="default" w:ascii="等线" w:hAnsi="等线" w:cs="等线"/>
                <w:b/>
                <w:bCs/>
                <w:sz w:val="28"/>
                <w:szCs w:val="28"/>
              </w:rPr>
            </w:pPr>
            <w:r>
              <w:rPr>
                <w:rFonts w:hint="default" w:ascii="等线" w:hAnsi="等线" w:cs="等线"/>
                <w:b w:val="0"/>
                <w:bCs w:val="0"/>
                <w:sz w:val="28"/>
                <w:szCs w:val="28"/>
              </w:rPr>
              <w:t>1.2500</w:t>
            </w:r>
          </w:p>
        </w:tc>
        <w:tc>
          <w:tcPr>
            <w:tcW w:w="1222"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1.5000</w:t>
            </w:r>
          </w:p>
        </w:tc>
        <w:tc>
          <w:tcPr>
            <w:tcW w:w="126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-0.43</w:t>
            </w:r>
          </w:p>
        </w:tc>
        <w:tc>
          <w:tcPr>
            <w:tcW w:w="1326"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0.2500</w:t>
            </w:r>
          </w:p>
        </w:tc>
        <w:tc>
          <w:tcPr>
            <w:tcW w:w="154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1.3750</w:t>
            </w:r>
          </w:p>
        </w:tc>
        <w:tc>
          <w:tcPr>
            <w:tcW w:w="133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-0.1</w:t>
            </w:r>
          </w:p>
        </w:tc>
        <w:tc>
          <w:tcPr>
            <w:tcW w:w="133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43%</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8" w:type="dxa"/>
            <w:tcBorders>
              <w:top w:val="nil"/>
              <w:left w:val="nil"/>
              <w:bottom w:val="nil"/>
              <w:right w:val="nil"/>
            </w:tcBorders>
          </w:tcPr>
          <w:p>
            <w:pPr>
              <w:spacing w:after="0"/>
              <w:rPr>
                <w:rFonts w:hint="default" w:ascii="等线" w:hAnsi="等线" w:cs="等线"/>
                <w:b/>
                <w:bCs/>
                <w:sz w:val="28"/>
                <w:szCs w:val="28"/>
              </w:rPr>
            </w:pPr>
            <w:r>
              <w:rPr>
                <w:rFonts w:hint="default" w:ascii="等线" w:hAnsi="等线" w:cs="等线"/>
                <w:b w:val="0"/>
                <w:bCs w:val="0"/>
                <w:sz w:val="28"/>
                <w:szCs w:val="28"/>
              </w:rPr>
              <w:t>1.3750</w:t>
            </w:r>
          </w:p>
        </w:tc>
        <w:tc>
          <w:tcPr>
            <w:tcW w:w="1222"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1.5000</w:t>
            </w:r>
          </w:p>
        </w:tc>
        <w:tc>
          <w:tcPr>
            <w:tcW w:w="1263"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-0.1</w:t>
            </w:r>
          </w:p>
        </w:tc>
        <w:tc>
          <w:tcPr>
            <w:tcW w:w="1326"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0.2500</w:t>
            </w:r>
          </w:p>
        </w:tc>
        <w:tc>
          <w:tcPr>
            <w:tcW w:w="1543"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1.4375</w:t>
            </w:r>
          </w:p>
        </w:tc>
        <w:tc>
          <w:tcPr>
            <w:tcW w:w="1333"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0.06</w:t>
            </w:r>
          </w:p>
        </w:tc>
        <w:tc>
          <w:tcPr>
            <w:tcW w:w="1333"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16%</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1218" w:type="dxa"/>
            <w:tcBorders>
              <w:top w:val="single" w:color="7E7E7E" w:sz="4" w:space="0"/>
              <w:left w:val="nil"/>
              <w:bottom w:val="single" w:color="7E7E7E" w:sz="4" w:space="0"/>
              <w:right w:val="nil"/>
            </w:tcBorders>
          </w:tcPr>
          <w:p>
            <w:pPr>
              <w:spacing w:after="0"/>
              <w:rPr>
                <w:rFonts w:hint="default" w:ascii="等线" w:hAnsi="等线" w:cs="等线"/>
                <w:b/>
                <w:bCs/>
                <w:sz w:val="28"/>
                <w:szCs w:val="28"/>
              </w:rPr>
            </w:pPr>
            <w:r>
              <w:rPr>
                <w:rFonts w:hint="default" w:ascii="等线" w:hAnsi="等线" w:cs="等线"/>
                <w:b w:val="0"/>
                <w:bCs w:val="0"/>
                <w:sz w:val="28"/>
                <w:szCs w:val="28"/>
              </w:rPr>
              <w:t>1.3750</w:t>
            </w:r>
          </w:p>
        </w:tc>
        <w:tc>
          <w:tcPr>
            <w:tcW w:w="1222"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1.4375</w:t>
            </w:r>
          </w:p>
        </w:tc>
        <w:tc>
          <w:tcPr>
            <w:tcW w:w="126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-0.1</w:t>
            </w:r>
          </w:p>
        </w:tc>
        <w:tc>
          <w:tcPr>
            <w:tcW w:w="1326"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0.06</w:t>
            </w:r>
          </w:p>
        </w:tc>
        <w:tc>
          <w:tcPr>
            <w:tcW w:w="154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1.4063</w:t>
            </w:r>
          </w:p>
        </w:tc>
        <w:tc>
          <w:tcPr>
            <w:tcW w:w="133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-0.02</w:t>
            </w:r>
          </w:p>
        </w:tc>
        <w:tc>
          <w:tcPr>
            <w:tcW w:w="133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29</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8" w:type="dxa"/>
            <w:tcBorders>
              <w:top w:val="nil"/>
              <w:left w:val="nil"/>
              <w:bottom w:val="nil"/>
              <w:right w:val="nil"/>
            </w:tcBorders>
          </w:tcPr>
          <w:p>
            <w:pPr>
              <w:spacing w:after="0"/>
              <w:rPr>
                <w:rFonts w:hint="default" w:ascii="等线" w:hAnsi="等线" w:cs="等线"/>
                <w:b/>
                <w:bCs/>
                <w:sz w:val="28"/>
                <w:szCs w:val="28"/>
              </w:rPr>
            </w:pPr>
            <w:r>
              <w:rPr>
                <w:rFonts w:hint="default" w:ascii="等线" w:hAnsi="等线" w:cs="等线"/>
                <w:b w:val="0"/>
                <w:bCs w:val="0"/>
                <w:sz w:val="28"/>
                <w:szCs w:val="28"/>
              </w:rPr>
              <w:t>1.4063</w:t>
            </w:r>
          </w:p>
        </w:tc>
        <w:tc>
          <w:tcPr>
            <w:tcW w:w="1222"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1.4375</w:t>
            </w:r>
          </w:p>
        </w:tc>
        <w:tc>
          <w:tcPr>
            <w:tcW w:w="1263"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-0.02</w:t>
            </w:r>
          </w:p>
        </w:tc>
        <w:tc>
          <w:tcPr>
            <w:tcW w:w="1326"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0.06</w:t>
            </w:r>
          </w:p>
        </w:tc>
        <w:tc>
          <w:tcPr>
            <w:tcW w:w="1543"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1.4219</w:t>
            </w:r>
          </w:p>
        </w:tc>
        <w:tc>
          <w:tcPr>
            <w:tcW w:w="1333"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0.02</w:t>
            </w:r>
          </w:p>
        </w:tc>
        <w:tc>
          <w:tcPr>
            <w:tcW w:w="1333"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10</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8" w:type="dxa"/>
            <w:tcBorders>
              <w:top w:val="single" w:color="7E7E7E" w:sz="4" w:space="0"/>
              <w:left w:val="nil"/>
              <w:bottom w:val="single" w:color="7E7E7E" w:sz="4" w:space="0"/>
              <w:right w:val="nil"/>
            </w:tcBorders>
          </w:tcPr>
          <w:p>
            <w:pPr>
              <w:spacing w:after="0"/>
              <w:rPr>
                <w:rFonts w:hint="default" w:ascii="等线" w:hAnsi="等线" w:cs="等线"/>
                <w:b/>
                <w:bCs/>
                <w:sz w:val="28"/>
                <w:szCs w:val="28"/>
              </w:rPr>
            </w:pPr>
            <w:r>
              <w:rPr>
                <w:rFonts w:hint="default" w:ascii="等线" w:hAnsi="等线" w:cs="等线"/>
                <w:b w:val="0"/>
                <w:bCs w:val="0"/>
                <w:sz w:val="28"/>
                <w:szCs w:val="28"/>
              </w:rPr>
              <w:t>1.4063</w:t>
            </w:r>
          </w:p>
        </w:tc>
        <w:tc>
          <w:tcPr>
            <w:tcW w:w="1222"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1.4219</w:t>
            </w:r>
          </w:p>
        </w:tc>
        <w:tc>
          <w:tcPr>
            <w:tcW w:w="126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-0.02</w:t>
            </w:r>
          </w:p>
        </w:tc>
        <w:tc>
          <w:tcPr>
            <w:tcW w:w="1326"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0.02</w:t>
            </w:r>
          </w:p>
        </w:tc>
        <w:tc>
          <w:tcPr>
            <w:tcW w:w="154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1.4141</w:t>
            </w:r>
          </w:p>
        </w:tc>
        <w:tc>
          <w:tcPr>
            <w:tcW w:w="133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-0.0003</w:t>
            </w:r>
          </w:p>
        </w:tc>
        <w:tc>
          <w:tcPr>
            <w:tcW w:w="133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6</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8" w:type="dxa"/>
            <w:tcBorders>
              <w:top w:val="nil"/>
              <w:left w:val="nil"/>
              <w:bottom w:val="nil"/>
              <w:right w:val="nil"/>
            </w:tcBorders>
          </w:tcPr>
          <w:p>
            <w:pPr>
              <w:spacing w:after="0"/>
              <w:rPr>
                <w:rFonts w:hint="default" w:ascii="等线" w:hAnsi="等线" w:cs="等线"/>
                <w:b/>
                <w:bCs/>
                <w:sz w:val="28"/>
                <w:szCs w:val="28"/>
              </w:rPr>
            </w:pPr>
            <w:r>
              <w:rPr>
                <w:rFonts w:hint="default" w:ascii="等线" w:hAnsi="等线" w:cs="等线"/>
                <w:b w:val="0"/>
                <w:bCs w:val="0"/>
                <w:sz w:val="28"/>
                <w:szCs w:val="28"/>
              </w:rPr>
              <w:t>1.4141</w:t>
            </w:r>
          </w:p>
        </w:tc>
        <w:tc>
          <w:tcPr>
            <w:tcW w:w="1222"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1.4180</w:t>
            </w:r>
          </w:p>
        </w:tc>
        <w:tc>
          <w:tcPr>
            <w:tcW w:w="1263"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-0.0003</w:t>
            </w:r>
          </w:p>
        </w:tc>
        <w:tc>
          <w:tcPr>
            <w:tcW w:w="1326"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0.02</w:t>
            </w:r>
          </w:p>
        </w:tc>
        <w:tc>
          <w:tcPr>
            <w:tcW w:w="1543"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1.4180</w:t>
            </w:r>
          </w:p>
        </w:tc>
        <w:tc>
          <w:tcPr>
            <w:tcW w:w="1333"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0.01</w:t>
            </w:r>
          </w:p>
        </w:tc>
        <w:tc>
          <w:tcPr>
            <w:tcW w:w="1333" w:type="dxa"/>
            <w:tcBorders>
              <w:top w:val="nil"/>
              <w:left w:val="nil"/>
              <w:bottom w:val="nil"/>
              <w:right w:val="nil"/>
            </w:tcBorders>
          </w:tcPr>
          <w:p>
            <w:pPr>
              <w:spacing w:after="0"/>
              <w:rPr>
                <w:rFonts w:ascii="等线" w:hAnsi="等线" w:cs="等线"/>
                <w:sz w:val="28"/>
                <w:szCs w:val="28"/>
              </w:rPr>
            </w:pPr>
            <w:r>
              <w:rPr>
                <w:rFonts w:ascii="等线" w:hAnsi="等线" w:cs="等线"/>
                <w:sz w:val="28"/>
                <w:szCs w:val="28"/>
              </w:rPr>
              <w:t>3</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8" w:type="dxa"/>
            <w:tcBorders>
              <w:top w:val="single" w:color="7E7E7E" w:sz="4" w:space="0"/>
              <w:left w:val="nil"/>
              <w:bottom w:val="single" w:color="7E7E7E" w:sz="4" w:space="0"/>
              <w:right w:val="nil"/>
            </w:tcBorders>
          </w:tcPr>
          <w:p>
            <w:pPr>
              <w:spacing w:after="0"/>
              <w:rPr>
                <w:rFonts w:hint="default" w:ascii="等线" w:hAnsi="等线" w:cs="等线"/>
                <w:b/>
                <w:bCs/>
                <w:sz w:val="28"/>
                <w:szCs w:val="28"/>
              </w:rPr>
            </w:pPr>
            <w:r>
              <w:rPr>
                <w:rFonts w:hint="default" w:ascii="等线" w:hAnsi="等线" w:cs="等线"/>
                <w:b w:val="0"/>
                <w:bCs w:val="0"/>
                <w:sz w:val="28"/>
                <w:szCs w:val="28"/>
              </w:rPr>
              <w:t>1.4141</w:t>
            </w:r>
          </w:p>
        </w:tc>
        <w:tc>
          <w:tcPr>
            <w:tcW w:w="1222"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1.4161</w:t>
            </w:r>
          </w:p>
        </w:tc>
        <w:tc>
          <w:tcPr>
            <w:tcW w:w="126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-0.0003</w:t>
            </w:r>
          </w:p>
        </w:tc>
        <w:tc>
          <w:tcPr>
            <w:tcW w:w="1326"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0.0005</w:t>
            </w:r>
          </w:p>
        </w:tc>
        <w:tc>
          <w:tcPr>
            <w:tcW w:w="154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1.4161</w:t>
            </w:r>
          </w:p>
        </w:tc>
        <w:tc>
          <w:tcPr>
            <w:tcW w:w="133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0.005</w:t>
            </w:r>
          </w:p>
        </w:tc>
        <w:tc>
          <w:tcPr>
            <w:tcW w:w="1333" w:type="dxa"/>
            <w:tcBorders>
              <w:top w:val="single" w:color="7E7E7E" w:sz="4" w:space="0"/>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19</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18" w:type="dxa"/>
            <w:tcBorders>
              <w:top w:val="nil"/>
              <w:left w:val="nil"/>
              <w:bottom w:val="single" w:color="7E7E7E" w:sz="4" w:space="0"/>
              <w:right w:val="nil"/>
            </w:tcBorders>
          </w:tcPr>
          <w:p>
            <w:pPr>
              <w:spacing w:after="0"/>
              <w:rPr>
                <w:rFonts w:hint="default" w:ascii="等线" w:hAnsi="等线" w:cs="等线"/>
                <w:b/>
                <w:bCs/>
                <w:sz w:val="28"/>
                <w:szCs w:val="28"/>
              </w:rPr>
            </w:pPr>
            <w:r>
              <w:rPr>
                <w:rFonts w:hint="default" w:ascii="等线" w:hAnsi="等线" w:cs="等线"/>
                <w:b w:val="0"/>
                <w:bCs w:val="0"/>
                <w:sz w:val="28"/>
                <w:szCs w:val="28"/>
              </w:rPr>
              <w:t>1.4141</w:t>
            </w:r>
          </w:p>
        </w:tc>
        <w:tc>
          <w:tcPr>
            <w:tcW w:w="1222" w:type="dxa"/>
            <w:tcBorders>
              <w:top w:val="nil"/>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1.4151</w:t>
            </w:r>
          </w:p>
        </w:tc>
        <w:tc>
          <w:tcPr>
            <w:tcW w:w="1263" w:type="dxa"/>
            <w:tcBorders>
              <w:top w:val="nil"/>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-0.0003</w:t>
            </w:r>
          </w:p>
        </w:tc>
        <w:tc>
          <w:tcPr>
            <w:tcW w:w="1326" w:type="dxa"/>
            <w:tcBorders>
              <w:top w:val="nil"/>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0.001</w:t>
            </w:r>
          </w:p>
        </w:tc>
        <w:tc>
          <w:tcPr>
            <w:tcW w:w="1543" w:type="dxa"/>
            <w:tcBorders>
              <w:top w:val="nil"/>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1.4151</w:t>
            </w:r>
          </w:p>
        </w:tc>
        <w:tc>
          <w:tcPr>
            <w:tcW w:w="1333" w:type="dxa"/>
            <w:tcBorders>
              <w:top w:val="nil"/>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0.001</w:t>
            </w:r>
          </w:p>
        </w:tc>
        <w:tc>
          <w:tcPr>
            <w:tcW w:w="1333" w:type="dxa"/>
            <w:tcBorders>
              <w:top w:val="nil"/>
              <w:left w:val="nil"/>
              <w:bottom w:val="single" w:color="7E7E7E" w:sz="4" w:space="0"/>
              <w:right w:val="nil"/>
            </w:tcBorders>
          </w:tcPr>
          <w:p>
            <w:pPr>
              <w:spacing w:after="0"/>
              <w:rPr>
                <w:rFonts w:ascii="等线" w:hAnsi="等线" w:cs="等线"/>
                <w:sz w:val="28"/>
                <w:szCs w:val="28"/>
              </w:rPr>
            </w:pPr>
            <w:r>
              <w:rPr>
                <w:rFonts w:ascii="等线" w:hAnsi="等线" w:cs="等线"/>
                <w:sz w:val="28"/>
                <w:szCs w:val="28"/>
              </w:rPr>
              <w:t>2</w:t>
            </w:r>
          </w:p>
        </w:tc>
      </w:tr>
    </w:tbl>
    <w:p>
      <w:pPr>
        <w:rPr>
          <w:rFonts w:ascii="等线" w:hAnsi="等线" w:cs="等线"/>
          <w:i/>
          <w:iCs/>
          <w:sz w:val="28"/>
          <w:szCs w:val="28"/>
        </w:rPr>
      </w:pPr>
      <w:r>
        <w:rPr>
          <w:rFonts w:ascii="等线" w:hAnsi="等线" w:cs="等线"/>
          <w:i/>
          <w:iCs/>
          <w:sz w:val="28"/>
          <w:szCs w:val="28"/>
        </w:rPr>
        <w:t xml:space="preserve"> Root lies between [1,2]</w:t>
      </w:r>
      <w:r>
        <w:rPr>
          <w:rFonts w:ascii="等线" w:hAnsi="等线" w:cs="等线"/>
        </w:rPr>
        <w:drawing>
          <wp:inline distT="0" distB="0" distL="0" distR="0">
            <wp:extent cx="914400" cy="219075"/>
            <wp:effectExtent l="0" t="0" r="0" b="0"/>
            <wp:docPr id="1030" name="Picture 4"/>
            <wp:cNvGraphicFramePr/>
            <a:graphic xmlns:a="http://schemas.openxmlformats.org/drawingml/2006/main">
              <a:graphicData uri="http://schemas.openxmlformats.org/drawingml/2006/picture">
                <pic:pic xmlns:pic="http://schemas.openxmlformats.org/drawingml/2006/picture">
                  <pic:nvPicPr>
                    <pic:cNvPr id="1030" name="Picture 4"/>
                    <pic:cNvPicPr/>
                  </pic:nvPicPr>
                  <pic:blipFill>
                    <a:blip r:embed="rId12" cstate="print"/>
                    <a:srcRect/>
                    <a:stretch>
                      <a:fillRect/>
                    </a:stretch>
                  </pic:blipFill>
                  <pic:spPr>
                    <a:xfrm>
                      <a:off x="0" y="0"/>
                      <a:ext cx="914400" cy="219075"/>
                    </a:xfrm>
                    <a:prstGeom prst="rect">
                      <a:avLst/>
                    </a:prstGeom>
                    <a:ln>
                      <a:noFill/>
                    </a:ln>
                  </pic:spPr>
                </pic:pic>
              </a:graphicData>
            </a:graphic>
          </wp:inline>
        </w:drawing>
      </w:r>
    </w:p>
    <w:p>
      <w:pPr>
        <w:numPr>
          <w:ilvl w:val="0"/>
          <w:numId w:val="1"/>
        </w:numPr>
        <w:rPr>
          <w:rFonts w:ascii="等线" w:hAnsi="等线" w:cs="等线"/>
          <w:b/>
          <w:bCs/>
          <w:sz w:val="40"/>
          <w:szCs w:val="40"/>
          <w:u w:val="double"/>
        </w:rPr>
      </w:pPr>
      <w:r>
        <w:rPr>
          <w:rFonts w:ascii="等线" w:hAnsi="等线" w:cs="等线"/>
          <w:b/>
          <w:bCs/>
          <w:sz w:val="40"/>
          <w:szCs w:val="40"/>
          <w:u w:val="double"/>
        </w:rPr>
        <w:t>Advantages :</w:t>
      </w:r>
    </w:p>
    <w:p>
      <w:pPr>
        <w:numPr>
          <w:ilvl w:val="0"/>
          <w:numId w:val="2"/>
        </w:numPr>
        <w:rPr>
          <w:rFonts w:ascii="等线" w:hAnsi="等线" w:cs="等线"/>
          <w:sz w:val="32"/>
          <w:szCs w:val="32"/>
        </w:rPr>
      </w:pPr>
      <w:r>
        <w:rPr>
          <w:rFonts w:ascii="等线" w:hAnsi="等线" w:cs="等线"/>
          <w:sz w:val="32"/>
          <w:szCs w:val="32"/>
        </w:rPr>
        <w:t>Bisection  method is simple and easy to implement.</w:t>
      </w:r>
    </w:p>
    <w:p>
      <w:pPr>
        <w:numPr>
          <w:ilvl w:val="0"/>
          <w:numId w:val="2"/>
        </w:numPr>
        <w:rPr>
          <w:rFonts w:ascii="等线" w:hAnsi="等线" w:cs="等线"/>
          <w:sz w:val="32"/>
          <w:szCs w:val="32"/>
        </w:rPr>
      </w:pPr>
      <w:r>
        <w:rPr>
          <w:rFonts w:ascii="等线" w:hAnsi="等线" w:cs="等线"/>
          <w:sz w:val="32"/>
          <w:szCs w:val="32"/>
        </w:rPr>
        <w:t>Always convergent</w:t>
      </w:r>
    </w:p>
    <w:p>
      <w:pPr>
        <w:numPr>
          <w:ilvl w:val="0"/>
          <w:numId w:val="3"/>
        </w:numPr>
        <w:rPr>
          <w:rFonts w:ascii="等线" w:hAnsi="等线" w:cs="等线"/>
          <w:b/>
          <w:bCs/>
          <w:sz w:val="32"/>
          <w:szCs w:val="32"/>
          <w:u w:val="double"/>
        </w:rPr>
      </w:pPr>
      <w:r>
        <w:rPr>
          <w:rFonts w:ascii="等线" w:hAnsi="等线" w:cs="等线"/>
          <w:b/>
          <w:bCs/>
          <w:sz w:val="40"/>
          <w:szCs w:val="40"/>
          <w:u w:val="double"/>
        </w:rPr>
        <w:t>Disadvantages</w:t>
      </w:r>
      <w:r>
        <w:rPr>
          <w:rFonts w:ascii="等线" w:hAnsi="等线" w:cs="等线"/>
          <w:b/>
          <w:bCs/>
          <w:sz w:val="32"/>
          <w:szCs w:val="32"/>
          <w:u w:val="double"/>
        </w:rPr>
        <w:t xml:space="preserve"> :</w:t>
      </w:r>
      <w:r>
        <w:rPr>
          <w:rFonts w:ascii="等线" w:hAnsi="等线" w:cs="等线"/>
          <w:sz w:val="32"/>
          <w:szCs w:val="32"/>
        </w:rPr>
        <w:drawing>
          <wp:inline distT="0" distB="0" distL="0" distR="0">
            <wp:extent cx="914400" cy="219075"/>
            <wp:effectExtent l="0" t="0" r="0" b="0"/>
            <wp:docPr id="1031" name="Picture 3"/>
            <wp:cNvGraphicFramePr/>
            <a:graphic xmlns:a="http://schemas.openxmlformats.org/drawingml/2006/main">
              <a:graphicData uri="http://schemas.openxmlformats.org/drawingml/2006/picture">
                <pic:pic xmlns:pic="http://schemas.openxmlformats.org/drawingml/2006/picture">
                  <pic:nvPicPr>
                    <pic:cNvPr id="1031" name="Picture 3"/>
                    <pic:cNvPicPr/>
                  </pic:nvPicPr>
                  <pic:blipFill>
                    <a:blip r:embed="rId12" cstate="print"/>
                    <a:srcRect/>
                    <a:stretch>
                      <a:fillRect/>
                    </a:stretch>
                  </pic:blipFill>
                  <pic:spPr>
                    <a:xfrm>
                      <a:off x="0" y="0"/>
                      <a:ext cx="914400" cy="219075"/>
                    </a:xfrm>
                    <a:prstGeom prst="rect">
                      <a:avLst/>
                    </a:prstGeom>
                    <a:ln>
                      <a:noFill/>
                    </a:ln>
                  </pic:spPr>
                </pic:pic>
              </a:graphicData>
            </a:graphic>
          </wp:inline>
        </w:drawing>
      </w:r>
    </w:p>
    <w:p>
      <w:pPr>
        <w:numPr>
          <w:ilvl w:val="0"/>
          <w:numId w:val="2"/>
        </w:numPr>
        <w:rPr>
          <w:rFonts w:ascii="等线" w:hAnsi="等线" w:cs="等线"/>
          <w:sz w:val="32"/>
          <w:szCs w:val="32"/>
        </w:rPr>
      </w:pPr>
      <w:r>
        <w:rPr>
          <w:rFonts w:ascii="等线" w:hAnsi="等线" w:cs="等线"/>
          <w:sz w:val="32"/>
          <w:szCs w:val="32"/>
        </w:rPr>
        <w:t>Convergence is slow .</w:t>
      </w:r>
    </w:p>
    <w:p>
      <w:pPr>
        <w:numPr>
          <w:ilvl w:val="0"/>
          <w:numId w:val="2"/>
        </w:numPr>
        <w:rPr>
          <w:rFonts w:ascii="等线" w:hAnsi="等线" w:cs="等线"/>
          <w:sz w:val="28"/>
          <w:szCs w:val="28"/>
        </w:rPr>
      </w:pPr>
      <w:r>
        <w:rPr>
          <w:rFonts w:ascii="等线" w:hAnsi="等线" w:cs="等线"/>
          <w:sz w:val="32"/>
          <w:szCs w:val="32"/>
        </w:rPr>
        <w:t>Bisection method finds only one root at a time</w:t>
      </w:r>
      <w:r>
        <w:rPr>
          <w:rFonts w:ascii="等线" w:hAnsi="等线" w:cs="等线"/>
          <w:sz w:val="28"/>
          <w:szCs w:val="28"/>
        </w:rPr>
        <w:t>.</w:t>
      </w:r>
    </w:p>
    <w:p>
      <w:pPr>
        <w:pStyle w:val="10"/>
        <w:pBdr>
          <w:left w:val="single" w:color="00897B" w:sz="24" w:space="12"/>
        </w:pBdr>
        <w:shd w:val="clear" w:color="auto" w:fill="F5F5F5"/>
        <w:spacing w:line="360" w:lineRule="atLeast"/>
        <w:rPr>
          <w:color w:val="000000"/>
          <w:sz w:val="24"/>
          <w:szCs w:val="24"/>
        </w:rPr>
      </w:pPr>
      <w:r>
        <w:rPr>
          <w:rFonts w:ascii="等线" w:hAnsi="等线" w:cs="等线"/>
          <w:sz w:val="28"/>
          <w:szCs w:val="28"/>
        </w:rPr>
        <w:t xml:space="preserve"> </w:t>
      </w:r>
      <w:r>
        <w:rPr>
          <w:color w:val="000000"/>
          <w:sz w:val="24"/>
          <w:szCs w:val="24"/>
        </w:rPr>
        <w:t>1. start</w:t>
      </w:r>
    </w:p>
    <w:p>
      <w:pPr>
        <w:pStyle w:val="10"/>
        <w:pBdr>
          <w:left w:val="single" w:color="00897B" w:sz="24" w:space="12"/>
        </w:pBdr>
        <w:shd w:val="clear" w:color="auto" w:fill="F5F5F5"/>
        <w:spacing w:line="360" w:lineRule="atLeast"/>
        <w:rPr>
          <w:color w:val="000000"/>
          <w:sz w:val="24"/>
          <w:szCs w:val="24"/>
        </w:rPr>
      </w:pPr>
    </w:p>
    <w:p>
      <w:pPr>
        <w:pStyle w:val="10"/>
        <w:pBdr>
          <w:left w:val="single" w:color="00897B" w:sz="24" w:space="12"/>
        </w:pBdr>
        <w:shd w:val="clear" w:color="auto" w:fill="F5F5F5"/>
        <w:spacing w:line="360" w:lineRule="atLeast"/>
        <w:rPr>
          <w:color w:val="000000"/>
          <w:sz w:val="24"/>
          <w:szCs w:val="24"/>
        </w:rPr>
      </w:pPr>
      <w:r>
        <w:rPr>
          <w:color w:val="000000"/>
          <w:sz w:val="24"/>
          <w:szCs w:val="24"/>
        </w:rPr>
        <w:t>2. Define function f(x)</w:t>
      </w:r>
    </w:p>
    <w:p>
      <w:pPr>
        <w:pStyle w:val="10"/>
        <w:pBdr>
          <w:left w:val="single" w:color="00897B" w:sz="24" w:space="12"/>
        </w:pBdr>
        <w:shd w:val="clear" w:color="auto" w:fill="F5F5F5"/>
        <w:spacing w:line="360" w:lineRule="atLeast"/>
        <w:rPr>
          <w:color w:val="000000"/>
          <w:sz w:val="24"/>
          <w:szCs w:val="24"/>
        </w:rPr>
      </w:pPr>
    </w:p>
    <w:p>
      <w:pPr>
        <w:pStyle w:val="10"/>
        <w:pBdr>
          <w:left w:val="single" w:color="00897B" w:sz="24" w:space="12"/>
        </w:pBdr>
        <w:shd w:val="clear" w:color="auto" w:fill="F5F5F5"/>
        <w:spacing w:line="360" w:lineRule="atLeast"/>
        <w:rPr>
          <w:color w:val="000000"/>
          <w:sz w:val="24"/>
          <w:szCs w:val="24"/>
        </w:rPr>
      </w:pPr>
      <w:r>
        <w:rPr>
          <w:color w:val="000000"/>
          <w:sz w:val="24"/>
          <w:szCs w:val="24"/>
        </w:rPr>
        <w:t>3. Choose initial guesses x0 and x1 such that f(x0)f(x1) &lt; 0</w:t>
      </w:r>
    </w:p>
    <w:p>
      <w:pPr>
        <w:pStyle w:val="10"/>
        <w:pBdr>
          <w:left w:val="single" w:color="00897B" w:sz="24" w:space="12"/>
        </w:pBdr>
        <w:shd w:val="clear" w:color="auto" w:fill="F5F5F5"/>
        <w:spacing w:line="360" w:lineRule="atLeast"/>
        <w:rPr>
          <w:color w:val="000000"/>
          <w:sz w:val="24"/>
          <w:szCs w:val="24"/>
        </w:rPr>
      </w:pPr>
    </w:p>
    <w:p>
      <w:pPr>
        <w:pStyle w:val="10"/>
        <w:pBdr>
          <w:left w:val="single" w:color="00897B" w:sz="24" w:space="12"/>
        </w:pBdr>
        <w:shd w:val="clear" w:color="auto" w:fill="F5F5F5"/>
        <w:spacing w:line="360" w:lineRule="atLeast"/>
        <w:rPr>
          <w:color w:val="000000"/>
          <w:sz w:val="24"/>
          <w:szCs w:val="24"/>
        </w:rPr>
      </w:pPr>
      <w:r>
        <w:rPr>
          <w:color w:val="000000"/>
          <w:sz w:val="24"/>
          <w:szCs w:val="24"/>
        </w:rPr>
        <w:t>4. Choose pre-specified tolerable error e.</w:t>
      </w:r>
    </w:p>
    <w:p>
      <w:pPr>
        <w:pStyle w:val="10"/>
        <w:pBdr>
          <w:left w:val="single" w:color="00897B" w:sz="24" w:space="12"/>
        </w:pBdr>
        <w:shd w:val="clear" w:color="auto" w:fill="F5F5F5"/>
        <w:spacing w:line="360" w:lineRule="atLeast"/>
        <w:rPr>
          <w:color w:val="000000"/>
          <w:sz w:val="24"/>
          <w:szCs w:val="24"/>
        </w:rPr>
      </w:pPr>
    </w:p>
    <w:p>
      <w:pPr>
        <w:pStyle w:val="10"/>
        <w:pBdr>
          <w:left w:val="single" w:color="00897B" w:sz="24" w:space="12"/>
        </w:pBdr>
        <w:shd w:val="clear" w:color="auto" w:fill="F5F5F5"/>
        <w:spacing w:line="360" w:lineRule="atLeast"/>
        <w:rPr>
          <w:color w:val="000000"/>
          <w:sz w:val="24"/>
          <w:szCs w:val="24"/>
        </w:rPr>
      </w:pPr>
      <w:r>
        <w:rPr>
          <w:color w:val="000000"/>
          <w:sz w:val="24"/>
          <w:szCs w:val="24"/>
        </w:rPr>
        <w:t>5. Calculate new approximated root as x2 = (x0 + x1)/2</w:t>
      </w:r>
    </w:p>
    <w:p>
      <w:pPr>
        <w:pStyle w:val="10"/>
        <w:pBdr>
          <w:left w:val="single" w:color="00897B" w:sz="24" w:space="12"/>
        </w:pBdr>
        <w:shd w:val="clear" w:color="auto" w:fill="F5F5F5"/>
        <w:spacing w:line="360" w:lineRule="atLeast"/>
        <w:rPr>
          <w:color w:val="000000"/>
          <w:sz w:val="24"/>
          <w:szCs w:val="24"/>
        </w:rPr>
      </w:pPr>
    </w:p>
    <w:p>
      <w:pPr>
        <w:pStyle w:val="10"/>
        <w:pBdr>
          <w:left w:val="single" w:color="00897B" w:sz="24" w:space="12"/>
        </w:pBdr>
        <w:shd w:val="clear" w:color="auto" w:fill="F5F5F5"/>
        <w:spacing w:line="360" w:lineRule="atLeast"/>
        <w:rPr>
          <w:color w:val="000000"/>
          <w:sz w:val="24"/>
          <w:szCs w:val="24"/>
        </w:rPr>
      </w:pPr>
      <w:r>
        <w:rPr>
          <w:color w:val="000000"/>
          <w:sz w:val="24"/>
          <w:szCs w:val="24"/>
        </w:rPr>
        <w:t>6. Calculate f(x0)f(x2)</w:t>
      </w:r>
    </w:p>
    <w:p>
      <w:pPr>
        <w:pStyle w:val="10"/>
        <w:pBdr>
          <w:left w:val="single" w:color="00897B" w:sz="24" w:space="12"/>
        </w:pBdr>
        <w:shd w:val="clear" w:color="auto" w:fill="F5F5F5"/>
        <w:spacing w:line="360" w:lineRule="atLeast"/>
        <w:rPr>
          <w:color w:val="000000"/>
          <w:sz w:val="24"/>
          <w:szCs w:val="24"/>
        </w:rPr>
      </w:pPr>
      <w:r>
        <w:rPr>
          <w:color w:val="000000"/>
          <w:sz w:val="24"/>
          <w:szCs w:val="24"/>
        </w:rPr>
        <w:tab/>
      </w:r>
      <w:r>
        <w:rPr>
          <w:color w:val="000000"/>
          <w:sz w:val="24"/>
          <w:szCs w:val="24"/>
        </w:rPr>
        <w:t>a. if f(x0)f(x2) &lt; 0 then x0 = x0 and x1 = x2</w:t>
      </w:r>
    </w:p>
    <w:p>
      <w:pPr>
        <w:pStyle w:val="10"/>
        <w:pBdr>
          <w:left w:val="single" w:color="00897B" w:sz="24" w:space="12"/>
        </w:pBdr>
        <w:shd w:val="clear" w:color="auto" w:fill="F5F5F5"/>
        <w:spacing w:line="360" w:lineRule="atLeast"/>
        <w:rPr>
          <w:color w:val="000000"/>
          <w:sz w:val="24"/>
          <w:szCs w:val="24"/>
        </w:rPr>
      </w:pPr>
      <w:r>
        <w:rPr>
          <w:color w:val="000000"/>
          <w:sz w:val="24"/>
          <w:szCs w:val="24"/>
        </w:rPr>
        <w:tab/>
      </w:r>
      <w:r>
        <w:rPr>
          <w:color w:val="000000"/>
          <w:sz w:val="24"/>
          <w:szCs w:val="24"/>
        </w:rPr>
        <w:t>b. if f(x0)f(x2) &gt; 0 then x0 = x2 and x1 = x1</w:t>
      </w:r>
    </w:p>
    <w:p>
      <w:pPr>
        <w:pStyle w:val="10"/>
        <w:pBdr>
          <w:left w:val="single" w:color="00897B" w:sz="24" w:space="12"/>
        </w:pBdr>
        <w:shd w:val="clear" w:color="auto" w:fill="F5F5F5"/>
        <w:spacing w:line="360" w:lineRule="atLeast"/>
        <w:rPr>
          <w:color w:val="000000"/>
          <w:sz w:val="24"/>
          <w:szCs w:val="24"/>
        </w:rPr>
      </w:pPr>
      <w:r>
        <w:rPr>
          <w:color w:val="000000"/>
          <w:sz w:val="24"/>
          <w:szCs w:val="24"/>
        </w:rPr>
        <w:tab/>
      </w:r>
      <w:r>
        <w:rPr>
          <w:color w:val="000000"/>
          <w:sz w:val="24"/>
          <w:szCs w:val="24"/>
        </w:rPr>
        <w:t>c. if f(x0)f(x2) = 0 then go</w:t>
      </w:r>
      <w:r>
        <w:rPr>
          <w:color w:val="000000"/>
          <w:sz w:val="24"/>
          <w:szCs w:val="24"/>
          <w:lang w:val="en-US"/>
        </w:rPr>
        <w:t xml:space="preserve"> </w:t>
      </w:r>
      <w:r>
        <w:rPr>
          <w:color w:val="000000"/>
          <w:sz w:val="24"/>
          <w:szCs w:val="24"/>
        </w:rPr>
        <w:t>to (8)</w:t>
      </w:r>
    </w:p>
    <w:p>
      <w:pPr>
        <w:pStyle w:val="10"/>
        <w:pBdr>
          <w:left w:val="single" w:color="00897B" w:sz="24" w:space="12"/>
        </w:pBdr>
        <w:shd w:val="clear" w:color="auto" w:fill="F5F5F5"/>
        <w:spacing w:line="360" w:lineRule="atLeast"/>
        <w:rPr>
          <w:color w:val="000000"/>
          <w:sz w:val="24"/>
          <w:szCs w:val="24"/>
        </w:rPr>
      </w:pPr>
      <w:r>
        <w:rPr>
          <w:color w:val="000000"/>
          <w:sz w:val="24"/>
          <w:szCs w:val="24"/>
        </w:rPr>
        <w:tab/>
      </w:r>
    </w:p>
    <w:p>
      <w:pPr>
        <w:pStyle w:val="10"/>
        <w:pBdr>
          <w:left w:val="single" w:color="00897B" w:sz="24" w:space="12"/>
        </w:pBdr>
        <w:shd w:val="clear" w:color="auto" w:fill="F5F5F5"/>
        <w:spacing w:line="360" w:lineRule="atLeast"/>
        <w:rPr>
          <w:color w:val="000000"/>
          <w:sz w:val="24"/>
          <w:szCs w:val="24"/>
        </w:rPr>
      </w:pPr>
      <w:r>
        <w:rPr>
          <w:color w:val="000000"/>
          <w:sz w:val="24"/>
          <w:szCs w:val="24"/>
        </w:rPr>
        <w:t>7. if |f(x2)| &gt; e then go</w:t>
      </w:r>
      <w:r>
        <w:rPr>
          <w:color w:val="000000"/>
          <w:sz w:val="24"/>
          <w:szCs w:val="24"/>
          <w:lang w:val="en-US"/>
        </w:rPr>
        <w:t xml:space="preserve"> </w:t>
      </w:r>
      <w:r>
        <w:rPr>
          <w:color w:val="000000"/>
          <w:sz w:val="24"/>
          <w:szCs w:val="24"/>
        </w:rPr>
        <w:t>to (5) otherwise go</w:t>
      </w:r>
      <w:r>
        <w:rPr>
          <w:color w:val="000000"/>
          <w:sz w:val="24"/>
          <w:szCs w:val="24"/>
          <w:lang w:val="en-US"/>
        </w:rPr>
        <w:t xml:space="preserve"> </w:t>
      </w:r>
      <w:r>
        <w:rPr>
          <w:color w:val="000000"/>
          <w:sz w:val="24"/>
          <w:szCs w:val="24"/>
        </w:rPr>
        <w:t>to (8)</w:t>
      </w:r>
    </w:p>
    <w:p>
      <w:pPr>
        <w:pStyle w:val="10"/>
        <w:pBdr>
          <w:left w:val="single" w:color="00897B" w:sz="24" w:space="12"/>
        </w:pBdr>
        <w:shd w:val="clear" w:color="auto" w:fill="F5F5F5"/>
        <w:spacing w:line="360" w:lineRule="atLeast"/>
        <w:rPr>
          <w:color w:val="000000"/>
          <w:sz w:val="24"/>
          <w:szCs w:val="24"/>
        </w:rPr>
      </w:pPr>
    </w:p>
    <w:p>
      <w:pPr>
        <w:pStyle w:val="10"/>
        <w:pBdr>
          <w:left w:val="single" w:color="00897B" w:sz="24" w:space="12"/>
        </w:pBdr>
        <w:shd w:val="clear" w:color="auto" w:fill="F5F5F5"/>
        <w:spacing w:line="360" w:lineRule="atLeast"/>
        <w:rPr>
          <w:color w:val="000000"/>
          <w:sz w:val="24"/>
          <w:szCs w:val="24"/>
        </w:rPr>
      </w:pPr>
      <w:r>
        <w:rPr>
          <w:color w:val="000000"/>
          <w:sz w:val="24"/>
          <w:szCs w:val="24"/>
        </w:rPr>
        <w:t>8. Display x2 as root.</w:t>
      </w:r>
    </w:p>
    <w:p>
      <w:pPr>
        <w:pStyle w:val="10"/>
        <w:pBdr>
          <w:left w:val="single" w:color="00897B" w:sz="24" w:space="12"/>
        </w:pBdr>
        <w:shd w:val="clear" w:color="auto" w:fill="F5F5F5"/>
        <w:spacing w:line="360" w:lineRule="atLeast"/>
        <w:rPr>
          <w:color w:val="000000"/>
          <w:sz w:val="24"/>
          <w:szCs w:val="24"/>
        </w:rPr>
      </w:pPr>
    </w:p>
    <w:p>
      <w:pPr>
        <w:pStyle w:val="10"/>
        <w:pBdr>
          <w:left w:val="single" w:color="00897B" w:sz="24" w:space="12"/>
        </w:pBdr>
        <w:shd w:val="clear" w:color="auto" w:fill="F5F5F5"/>
        <w:spacing w:line="360" w:lineRule="atLeast"/>
        <w:rPr>
          <w:color w:val="000000"/>
          <w:sz w:val="24"/>
          <w:szCs w:val="24"/>
        </w:rPr>
      </w:pPr>
      <w:r>
        <w:rPr>
          <w:color w:val="000000"/>
          <w:sz w:val="24"/>
          <w:szCs w:val="24"/>
        </w:rPr>
        <w:t>9. Stop</w:t>
      </w:r>
    </w:p>
    <w:p>
      <w:pPr>
        <w:rPr>
          <w:rFonts w:ascii="等线" w:hAnsi="等线" w:cs="等线"/>
          <w:b/>
          <w:bCs/>
          <w:i/>
          <w:iCs/>
          <w:sz w:val="28"/>
          <w:szCs w:val="28"/>
          <w:u w:val="double"/>
        </w:rPr>
      </w:pPr>
    </w:p>
    <w:p>
      <w:pPr>
        <w:rPr>
          <w:rFonts w:ascii="等线" w:hAnsi="等线" w:cs="等线"/>
          <w:b/>
          <w:bCs/>
          <w:i/>
          <w:iCs/>
          <w:sz w:val="36"/>
          <w:szCs w:val="36"/>
          <w:u w:val="double"/>
        </w:rPr>
      </w:pPr>
    </w:p>
    <w:p>
      <w:pPr>
        <w:rPr>
          <w:rFonts w:ascii="等线" w:hAnsi="等线" w:cs="等线"/>
          <w:b/>
          <w:bCs/>
          <w:i/>
          <w:iCs/>
          <w:sz w:val="36"/>
          <w:szCs w:val="36"/>
          <w:u w:val="double"/>
        </w:rPr>
      </w:pPr>
    </w:p>
    <w:p>
      <w:pPr>
        <w:ind w:left="420"/>
        <w:rPr>
          <w:rFonts w:ascii="等线" w:hAnsi="等线" w:cs="等线"/>
          <w:b/>
          <w:bCs/>
          <w:i/>
          <w:iCs/>
          <w:sz w:val="36"/>
          <w:szCs w:val="36"/>
          <w:u w:val="double"/>
        </w:rPr>
      </w:pPr>
    </w:p>
    <w:p>
      <w:pPr>
        <w:ind w:left="420"/>
        <w:rPr>
          <w:rFonts w:ascii="等线" w:hAnsi="等线" w:cs="等线"/>
          <w:b/>
          <w:bCs/>
          <w:i/>
          <w:iCs/>
          <w:sz w:val="36"/>
          <w:szCs w:val="36"/>
          <w:u w:val="double"/>
        </w:rPr>
      </w:pPr>
    </w:p>
    <w:p>
      <w:pPr>
        <w:numPr>
          <w:ilvl w:val="0"/>
          <w:numId w:val="2"/>
        </w:numPr>
        <w:rPr>
          <w:rFonts w:ascii="等线" w:hAnsi="等线" w:cs="等线"/>
          <w:b/>
          <w:bCs/>
          <w:i/>
          <w:iCs/>
          <w:sz w:val="36"/>
          <w:szCs w:val="36"/>
          <w:u w:val="double"/>
        </w:rPr>
      </w:pPr>
      <w:r>
        <w:rPr>
          <w:rFonts w:ascii="等线" w:hAnsi="等线" w:cs="等线"/>
          <w:b/>
          <w:bCs/>
          <w:i/>
          <w:iCs/>
          <w:sz w:val="28"/>
          <w:szCs w:val="28"/>
          <w:u w:val="double"/>
        </w:rPr>
        <w:t xml:space="preserve">     </w:t>
      </w:r>
      <w:r>
        <w:rPr>
          <w:rFonts w:ascii="等线" w:hAnsi="等线" w:cs="等线"/>
          <w:b/>
          <w:bCs/>
          <w:i/>
          <w:iCs/>
          <w:sz w:val="36"/>
          <w:szCs w:val="36"/>
          <w:u w:val="double"/>
        </w:rPr>
        <w:t>False position method:</w:t>
      </w:r>
    </w:p>
    <w:p>
      <w:pPr>
        <w:rPr>
          <w:rFonts w:ascii="等线" w:hAnsi="等线" w:cs="等线"/>
          <w:b/>
          <w:bCs/>
          <w:sz w:val="36"/>
          <w:szCs w:val="36"/>
          <w:u w:val="double"/>
        </w:rPr>
      </w:pPr>
      <w:r>
        <w:rPr>
          <w:rFonts w:ascii="等线" w:hAnsi="等线" w:cs="等线"/>
          <w:b/>
          <w:bCs/>
          <w:sz w:val="36"/>
          <w:szCs w:val="36"/>
          <w:u w:val="double"/>
        </w:rPr>
        <w:t xml:space="preserve">Formula: </w:t>
      </w:r>
    </w:p>
    <w:p>
      <w:pPr>
        <w:ind w:firstLine="2530" w:firstLineChars="450"/>
        <w:rPr>
          <w:rFonts w:ascii="Broadway" w:hAnsi="Broadway"/>
          <w:b/>
          <w:bCs/>
          <w:i/>
          <w:iCs/>
          <w:sz w:val="56"/>
          <w:szCs w:val="56"/>
        </w:rPr>
      </w:pPr>
      <w:r>
        <w:rPr>
          <w:rFonts w:ascii="Broadway" w:hAnsi="Broadway"/>
          <w:b/>
          <w:bCs/>
          <w:i/>
          <w:iCs/>
          <w:sz w:val="56"/>
          <w:szCs w:val="56"/>
        </w:rPr>
        <w:t xml:space="preserve"> </w:t>
      </w:r>
      <w:r>
        <w:drawing>
          <wp:inline distT="0" distB="0" distL="0" distR="0">
            <wp:extent cx="3228975" cy="666750"/>
            <wp:effectExtent l="0" t="0" r="9525" b="0"/>
            <wp:docPr id="1032" name="Picture 2"/>
            <wp:cNvGraphicFramePr/>
            <a:graphic xmlns:a="http://schemas.openxmlformats.org/drawingml/2006/main">
              <a:graphicData uri="http://schemas.openxmlformats.org/drawingml/2006/picture">
                <pic:pic xmlns:pic="http://schemas.openxmlformats.org/drawingml/2006/picture">
                  <pic:nvPicPr>
                    <pic:cNvPr id="1032" name="Picture 2"/>
                    <pic:cNvPicPr/>
                  </pic:nvPicPr>
                  <pic:blipFill>
                    <a:blip r:embed="rId13" cstate="print"/>
                    <a:srcRect/>
                    <a:stretch>
                      <a:fillRect/>
                    </a:stretch>
                  </pic:blipFill>
                  <pic:spPr>
                    <a:xfrm>
                      <a:off x="0" y="0"/>
                      <a:ext cx="3228975" cy="666750"/>
                    </a:xfrm>
                    <a:prstGeom prst="rect">
                      <a:avLst/>
                    </a:prstGeom>
                    <a:ln>
                      <a:noFill/>
                    </a:ln>
                  </pic:spPr>
                </pic:pic>
              </a:graphicData>
            </a:graphic>
          </wp:inline>
        </w:drawing>
      </w:r>
      <w:r>
        <w:rPr>
          <w:rFonts w:ascii="Broadway" w:hAnsi="Broadway"/>
          <w:b/>
          <w:bCs/>
          <w:i/>
          <w:iCs/>
          <w:sz w:val="56"/>
          <w:szCs w:val="56"/>
        </w:rPr>
        <w:t xml:space="preserve"> </w:t>
      </w:r>
    </w:p>
    <w:p>
      <w:pPr>
        <w:ind w:firstLine="1440" w:firstLineChars="450"/>
        <w:rPr>
          <w:rFonts w:ascii="等线" w:hAnsi="等线" w:eastAsia="SimSun" w:cs="等线"/>
          <w:b/>
          <w:bCs/>
          <w:color w:val="202124"/>
          <w:sz w:val="32"/>
          <w:szCs w:val="32"/>
          <w:shd w:val="clear" w:color="auto" w:fill="FFFFFF"/>
        </w:rPr>
      </w:pPr>
      <w:r>
        <w:rPr>
          <w:rFonts w:ascii="等线" w:hAnsi="等线" w:eastAsia="SimSun" w:cs="等线"/>
          <w:color w:val="202124"/>
          <w:sz w:val="32"/>
          <w:szCs w:val="32"/>
          <w:shd w:val="clear" w:color="auto" w:fill="FFFFFF"/>
        </w:rPr>
        <w:t xml:space="preserve"> The false position method is </w:t>
      </w:r>
      <w:r>
        <w:rPr>
          <w:rFonts w:ascii="等线" w:hAnsi="等线" w:eastAsia="SimSun" w:cs="等线"/>
          <w:b/>
          <w:bCs/>
          <w:color w:val="202124"/>
          <w:sz w:val="32"/>
          <w:szCs w:val="32"/>
          <w:shd w:val="clear" w:color="auto" w:fill="FFFFFF"/>
        </w:rPr>
        <w:t>one of the iterative methods of finding the roots of a non-linear equation of the form f(x) = 0</w:t>
      </w:r>
    </w:p>
    <w:p>
      <w:pPr>
        <w:rPr>
          <w:rFonts w:ascii="等线" w:hAnsi="等线" w:eastAsia="SimSun" w:cs="等线"/>
          <w:b/>
          <w:bCs/>
          <w:color w:val="202124"/>
          <w:sz w:val="32"/>
          <w:szCs w:val="32"/>
          <w:u w:val="double"/>
          <w:shd w:val="clear" w:color="auto" w:fill="FFFFFF"/>
        </w:rPr>
      </w:pPr>
      <w:r>
        <w:rPr>
          <w:rFonts w:ascii="等线" w:hAnsi="等线" w:eastAsia="SimSun" w:cs="等线"/>
          <w:b/>
          <w:bCs/>
          <w:color w:val="202124"/>
          <w:sz w:val="32"/>
          <w:szCs w:val="32"/>
          <w:u w:val="double"/>
          <w:shd w:val="clear" w:color="auto" w:fill="FFFFFF"/>
        </w:rPr>
        <w:t>Advantages:</w:t>
      </w:r>
    </w:p>
    <w:p>
      <w:pPr>
        <w:numPr>
          <w:ilvl w:val="0"/>
          <w:numId w:val="4"/>
        </w:numPr>
        <w:rPr>
          <w:rFonts w:ascii="等线" w:hAnsi="等线" w:eastAsia="SimSun" w:cs="等线"/>
          <w:color w:val="202124"/>
          <w:sz w:val="24"/>
          <w:szCs w:val="24"/>
          <w:shd w:val="clear" w:color="auto" w:fill="FFFFFF"/>
        </w:rPr>
      </w:pPr>
      <w:r>
        <w:rPr>
          <w:rFonts w:ascii="等线" w:hAnsi="等线" w:eastAsia="SimSun" w:cs="等线"/>
          <w:color w:val="0C0C0C"/>
          <w:sz w:val="32"/>
          <w:szCs w:val="32"/>
          <w:shd w:val="clear" w:color="auto" w:fill="FFFFFF"/>
        </w:rPr>
        <w:t>This method is used for the numerical solution of algebraic equations which have a single equation</w:t>
      </w:r>
      <w:r>
        <w:rPr>
          <w:rFonts w:ascii="等线" w:hAnsi="等线" w:eastAsia="SimSun" w:cs="等线"/>
          <w:color w:val="0C0C0C"/>
          <w:sz w:val="24"/>
          <w:szCs w:val="24"/>
          <w:shd w:val="clear" w:color="auto" w:fill="FFFFFF"/>
        </w:rPr>
        <w:t xml:space="preserve">. </w:t>
      </w:r>
    </w:p>
    <w:p>
      <w:pPr>
        <w:numPr>
          <w:ilvl w:val="0"/>
          <w:numId w:val="5"/>
        </w:numPr>
        <w:pBdr>
          <w:bottom w:val="single" w:color="EEEEEE" w:sz="6" w:space="0"/>
        </w:pBdr>
        <w:spacing w:after="100" w:afterAutospacing="1"/>
        <w:rPr>
          <w:rFonts w:ascii="等线" w:hAnsi="等线" w:cs="等线"/>
        </w:rPr>
      </w:pPr>
      <w:r>
        <w:rPr>
          <w:rStyle w:val="15"/>
          <w:rFonts w:ascii="等线" w:hAnsi="等线" w:cs="等线"/>
          <w:sz w:val="30"/>
          <w:szCs w:val="30"/>
          <w:shd w:val="clear" w:color="auto" w:fill="FAFAFA"/>
        </w:rPr>
        <w:t>2</w:t>
      </w:r>
      <w:r>
        <w:rPr>
          <w:rStyle w:val="15"/>
          <w:rFonts w:ascii="等线" w:hAnsi="等线" w:cs="等线"/>
          <w:b w:val="0"/>
          <w:bCs w:val="0"/>
          <w:sz w:val="30"/>
          <w:szCs w:val="30"/>
          <w:shd w:val="clear" w:color="auto" w:fill="FAFAFA"/>
        </w:rPr>
        <w:t>. Convergence is guaranteed.</w:t>
      </w:r>
    </w:p>
    <w:p>
      <w:pPr>
        <w:numPr>
          <w:ilvl w:val="0"/>
          <w:numId w:val="5"/>
        </w:numPr>
        <w:pBdr>
          <w:bottom w:val="single" w:color="EEEEEE" w:sz="6" w:space="0"/>
        </w:pBdr>
        <w:spacing w:after="100" w:afterAutospacing="1"/>
        <w:rPr>
          <w:rFonts w:ascii="等线" w:hAnsi="等线" w:cs="等线"/>
        </w:rPr>
      </w:pPr>
      <w:r>
        <w:rPr>
          <w:rStyle w:val="15"/>
          <w:rFonts w:ascii="等线" w:hAnsi="等线" w:cs="等线"/>
          <w:sz w:val="30"/>
          <w:szCs w:val="30"/>
          <w:shd w:val="clear" w:color="auto" w:fill="FAFAFA"/>
        </w:rPr>
        <w:t xml:space="preserve">3. </w:t>
      </w:r>
      <w:r>
        <w:rPr>
          <w:rStyle w:val="15"/>
          <w:rFonts w:ascii="等线" w:hAnsi="等线" w:cs="等线"/>
          <w:b w:val="0"/>
          <w:bCs w:val="0"/>
          <w:sz w:val="30"/>
          <w:szCs w:val="30"/>
          <w:shd w:val="clear" w:color="auto" w:fill="FAFAFA"/>
        </w:rPr>
        <w:t>T</w:t>
      </w:r>
      <w:r>
        <w:rPr>
          <w:rFonts w:ascii="等线" w:hAnsi="等线" w:cs="等线"/>
          <w:sz w:val="30"/>
          <w:szCs w:val="30"/>
          <w:shd w:val="clear" w:color="auto" w:fill="FAFAFA"/>
        </w:rPr>
        <w:t>his method is bracketing method and it is always convergent.</w:t>
      </w:r>
    </w:p>
    <w:p>
      <w:pPr>
        <w:rPr>
          <w:rFonts w:ascii="等线" w:hAnsi="等线" w:eastAsia="SimSun" w:cs="等线"/>
          <w:color w:val="202124"/>
          <w:sz w:val="24"/>
          <w:szCs w:val="24"/>
          <w:u w:val="double"/>
          <w:shd w:val="clear" w:color="auto" w:fill="FFFFFF"/>
        </w:rPr>
      </w:pPr>
      <w:r>
        <w:rPr>
          <w:rFonts w:ascii="等线" w:hAnsi="等线" w:eastAsia="SimSun" w:cs="等线"/>
          <w:b/>
          <w:bCs/>
          <w:color w:val="202124"/>
          <w:sz w:val="32"/>
          <w:szCs w:val="32"/>
          <w:u w:val="double"/>
          <w:shd w:val="clear" w:color="auto" w:fill="FFFFFF"/>
        </w:rPr>
        <w:t>Disadvantages:</w:t>
      </w:r>
    </w:p>
    <w:p>
      <w:pPr>
        <w:pBdr>
          <w:bottom w:val="single" w:color="EEEEEE" w:sz="6" w:space="0"/>
        </w:pBdr>
        <w:spacing w:after="100" w:afterAutospacing="1"/>
        <w:ind w:left="360"/>
        <w:rPr>
          <w:rFonts w:ascii="等线" w:hAnsi="等线" w:cs="等线"/>
        </w:rPr>
      </w:pPr>
      <w:r>
        <w:rPr>
          <w:rStyle w:val="15"/>
          <w:rFonts w:ascii="等线" w:hAnsi="等线" w:eastAsia="Segoe UI" w:cs="等线"/>
          <w:b w:val="0"/>
          <w:bCs w:val="0"/>
          <w:sz w:val="32"/>
          <w:szCs w:val="32"/>
          <w:shd w:val="clear" w:color="auto" w:fill="FAFAFA"/>
        </w:rPr>
        <w:t>2. Slow rate of convergence.</w:t>
      </w:r>
    </w:p>
    <w:p>
      <w:pPr>
        <w:pBdr>
          <w:bottom w:val="single" w:color="EEEEEE" w:sz="6" w:space="0"/>
        </w:pBdr>
        <w:spacing w:after="100" w:afterAutospacing="1"/>
        <w:ind w:left="360"/>
        <w:rPr>
          <w:rFonts w:ascii="等线" w:hAnsi="等线" w:eastAsia="Segoe UI" w:cs="等线"/>
          <w:sz w:val="30"/>
          <w:szCs w:val="30"/>
          <w:shd w:val="clear" w:color="auto" w:fill="FAFAFA"/>
        </w:rPr>
      </w:pPr>
      <w:r>
        <w:rPr>
          <w:rStyle w:val="15"/>
          <w:rFonts w:ascii="等线" w:hAnsi="等线" w:eastAsia="Segoe UI" w:cs="等线"/>
          <w:b w:val="0"/>
          <w:bCs w:val="0"/>
          <w:sz w:val="32"/>
          <w:szCs w:val="32"/>
          <w:shd w:val="clear" w:color="auto" w:fill="FAFAFA"/>
        </w:rPr>
        <w:t xml:space="preserve">3. </w:t>
      </w:r>
      <w:r>
        <w:rPr>
          <w:rFonts w:ascii="等线" w:hAnsi="等线" w:eastAsia="Segoe UI" w:cs="等线"/>
          <w:sz w:val="30"/>
          <w:szCs w:val="30"/>
          <w:shd w:val="clear" w:color="auto" w:fill="FAFAFA"/>
        </w:rPr>
        <w:t>Although convergence of Regula Falsi method is guaranteed, it is generally slow.</w:t>
      </w:r>
    </w:p>
    <w:p>
      <w:pPr>
        <w:pBdr>
          <w:bottom w:val="single" w:color="EEEEEE" w:sz="6" w:space="0"/>
        </w:pBdr>
        <w:spacing w:after="100" w:afterAutospacing="1"/>
        <w:ind w:left="360"/>
        <w:rPr>
          <w:rFonts w:ascii="等线" w:hAnsi="等线" w:eastAsia="Segoe UI" w:cs="等线"/>
          <w:sz w:val="36"/>
          <w:szCs w:val="36"/>
          <w:shd w:val="clear" w:color="auto" w:fill="FAFAFA"/>
        </w:rPr>
      </w:pPr>
      <w:r>
        <w:rPr>
          <w:rFonts w:ascii="等线" w:hAnsi="等线" w:eastAsia="Segoe UI" w:cs="等线"/>
          <w:sz w:val="30"/>
          <w:szCs w:val="30"/>
          <w:shd w:val="clear" w:color="auto" w:fill="FAFAFA"/>
        </w:rPr>
        <w:t xml:space="preserve">Example: find the root of f(x)=3x </w:t>
      </w:r>
      <w:r>
        <w:rPr>
          <w:rFonts w:ascii="等线" w:hAnsi="等线" w:cs="等线"/>
        </w:rPr>
        <w:drawing>
          <wp:inline distT="0" distB="0" distL="0" distR="0">
            <wp:extent cx="114300" cy="142875"/>
            <wp:effectExtent l="0" t="0" r="0" b="9525"/>
            <wp:docPr id="1033" name="Picture 1"/>
            <wp:cNvGraphicFramePr/>
            <a:graphic xmlns:a="http://schemas.openxmlformats.org/drawingml/2006/main">
              <a:graphicData uri="http://schemas.openxmlformats.org/drawingml/2006/picture">
                <pic:pic xmlns:pic="http://schemas.openxmlformats.org/drawingml/2006/picture">
                  <pic:nvPicPr>
                    <pic:cNvPr id="1033" name="Picture 1"/>
                    <pic:cNvPicPr/>
                  </pic:nvPicPr>
                  <pic:blipFill>
                    <a:blip r:embed="rId14" cstate="print"/>
                    <a:srcRect/>
                    <a:stretch>
                      <a:fillRect/>
                    </a:stretch>
                  </pic:blipFill>
                  <pic:spPr>
                    <a:xfrm>
                      <a:off x="0" y="0"/>
                      <a:ext cx="114300" cy="142875"/>
                    </a:xfrm>
                    <a:prstGeom prst="rect">
                      <a:avLst/>
                    </a:prstGeom>
                    <a:ln>
                      <a:noFill/>
                    </a:ln>
                  </pic:spPr>
                </pic:pic>
              </a:graphicData>
            </a:graphic>
          </wp:inline>
        </w:drawing>
      </w:r>
    </w:p>
    <w:tbl>
      <w:tblPr>
        <w:tblStyle w:val="14"/>
        <w:tblW w:w="9669"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0"/>
        <w:gridCol w:w="1083"/>
        <w:gridCol w:w="718"/>
        <w:gridCol w:w="1083"/>
        <w:gridCol w:w="1141"/>
        <w:gridCol w:w="1276"/>
        <w:gridCol w:w="1141"/>
        <w:gridCol w:w="1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Borders>
              <w:top w:val="single" w:color="auto" w:sz="4" w:space="0"/>
              <w:left w:val="single" w:color="auto" w:sz="4" w:space="0"/>
              <w:bottom w:val="single" w:color="auto" w:sz="4" w:space="0"/>
              <w:right w:val="single" w:color="auto" w:sz="4" w:space="0"/>
            </w:tcBorders>
          </w:tcPr>
          <w:p>
            <w:pPr>
              <w:spacing w:after="100" w:afterAutospacing="1"/>
              <w:ind w:left="360"/>
              <w:rPr>
                <w:rFonts w:ascii="Corbel Light" w:hAnsi="Corbel Light"/>
                <w:b/>
                <w:bCs/>
                <w:i/>
                <w:iCs/>
                <w:sz w:val="40"/>
                <w:szCs w:val="40"/>
                <w:lang w:val="en-US"/>
              </w:rPr>
            </w:pPr>
            <w:r>
              <w:rPr>
                <w:rFonts w:ascii="Corbel Light" w:hAnsi="Corbel Light"/>
                <w:b/>
                <w:bCs/>
                <w:i/>
                <w:iCs/>
                <w:sz w:val="40"/>
                <w:szCs w:val="40"/>
                <w:lang w:val="en-US"/>
              </w:rPr>
              <w:t>Iteration</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ind w:left="360"/>
              <w:rPr>
                <w:b/>
                <w:bCs/>
                <w:i/>
                <w:iCs/>
                <w:sz w:val="28"/>
                <w:szCs w:val="28"/>
                <w:lang w:val="en-US"/>
              </w:rPr>
            </w:pPr>
            <w:r>
              <w:rPr>
                <w:b/>
                <w:bCs/>
                <w:i/>
                <w:iCs/>
                <w:sz w:val="28"/>
                <w:szCs w:val="28"/>
                <w:lang w:val="en-US"/>
              </w:rPr>
              <w:t>a</w:t>
            </w:r>
          </w:p>
        </w:tc>
        <w:tc>
          <w:tcPr>
            <w:tcW w:w="717" w:type="dxa"/>
            <w:tcBorders>
              <w:top w:val="single" w:color="auto" w:sz="4" w:space="0"/>
              <w:left w:val="single" w:color="auto" w:sz="4" w:space="0"/>
              <w:bottom w:val="single" w:color="auto" w:sz="4" w:space="0"/>
              <w:right w:val="single" w:color="auto" w:sz="4" w:space="0"/>
            </w:tcBorders>
          </w:tcPr>
          <w:p>
            <w:pPr>
              <w:spacing w:after="100" w:afterAutospacing="1"/>
              <w:ind w:left="360"/>
              <w:rPr>
                <w:b/>
                <w:bCs/>
                <w:sz w:val="28"/>
                <w:szCs w:val="28"/>
              </w:rPr>
            </w:pPr>
            <w:r>
              <w:rPr>
                <w:rFonts w:hint="eastAsia"/>
                <w:b/>
                <w:bCs/>
                <w:sz w:val="28"/>
                <w:szCs w:val="28"/>
              </w:rPr>
              <w:t>b</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ind w:left="360"/>
              <w:rPr>
                <w:b/>
                <w:bCs/>
                <w:sz w:val="28"/>
                <w:szCs w:val="28"/>
                <w:lang w:val="en-US"/>
              </w:rPr>
            </w:pPr>
            <w:r>
              <w:rPr>
                <w:b/>
                <w:bCs/>
                <w:sz w:val="28"/>
                <w:szCs w:val="28"/>
                <w:lang w:val="en-US"/>
              </w:rPr>
              <w:t>c</w:t>
            </w:r>
          </w:p>
        </w:tc>
        <w:tc>
          <w:tcPr>
            <w:tcW w:w="1114" w:type="dxa"/>
            <w:tcBorders>
              <w:top w:val="single" w:color="auto" w:sz="4" w:space="0"/>
              <w:left w:val="single" w:color="auto" w:sz="4" w:space="0"/>
              <w:bottom w:val="single" w:color="auto" w:sz="4" w:space="0"/>
              <w:right w:val="single" w:color="auto" w:sz="4" w:space="0"/>
            </w:tcBorders>
          </w:tcPr>
          <w:p>
            <w:pPr>
              <w:spacing w:after="100" w:afterAutospacing="1"/>
              <w:ind w:left="360"/>
              <w:rPr>
                <w:b/>
                <w:bCs/>
                <w:sz w:val="28"/>
                <w:szCs w:val="28"/>
              </w:rPr>
            </w:pPr>
            <w:r>
              <w:rPr>
                <w:rFonts w:hint="eastAsia"/>
                <w:b/>
                <w:bCs/>
                <w:sz w:val="28"/>
                <w:szCs w:val="28"/>
              </w:rPr>
              <w:t>F(a)</w:t>
            </w:r>
          </w:p>
        </w:tc>
        <w:tc>
          <w:tcPr>
            <w:tcW w:w="1146" w:type="dxa"/>
            <w:tcBorders>
              <w:top w:val="single" w:color="auto" w:sz="4" w:space="0"/>
              <w:left w:val="single" w:color="auto" w:sz="4" w:space="0"/>
              <w:bottom w:val="single" w:color="auto" w:sz="4" w:space="0"/>
              <w:right w:val="single" w:color="auto" w:sz="4" w:space="0"/>
            </w:tcBorders>
          </w:tcPr>
          <w:p>
            <w:pPr>
              <w:spacing w:after="100" w:afterAutospacing="1"/>
              <w:ind w:left="360"/>
              <w:rPr>
                <w:b/>
                <w:bCs/>
                <w:sz w:val="28"/>
                <w:szCs w:val="28"/>
              </w:rPr>
            </w:pPr>
            <w:r>
              <w:rPr>
                <w:rFonts w:hint="eastAsia"/>
                <w:b/>
                <w:bCs/>
                <w:sz w:val="28"/>
                <w:szCs w:val="28"/>
              </w:rPr>
              <w:t>F(b)</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ind w:left="360"/>
              <w:rPr>
                <w:b/>
                <w:bCs/>
                <w:sz w:val="28"/>
                <w:szCs w:val="28"/>
              </w:rPr>
            </w:pPr>
            <w:r>
              <w:rPr>
                <w:rFonts w:hint="eastAsia"/>
                <w:b/>
                <w:bCs/>
                <w:sz w:val="28"/>
                <w:szCs w:val="28"/>
              </w:rPr>
              <w:t>F(c)</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ind w:left="360"/>
              <w:rPr>
                <w:rFonts w:hint="eastAsia"/>
                <w:b/>
                <w:bCs/>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2254" w:type="dxa"/>
            <w:tcBorders>
              <w:top w:val="single" w:color="auto" w:sz="4" w:space="0"/>
              <w:left w:val="single" w:color="auto" w:sz="4" w:space="0"/>
              <w:bottom w:val="single" w:color="auto" w:sz="4" w:space="0"/>
              <w:right w:val="single" w:color="auto" w:sz="4" w:space="0"/>
            </w:tcBorders>
          </w:tcPr>
          <w:p>
            <w:pPr>
              <w:spacing w:after="100" w:afterAutospacing="1"/>
              <w:ind w:left="360"/>
              <w:rPr>
                <w:sz w:val="36"/>
                <w:szCs w:val="36"/>
                <w:lang w:val="en-US"/>
              </w:rPr>
            </w:pPr>
            <w:r>
              <w:rPr>
                <w:sz w:val="36"/>
                <w:szCs w:val="36"/>
                <w:lang w:val="en-US"/>
              </w:rPr>
              <w:t xml:space="preserve">     1</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-1</w:t>
            </w:r>
          </w:p>
        </w:tc>
        <w:tc>
          <w:tcPr>
            <w:tcW w:w="717" w:type="dxa"/>
            <w:tcBorders>
              <w:top w:val="single" w:color="auto" w:sz="4" w:space="0"/>
              <w:left w:val="single" w:color="auto" w:sz="4" w:space="0"/>
              <w:bottom w:val="single" w:color="auto" w:sz="4" w:space="0"/>
              <w:right w:val="single" w:color="auto" w:sz="4" w:space="0"/>
            </w:tcBorders>
          </w:tcPr>
          <w:p>
            <w:pPr>
              <w:spacing w:after="100" w:afterAutospacing="1"/>
              <w:ind w:left="360"/>
              <w:rPr>
                <w:sz w:val="28"/>
                <w:szCs w:val="28"/>
              </w:rPr>
            </w:pPr>
            <w:r>
              <w:rPr>
                <w:rFonts w:hint="eastAsia"/>
                <w:sz w:val="28"/>
                <w:szCs w:val="28"/>
              </w:rPr>
              <w:t>1</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-0.761</w:t>
            </w:r>
          </w:p>
        </w:tc>
        <w:tc>
          <w:tcPr>
            <w:tcW w:w="111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-1.103</w:t>
            </w:r>
          </w:p>
        </w:tc>
        <w:tc>
          <w:tcPr>
            <w:tcW w:w="1146" w:type="dxa"/>
            <w:tcBorders>
              <w:top w:val="single" w:color="auto" w:sz="4" w:space="0"/>
              <w:left w:val="single" w:color="auto" w:sz="4" w:space="0"/>
              <w:bottom w:val="single" w:color="auto" w:sz="4" w:space="0"/>
              <w:right w:val="single" w:color="auto" w:sz="4" w:space="0"/>
            </w:tcBorders>
          </w:tcPr>
          <w:p>
            <w:pPr>
              <w:spacing w:after="100" w:afterAutospacing="1"/>
              <w:ind w:left="360"/>
              <w:rPr>
                <w:sz w:val="28"/>
                <w:szCs w:val="28"/>
              </w:rPr>
            </w:pPr>
            <w:r>
              <w:rPr>
                <w:rFonts w:hint="eastAsia"/>
                <w:sz w:val="28"/>
                <w:szCs w:val="28"/>
              </w:rPr>
              <w:t>8.154</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-1.066</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2254" w:type="dxa"/>
            <w:tcBorders>
              <w:top w:val="single" w:color="auto" w:sz="4" w:space="0"/>
              <w:left w:val="single" w:color="auto" w:sz="4" w:space="0"/>
              <w:bottom w:val="single" w:color="auto" w:sz="4" w:space="0"/>
              <w:right w:val="single" w:color="auto" w:sz="4" w:space="0"/>
            </w:tcBorders>
          </w:tcPr>
          <w:p>
            <w:pPr>
              <w:spacing w:after="100" w:afterAutospacing="1"/>
              <w:ind w:left="360"/>
              <w:rPr>
                <w:rFonts w:ascii="等线 Light" w:hAnsi="等线 Light" w:cs="等线 Light"/>
                <w:sz w:val="40"/>
                <w:szCs w:val="40"/>
                <w:lang w:val="en-US"/>
              </w:rPr>
            </w:pPr>
            <w:r>
              <w:rPr>
                <w:rFonts w:ascii="等线 Light" w:hAnsi="等线 Light" w:cs="等线 Light"/>
                <w:sz w:val="40"/>
                <w:szCs w:val="40"/>
                <w:lang w:val="en-US"/>
              </w:rPr>
              <w:t xml:space="preserve">      2</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sz w:val="28"/>
                <w:szCs w:val="28"/>
                <w:lang w:val="en-US"/>
              </w:rPr>
              <w:t>-</w:t>
            </w:r>
            <w:r>
              <w:rPr>
                <w:rFonts w:hint="eastAsia"/>
                <w:sz w:val="28"/>
                <w:szCs w:val="28"/>
              </w:rPr>
              <w:t>0.761</w:t>
            </w:r>
          </w:p>
        </w:tc>
        <w:tc>
          <w:tcPr>
            <w:tcW w:w="717" w:type="dxa"/>
            <w:tcBorders>
              <w:top w:val="single" w:color="auto" w:sz="4" w:space="0"/>
              <w:left w:val="single" w:color="auto" w:sz="4" w:space="0"/>
              <w:bottom w:val="single" w:color="auto" w:sz="4" w:space="0"/>
              <w:right w:val="single" w:color="auto" w:sz="4" w:space="0"/>
            </w:tcBorders>
          </w:tcPr>
          <w:p>
            <w:pPr>
              <w:spacing w:after="100" w:afterAutospacing="1"/>
              <w:ind w:left="360"/>
              <w:rPr>
                <w:sz w:val="28"/>
                <w:szCs w:val="28"/>
              </w:rPr>
            </w:pPr>
            <w:r>
              <w:rPr>
                <w:rFonts w:hint="eastAsia"/>
                <w:sz w:val="28"/>
                <w:szCs w:val="28"/>
              </w:rPr>
              <w:t>1</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-0,557</w:t>
            </w:r>
          </w:p>
        </w:tc>
        <w:tc>
          <w:tcPr>
            <w:tcW w:w="111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-1.066</w:t>
            </w:r>
          </w:p>
        </w:tc>
        <w:tc>
          <w:tcPr>
            <w:tcW w:w="1146" w:type="dxa"/>
            <w:tcBorders>
              <w:top w:val="single" w:color="auto" w:sz="4" w:space="0"/>
              <w:left w:val="single" w:color="auto" w:sz="4" w:space="0"/>
              <w:bottom w:val="single" w:color="auto" w:sz="4" w:space="0"/>
              <w:right w:val="single" w:color="auto" w:sz="4" w:space="0"/>
            </w:tcBorders>
          </w:tcPr>
          <w:p>
            <w:pPr>
              <w:spacing w:after="100" w:afterAutospacing="1"/>
              <w:ind w:left="360"/>
              <w:rPr>
                <w:sz w:val="28"/>
                <w:szCs w:val="28"/>
              </w:rPr>
            </w:pPr>
            <w:r>
              <w:rPr>
                <w:rFonts w:hint="eastAsia"/>
                <w:sz w:val="28"/>
                <w:szCs w:val="28"/>
              </w:rPr>
              <w:t>8.154</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-0.958</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2254" w:type="dxa"/>
            <w:tcBorders>
              <w:top w:val="single" w:color="auto" w:sz="4" w:space="0"/>
              <w:left w:val="single" w:color="auto" w:sz="4" w:space="0"/>
              <w:bottom w:val="single" w:color="auto" w:sz="4" w:space="0"/>
              <w:right w:val="single" w:color="auto" w:sz="4" w:space="0"/>
            </w:tcBorders>
          </w:tcPr>
          <w:p>
            <w:pPr>
              <w:spacing w:after="100" w:afterAutospacing="1"/>
              <w:rPr>
                <w:rFonts w:ascii="Calibri Light" w:hAnsi="Calibri Light" w:cs="Calibri Light"/>
                <w:sz w:val="40"/>
                <w:szCs w:val="40"/>
                <w:lang w:val="en-US"/>
              </w:rPr>
            </w:pPr>
            <w:r>
              <w:rPr>
                <w:rFonts w:ascii="Calibri Light" w:hAnsi="Calibri Light" w:cs="Calibri Light"/>
                <w:sz w:val="40"/>
                <w:szCs w:val="40"/>
                <w:lang w:val="en-US"/>
              </w:rPr>
              <w:t xml:space="preserve">          3</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-0.557</w:t>
            </w:r>
          </w:p>
        </w:tc>
        <w:tc>
          <w:tcPr>
            <w:tcW w:w="717" w:type="dxa"/>
            <w:tcBorders>
              <w:top w:val="single" w:color="auto" w:sz="4" w:space="0"/>
              <w:left w:val="single" w:color="auto" w:sz="4" w:space="0"/>
              <w:bottom w:val="single" w:color="auto" w:sz="4" w:space="0"/>
              <w:right w:val="single" w:color="auto" w:sz="4" w:space="0"/>
            </w:tcBorders>
          </w:tcPr>
          <w:p>
            <w:pPr>
              <w:spacing w:after="100" w:afterAutospacing="1"/>
              <w:ind w:left="360"/>
              <w:rPr>
                <w:sz w:val="28"/>
                <w:szCs w:val="28"/>
              </w:rPr>
            </w:pPr>
            <w:r>
              <w:rPr>
                <w:rFonts w:hint="eastAsia"/>
                <w:sz w:val="28"/>
                <w:szCs w:val="28"/>
              </w:rPr>
              <w:t>1</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sz w:val="28"/>
                <w:szCs w:val="28"/>
                <w:lang w:val="en-US"/>
              </w:rPr>
              <w:t>-</w:t>
            </w:r>
            <w:r>
              <w:rPr>
                <w:rFonts w:hint="eastAsia"/>
                <w:sz w:val="28"/>
                <w:szCs w:val="28"/>
              </w:rPr>
              <w:t>0.394</w:t>
            </w:r>
          </w:p>
        </w:tc>
        <w:tc>
          <w:tcPr>
            <w:tcW w:w="111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-0.958</w:t>
            </w:r>
          </w:p>
        </w:tc>
        <w:tc>
          <w:tcPr>
            <w:tcW w:w="1146" w:type="dxa"/>
            <w:tcBorders>
              <w:top w:val="single" w:color="auto" w:sz="4" w:space="0"/>
              <w:left w:val="single" w:color="auto" w:sz="4" w:space="0"/>
              <w:bottom w:val="single" w:color="auto" w:sz="4" w:space="0"/>
              <w:right w:val="single" w:color="auto" w:sz="4" w:space="0"/>
            </w:tcBorders>
          </w:tcPr>
          <w:p>
            <w:pPr>
              <w:spacing w:after="100" w:afterAutospacing="1"/>
              <w:ind w:left="360"/>
              <w:rPr>
                <w:sz w:val="28"/>
                <w:szCs w:val="28"/>
              </w:rPr>
            </w:pPr>
            <w:r>
              <w:rPr>
                <w:rFonts w:hint="eastAsia"/>
                <w:sz w:val="28"/>
                <w:szCs w:val="28"/>
              </w:rPr>
              <w:t>8.154</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-0.618</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2254" w:type="dxa"/>
            <w:tcBorders>
              <w:top w:val="single" w:color="auto" w:sz="4" w:space="0"/>
              <w:left w:val="single" w:color="auto" w:sz="4" w:space="0"/>
              <w:bottom w:val="single" w:color="auto" w:sz="4" w:space="0"/>
              <w:right w:val="single" w:color="auto" w:sz="4" w:space="0"/>
            </w:tcBorders>
          </w:tcPr>
          <w:p>
            <w:pPr>
              <w:spacing w:after="100" w:afterAutospacing="1"/>
              <w:rPr>
                <w:sz w:val="40"/>
                <w:szCs w:val="40"/>
                <w:lang w:val="en-US"/>
              </w:rPr>
            </w:pPr>
            <w:r>
              <w:rPr>
                <w:sz w:val="40"/>
                <w:szCs w:val="40"/>
                <w:lang w:val="en-US"/>
              </w:rPr>
              <w:t xml:space="preserve">        4</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-0.394</w:t>
            </w:r>
          </w:p>
        </w:tc>
        <w:tc>
          <w:tcPr>
            <w:tcW w:w="717" w:type="dxa"/>
            <w:tcBorders>
              <w:top w:val="single" w:color="auto" w:sz="4" w:space="0"/>
              <w:left w:val="single" w:color="auto" w:sz="4" w:space="0"/>
              <w:bottom w:val="single" w:color="auto" w:sz="4" w:space="0"/>
              <w:right w:val="single" w:color="auto" w:sz="4" w:space="0"/>
            </w:tcBorders>
          </w:tcPr>
          <w:p>
            <w:pPr>
              <w:spacing w:after="100" w:afterAutospacing="1"/>
              <w:ind w:left="360"/>
              <w:rPr>
                <w:sz w:val="28"/>
                <w:szCs w:val="28"/>
              </w:rPr>
            </w:pPr>
            <w:r>
              <w:rPr>
                <w:rFonts w:hint="eastAsia"/>
                <w:sz w:val="28"/>
                <w:szCs w:val="28"/>
              </w:rPr>
              <w:t>1</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-0.269</w:t>
            </w:r>
          </w:p>
        </w:tc>
        <w:tc>
          <w:tcPr>
            <w:tcW w:w="111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-0.797</w:t>
            </w:r>
          </w:p>
        </w:tc>
        <w:tc>
          <w:tcPr>
            <w:tcW w:w="1146" w:type="dxa"/>
            <w:tcBorders>
              <w:top w:val="single" w:color="auto" w:sz="4" w:space="0"/>
              <w:left w:val="single" w:color="auto" w:sz="4" w:space="0"/>
              <w:bottom w:val="single" w:color="auto" w:sz="4" w:space="0"/>
              <w:right w:val="single" w:color="auto" w:sz="4" w:space="0"/>
            </w:tcBorders>
          </w:tcPr>
          <w:p>
            <w:pPr>
              <w:spacing w:after="100" w:afterAutospacing="1"/>
              <w:ind w:left="360"/>
              <w:rPr>
                <w:sz w:val="28"/>
                <w:szCs w:val="28"/>
              </w:rPr>
            </w:pPr>
            <w:r>
              <w:rPr>
                <w:rFonts w:hint="eastAsia"/>
                <w:sz w:val="28"/>
                <w:szCs w:val="28"/>
              </w:rPr>
              <w:t>8.154</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-0.618</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2254" w:type="dxa"/>
            <w:tcBorders>
              <w:top w:val="single" w:color="auto" w:sz="4" w:space="0"/>
              <w:left w:val="single" w:color="auto" w:sz="4" w:space="0"/>
              <w:bottom w:val="single" w:color="auto" w:sz="4" w:space="0"/>
              <w:right w:val="single" w:color="auto" w:sz="4" w:space="0"/>
            </w:tcBorders>
          </w:tcPr>
          <w:p>
            <w:pPr>
              <w:spacing w:after="100" w:afterAutospacing="1"/>
              <w:rPr>
                <w:sz w:val="40"/>
                <w:szCs w:val="40"/>
                <w:lang w:val="en-US"/>
              </w:rPr>
            </w:pPr>
            <w:r>
              <w:rPr>
                <w:sz w:val="40"/>
                <w:szCs w:val="40"/>
                <w:lang w:val="en-US"/>
              </w:rPr>
              <w:t xml:space="preserve">        5</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-0.269</w:t>
            </w:r>
          </w:p>
        </w:tc>
        <w:tc>
          <w:tcPr>
            <w:tcW w:w="717" w:type="dxa"/>
            <w:tcBorders>
              <w:top w:val="single" w:color="auto" w:sz="4" w:space="0"/>
              <w:left w:val="single" w:color="auto" w:sz="4" w:space="0"/>
              <w:bottom w:val="single" w:color="auto" w:sz="4" w:space="0"/>
              <w:right w:val="single" w:color="auto" w:sz="4" w:space="0"/>
            </w:tcBorders>
          </w:tcPr>
          <w:p>
            <w:pPr>
              <w:spacing w:after="100" w:afterAutospacing="1"/>
              <w:ind w:left="360"/>
              <w:rPr>
                <w:sz w:val="28"/>
                <w:szCs w:val="28"/>
              </w:rPr>
            </w:pPr>
            <w:r>
              <w:rPr>
                <w:rFonts w:hint="eastAsia"/>
                <w:sz w:val="28"/>
                <w:szCs w:val="28"/>
              </w:rPr>
              <w:t>1</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-0.180</w:t>
            </w:r>
          </w:p>
        </w:tc>
        <w:tc>
          <w:tcPr>
            <w:tcW w:w="111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-0.618</w:t>
            </w:r>
          </w:p>
        </w:tc>
        <w:tc>
          <w:tcPr>
            <w:tcW w:w="1146" w:type="dxa"/>
            <w:tcBorders>
              <w:top w:val="single" w:color="auto" w:sz="4" w:space="0"/>
              <w:left w:val="single" w:color="auto" w:sz="4" w:space="0"/>
              <w:bottom w:val="single" w:color="auto" w:sz="4" w:space="0"/>
              <w:right w:val="single" w:color="auto" w:sz="4" w:space="0"/>
            </w:tcBorders>
          </w:tcPr>
          <w:p>
            <w:pPr>
              <w:spacing w:after="100" w:afterAutospacing="1"/>
              <w:ind w:left="360"/>
              <w:rPr>
                <w:sz w:val="28"/>
                <w:szCs w:val="28"/>
              </w:rPr>
            </w:pPr>
            <w:r>
              <w:rPr>
                <w:rFonts w:hint="eastAsia"/>
                <w:sz w:val="28"/>
                <w:szCs w:val="28"/>
              </w:rPr>
              <w:t>8.154</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-0.451</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254" w:type="dxa"/>
            <w:tcBorders>
              <w:top w:val="single" w:color="auto" w:sz="4" w:space="0"/>
              <w:left w:val="single" w:color="auto" w:sz="4" w:space="0"/>
              <w:bottom w:val="single" w:color="auto" w:sz="4" w:space="0"/>
              <w:right w:val="single" w:color="auto" w:sz="4" w:space="0"/>
            </w:tcBorders>
          </w:tcPr>
          <w:p>
            <w:pPr>
              <w:spacing w:after="100" w:afterAutospacing="1"/>
              <w:rPr>
                <w:sz w:val="40"/>
                <w:szCs w:val="40"/>
                <w:lang w:val="en-US"/>
              </w:rPr>
            </w:pPr>
            <w:r>
              <w:rPr>
                <w:sz w:val="40"/>
                <w:szCs w:val="40"/>
                <w:lang w:val="en-US"/>
              </w:rPr>
              <w:t xml:space="preserve">        6</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-0.180</w:t>
            </w:r>
          </w:p>
        </w:tc>
        <w:tc>
          <w:tcPr>
            <w:tcW w:w="717" w:type="dxa"/>
            <w:tcBorders>
              <w:top w:val="single" w:color="auto" w:sz="4" w:space="0"/>
              <w:left w:val="single" w:color="auto" w:sz="4" w:space="0"/>
              <w:bottom w:val="single" w:color="auto" w:sz="4" w:space="0"/>
              <w:right w:val="single" w:color="auto" w:sz="4" w:space="0"/>
            </w:tcBorders>
          </w:tcPr>
          <w:p>
            <w:pPr>
              <w:spacing w:after="100" w:afterAutospacing="1"/>
              <w:ind w:left="360"/>
              <w:rPr>
                <w:sz w:val="28"/>
                <w:szCs w:val="28"/>
              </w:rPr>
            </w:pPr>
            <w:r>
              <w:rPr>
                <w:rFonts w:hint="eastAsia"/>
                <w:sz w:val="28"/>
                <w:szCs w:val="28"/>
              </w:rPr>
              <w:t>1</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-0.118</w:t>
            </w:r>
          </w:p>
        </w:tc>
        <w:tc>
          <w:tcPr>
            <w:tcW w:w="111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-0.451</w:t>
            </w:r>
          </w:p>
        </w:tc>
        <w:tc>
          <w:tcPr>
            <w:tcW w:w="1146" w:type="dxa"/>
            <w:tcBorders>
              <w:top w:val="single" w:color="auto" w:sz="4" w:space="0"/>
              <w:left w:val="single" w:color="auto" w:sz="4" w:space="0"/>
              <w:bottom w:val="single" w:color="auto" w:sz="4" w:space="0"/>
              <w:right w:val="single" w:color="auto" w:sz="4" w:space="0"/>
            </w:tcBorders>
          </w:tcPr>
          <w:p>
            <w:pPr>
              <w:spacing w:after="100" w:afterAutospacing="1"/>
              <w:ind w:left="360"/>
              <w:rPr>
                <w:sz w:val="28"/>
                <w:szCs w:val="28"/>
              </w:rPr>
            </w:pPr>
            <w:r>
              <w:rPr>
                <w:rFonts w:hint="eastAsia"/>
                <w:sz w:val="28"/>
                <w:szCs w:val="28"/>
              </w:rPr>
              <w:t>8.154</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-0.315</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54" w:type="dxa"/>
            <w:tcBorders>
              <w:top w:val="single" w:color="auto" w:sz="4" w:space="0"/>
              <w:left w:val="single" w:color="auto" w:sz="4" w:space="0"/>
              <w:bottom w:val="single" w:color="auto" w:sz="4" w:space="0"/>
              <w:right w:val="single" w:color="auto" w:sz="4" w:space="0"/>
            </w:tcBorders>
          </w:tcPr>
          <w:p>
            <w:pPr>
              <w:spacing w:after="100" w:afterAutospacing="1"/>
              <w:rPr>
                <w:sz w:val="40"/>
                <w:szCs w:val="40"/>
                <w:lang w:val="en-US"/>
              </w:rPr>
            </w:pPr>
            <w:r>
              <w:rPr>
                <w:sz w:val="40"/>
                <w:szCs w:val="40"/>
                <w:lang w:val="en-US"/>
              </w:rPr>
              <w:t xml:space="preserve">        7</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-0.118</w:t>
            </w:r>
          </w:p>
        </w:tc>
        <w:tc>
          <w:tcPr>
            <w:tcW w:w="717" w:type="dxa"/>
            <w:tcBorders>
              <w:top w:val="single" w:color="auto" w:sz="4" w:space="0"/>
              <w:left w:val="single" w:color="auto" w:sz="4" w:space="0"/>
              <w:bottom w:val="single" w:color="auto" w:sz="4" w:space="0"/>
              <w:right w:val="single" w:color="auto" w:sz="4" w:space="0"/>
            </w:tcBorders>
          </w:tcPr>
          <w:p>
            <w:pPr>
              <w:spacing w:after="100" w:afterAutospacing="1"/>
              <w:ind w:left="360"/>
              <w:rPr>
                <w:sz w:val="28"/>
                <w:szCs w:val="28"/>
              </w:rPr>
            </w:pPr>
            <w:r>
              <w:rPr>
                <w:rFonts w:hint="eastAsia"/>
                <w:sz w:val="28"/>
                <w:szCs w:val="28"/>
              </w:rPr>
              <w:t>1</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-0.076</w:t>
            </w:r>
          </w:p>
        </w:tc>
        <w:tc>
          <w:tcPr>
            <w:tcW w:w="111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-0.315</w:t>
            </w:r>
          </w:p>
        </w:tc>
        <w:tc>
          <w:tcPr>
            <w:tcW w:w="1146" w:type="dxa"/>
            <w:tcBorders>
              <w:top w:val="single" w:color="auto" w:sz="4" w:space="0"/>
              <w:left w:val="single" w:color="auto" w:sz="4" w:space="0"/>
              <w:bottom w:val="single" w:color="auto" w:sz="4" w:space="0"/>
              <w:right w:val="single" w:color="auto" w:sz="4" w:space="0"/>
            </w:tcBorders>
          </w:tcPr>
          <w:p>
            <w:pPr>
              <w:spacing w:after="100" w:afterAutospacing="1"/>
              <w:ind w:left="360"/>
              <w:rPr>
                <w:sz w:val="28"/>
                <w:szCs w:val="28"/>
              </w:rPr>
            </w:pPr>
            <w:r>
              <w:rPr>
                <w:rFonts w:hint="eastAsia"/>
                <w:sz w:val="28"/>
                <w:szCs w:val="28"/>
              </w:rPr>
              <w:t>8.154</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-0.213</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rPr>
                <w:rFonts w:hint="eastAsia"/>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trPr>
        <w:tc>
          <w:tcPr>
            <w:tcW w:w="2254" w:type="dxa"/>
            <w:tcBorders>
              <w:top w:val="single" w:color="auto" w:sz="4" w:space="0"/>
              <w:left w:val="single" w:color="auto" w:sz="4" w:space="0"/>
              <w:bottom w:val="single" w:color="auto" w:sz="4" w:space="0"/>
              <w:right w:val="single" w:color="auto" w:sz="4" w:space="0"/>
            </w:tcBorders>
          </w:tcPr>
          <w:p>
            <w:pPr>
              <w:spacing w:after="100" w:afterAutospacing="1"/>
              <w:rPr>
                <w:sz w:val="40"/>
                <w:szCs w:val="40"/>
                <w:lang w:val="en-US"/>
              </w:rPr>
            </w:pPr>
            <w:r>
              <w:rPr>
                <w:sz w:val="40"/>
                <w:szCs w:val="40"/>
                <w:lang w:val="en-US"/>
              </w:rPr>
              <w:t xml:space="preserve">        8</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-0.076</w:t>
            </w:r>
          </w:p>
        </w:tc>
        <w:tc>
          <w:tcPr>
            <w:tcW w:w="717" w:type="dxa"/>
            <w:tcBorders>
              <w:top w:val="single" w:color="auto" w:sz="4" w:space="0"/>
              <w:left w:val="single" w:color="auto" w:sz="4" w:space="0"/>
              <w:bottom w:val="single" w:color="auto" w:sz="4" w:space="0"/>
              <w:right w:val="single" w:color="auto" w:sz="4" w:space="0"/>
            </w:tcBorders>
          </w:tcPr>
          <w:p>
            <w:pPr>
              <w:spacing w:after="100" w:afterAutospacing="1"/>
              <w:ind w:left="360"/>
              <w:rPr>
                <w:sz w:val="28"/>
                <w:szCs w:val="28"/>
              </w:rPr>
            </w:pPr>
            <w:r>
              <w:rPr>
                <w:rFonts w:hint="eastAsia"/>
                <w:sz w:val="28"/>
                <w:szCs w:val="28"/>
              </w:rPr>
              <w:t>1</w:t>
            </w:r>
          </w:p>
        </w:tc>
        <w:tc>
          <w:tcPr>
            <w:tcW w:w="110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-0.049</w:t>
            </w:r>
          </w:p>
        </w:tc>
        <w:tc>
          <w:tcPr>
            <w:tcW w:w="1114"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-0.213</w:t>
            </w:r>
          </w:p>
        </w:tc>
        <w:tc>
          <w:tcPr>
            <w:tcW w:w="1146" w:type="dxa"/>
            <w:tcBorders>
              <w:top w:val="single" w:color="auto" w:sz="4" w:space="0"/>
              <w:left w:val="single" w:color="auto" w:sz="4" w:space="0"/>
              <w:bottom w:val="single" w:color="auto" w:sz="4" w:space="0"/>
              <w:right w:val="single" w:color="auto" w:sz="4" w:space="0"/>
            </w:tcBorders>
          </w:tcPr>
          <w:p>
            <w:pPr>
              <w:spacing w:after="100" w:afterAutospacing="1"/>
              <w:ind w:left="360"/>
              <w:rPr>
                <w:sz w:val="28"/>
                <w:szCs w:val="28"/>
              </w:rPr>
            </w:pPr>
            <w:r>
              <w:rPr>
                <w:rFonts w:hint="eastAsia"/>
                <w:sz w:val="28"/>
                <w:szCs w:val="28"/>
              </w:rPr>
              <w:t>8.154</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rPr>
                <w:sz w:val="28"/>
                <w:szCs w:val="28"/>
              </w:rPr>
            </w:pPr>
            <w:r>
              <w:rPr>
                <w:rFonts w:hint="eastAsia"/>
                <w:sz w:val="28"/>
                <w:szCs w:val="28"/>
              </w:rPr>
              <w:t>-0.140</w:t>
            </w:r>
          </w:p>
        </w:tc>
        <w:tc>
          <w:tcPr>
            <w:tcW w:w="1115" w:type="dxa"/>
            <w:tcBorders>
              <w:top w:val="single" w:color="auto" w:sz="4" w:space="0"/>
              <w:left w:val="single" w:color="auto" w:sz="4" w:space="0"/>
              <w:bottom w:val="single" w:color="auto" w:sz="4" w:space="0"/>
              <w:right w:val="single" w:color="auto" w:sz="4" w:space="0"/>
            </w:tcBorders>
          </w:tcPr>
          <w:p>
            <w:pPr>
              <w:spacing w:after="100" w:afterAutospacing="1"/>
              <w:rPr>
                <w:rFonts w:hint="eastAsia"/>
                <w:sz w:val="28"/>
                <w:szCs w:val="28"/>
              </w:rPr>
            </w:pPr>
          </w:p>
        </w:tc>
      </w:tr>
    </w:tbl>
    <w:p>
      <w:pPr>
        <w:rPr>
          <w:rFonts w:ascii="Broadway" w:hAnsi="Broadway"/>
          <w:b/>
          <w:bCs/>
          <w:sz w:val="56"/>
          <w:szCs w:val="56"/>
        </w:rPr>
      </w:pPr>
    </w:p>
    <w:p>
      <w:pPr>
        <w:rPr>
          <w:rFonts w:hint="default" w:ascii="Calibri" w:hAnsi="Calibri" w:cs="Calibri"/>
          <w:b/>
          <w:bCs/>
          <w:i/>
          <w:iCs/>
          <w:sz w:val="56"/>
          <w:szCs w:val="56"/>
          <w:u w:val="double"/>
        </w:rPr>
      </w:pPr>
      <w:r>
        <w:rPr>
          <w:rFonts w:hint="default" w:ascii="Calibri" w:hAnsi="Calibri" w:cs="Calibri"/>
          <w:b/>
          <w:bCs/>
          <w:i/>
          <w:iCs/>
          <w:sz w:val="56"/>
          <w:szCs w:val="56"/>
          <w:u w:val="double"/>
        </w:rPr>
        <w:t>Secent Method</w:t>
      </w:r>
    </w:p>
    <w:p>
      <w:pPr>
        <w:spacing w:before="0" w:beforeAutospacing="0" w:line="240" w:lineRule="auto"/>
        <w:rPr>
          <w:rFonts w:ascii="Arial" w:hAnsi="Arial" w:eastAsia="Times New Roman" w:cs="Arial"/>
          <w:color w:val="000000"/>
          <w:sz w:val="24"/>
          <w:szCs w:val="24"/>
          <w:shd w:val="clear" w:color="auto" w:fill="E1EFFD"/>
        </w:rPr>
      </w:pPr>
      <w:r>
        <w:rPr>
          <w:rFonts w:ascii="等线 Light" w:hAnsi="等线 Light" w:cs="等线 Light"/>
          <w:b/>
          <w:bCs/>
          <w:sz w:val="36"/>
          <w:szCs w:val="36"/>
          <w:lang w:val="en-US"/>
        </w:rPr>
        <w:t xml:space="preserve">Find the root of the equation  </w:t>
      </w:r>
      <m:oMath>
        <m:sSup>
          <m:sSupPr>
            <m:ctrlPr>
              <w:rPr>
                <w:rFonts w:ascii="Cambria Math" w:hAnsi="Cambria Math" w:cs="等线 Light"/>
                <w:b/>
                <w:bCs/>
                <w:i/>
                <w:sz w:val="36"/>
                <w:szCs w:val="36"/>
                <w:lang w:val="en-US"/>
              </w:rPr>
            </m:ctrlPr>
          </m:sSupPr>
          <m:e>
            <m:r>
              <m:rPr>
                <m:sty m:val="bi"/>
              </m:rPr>
              <w:rPr>
                <w:rFonts w:ascii="Cambria Math" w:hAnsi="Cambria Math" w:cs="等线 Light"/>
                <w:sz w:val="36"/>
                <w:szCs w:val="36"/>
                <w:lang w:val="en-US"/>
              </w:rPr>
              <m:t>x</m:t>
            </m:r>
            <m:ctrlPr>
              <w:rPr>
                <w:rFonts w:ascii="Cambria Math" w:hAnsi="Cambria Math" w:cs="等线 Light"/>
                <w:b/>
                <w:bCs/>
                <w:i/>
                <w:sz w:val="36"/>
                <w:szCs w:val="36"/>
                <w:lang w:val="en-US"/>
              </w:rPr>
            </m:ctrlPr>
          </m:e>
          <m:sup>
            <m:r>
              <m:rPr>
                <m:sty m:val="bi"/>
              </m:rPr>
              <w:rPr>
                <w:rFonts w:ascii="Cambria Math" w:hAnsi="Cambria Math" w:cs="等线 Light"/>
                <w:sz w:val="36"/>
                <w:szCs w:val="36"/>
                <w:lang w:val="en-US"/>
              </w:rPr>
              <m:t>3</m:t>
            </m:r>
            <m:ctrlPr>
              <w:rPr>
                <w:rFonts w:ascii="Cambria Math" w:hAnsi="Cambria Math" w:cs="等线 Light"/>
                <w:b/>
                <w:bCs/>
                <w:i/>
                <w:sz w:val="36"/>
                <w:szCs w:val="36"/>
                <w:lang w:val="en-US"/>
              </w:rPr>
            </m:ctrlPr>
          </m:sup>
        </m:sSup>
        <m:r>
          <m:rPr>
            <m:sty m:val="bi"/>
          </m:rPr>
          <w:rPr>
            <w:rFonts w:ascii="Cambria Math" w:hAnsi="Cambria Math" w:cs="等线 Light"/>
            <w:sz w:val="36"/>
            <w:szCs w:val="36"/>
            <w:lang w:val="en-US"/>
          </w:rPr>
          <m:t>−x−1</m:t>
        </m:r>
      </m:oMath>
      <w:r>
        <w:rPr>
          <w:rFonts w:ascii="等线 Light" w:hAnsi="等线 Light" w:cs="等线 Light"/>
          <w:b/>
          <w:bCs/>
          <w:sz w:val="36"/>
          <w:szCs w:val="36"/>
          <w:lang w:val="en-US"/>
        </w:rPr>
        <w:t>.</w:t>
      </w:r>
      <w:r>
        <w:rPr>
          <w:rFonts w:ascii="Arial" w:hAnsi="Arial" w:eastAsia="Times New Roman" w:cs="Arial"/>
          <w:color w:val="000000"/>
          <w:sz w:val="24"/>
          <w:szCs w:val="24"/>
        </w:rPr>
        <w:br w:type="textWrapping"/>
      </w:r>
    </w:p>
    <w:p>
      <w:pPr>
        <w:rPr>
          <w:rFonts w:ascii="Calibri Light" w:hAnsi="Calibri Light" w:cs="Calibri Light"/>
          <w:sz w:val="36"/>
          <w:szCs w:val="36"/>
          <w:u w:val="double"/>
          <w:lang w:val="en-US"/>
        </w:rPr>
      </w:pPr>
      <w:r>
        <w:rPr>
          <w:rFonts w:ascii="Calibri Light" w:hAnsi="Calibri Light" w:cs="Calibri Light"/>
          <w:sz w:val="36"/>
          <w:szCs w:val="36"/>
          <w:u w:val="double"/>
          <w:lang w:val="en-US"/>
        </w:rPr>
        <w:t>Let f(x)=</w:t>
      </w:r>
      <w:r>
        <w:rPr>
          <w:rFonts w:ascii="Cambria Math" w:hAnsi="Cambria Math" w:cs="等线 Light"/>
          <w:sz w:val="36"/>
          <w:szCs w:val="36"/>
          <w:lang w:val="en-US"/>
        </w:rPr>
        <w:t xml:space="preserve"> </w:t>
      </w:r>
      <m:oMath>
        <m:sSup>
          <m:sSupPr>
            <m:ctrlPr>
              <w:rPr>
                <w:rFonts w:ascii="Cambria Math" w:hAnsi="Cambria Math" w:cs="等线 Light"/>
                <w:sz w:val="36"/>
                <w:szCs w:val="36"/>
                <w:lang w:val="en-US"/>
              </w:rPr>
            </m:ctrlPr>
          </m:sSupPr>
          <m:e>
            <m:r>
              <m:rPr>
                <m:sty m:val="p"/>
              </m:rPr>
              <w:rPr>
                <w:rFonts w:ascii="Cambria Math" w:hAnsi="Cambria Math" w:cs="等线 Light"/>
                <w:sz w:val="36"/>
                <w:szCs w:val="36"/>
                <w:lang w:val="en-US"/>
              </w:rPr>
              <m:t>x</m:t>
            </m:r>
            <m:ctrlPr>
              <w:rPr>
                <w:rFonts w:ascii="Cambria Math" w:hAnsi="Cambria Math" w:cs="等线 Light"/>
                <w:sz w:val="36"/>
                <w:szCs w:val="36"/>
                <w:lang w:val="en-US"/>
              </w:rPr>
            </m:ctrlPr>
          </m:e>
          <m:sup>
            <m:r>
              <m:rPr>
                <m:sty m:val="p"/>
              </m:rPr>
              <w:rPr>
                <w:rFonts w:ascii="Cambria Math" w:hAnsi="Cambria Math" w:cs="等线 Light"/>
                <w:sz w:val="36"/>
                <w:szCs w:val="36"/>
                <w:lang w:val="en-US"/>
              </w:rPr>
              <m:t>3</m:t>
            </m:r>
            <m:ctrlPr>
              <w:rPr>
                <w:rFonts w:ascii="Cambria Math" w:hAnsi="Cambria Math" w:cs="等线 Light"/>
                <w:sz w:val="36"/>
                <w:szCs w:val="36"/>
                <w:lang w:val="en-US"/>
              </w:rPr>
            </m:ctrlPr>
          </m:sup>
        </m:sSup>
        <m:r>
          <m:rPr>
            <m:sty m:val="p"/>
          </m:rPr>
          <w:rPr>
            <w:rFonts w:ascii="Cambria Math" w:hAnsi="Cambria Math" w:cs="等线 Light"/>
            <w:sz w:val="36"/>
            <w:szCs w:val="36"/>
            <w:lang w:val="en-US"/>
          </w:rPr>
          <m:t>−x−1</m:t>
        </m:r>
      </m:oMath>
      <w:r>
        <w:rPr>
          <w:rFonts w:ascii="Arial" w:hAnsi="Arial" w:eastAsia="Times New Roman" w:cs="Arial"/>
          <w:color w:val="000000"/>
          <w:sz w:val="36"/>
          <w:szCs w:val="36"/>
        </w:rPr>
        <w:br w:type="textWrapping"/>
      </w:r>
      <w:r>
        <w:rPr>
          <w:rFonts w:ascii="Arial" w:hAnsi="Arial" w:eastAsia="Times New Roman" w:cs="Arial"/>
          <w:color w:val="000000"/>
          <w:sz w:val="36"/>
          <w:szCs w:val="36"/>
          <w:shd w:val="pct10" w:color="auto" w:fill="FFFFFF"/>
        </w:rPr>
        <w:br w:type="textWrapping"/>
      </w:r>
      <w:r>
        <w:rPr>
          <w:rFonts w:ascii="Arial" w:hAnsi="Arial" w:eastAsia="Times New Roman" w:cs="Arial"/>
          <w:color w:val="000000"/>
          <w:sz w:val="36"/>
          <w:szCs w:val="36"/>
          <w:shd w:val="pct10" w:color="auto" w:fill="FFFFFF"/>
          <w:lang w:val="en-US"/>
        </w:rPr>
        <w:t>here</w:t>
      </w:r>
    </w:p>
    <w:tbl>
      <w:tblPr>
        <w:tblStyle w:val="6"/>
        <w:tblW w:w="0" w:type="auto"/>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Layout w:type="autofit"/>
        <w:tblCellMar>
          <w:top w:w="60" w:type="dxa"/>
          <w:left w:w="60" w:type="dxa"/>
          <w:bottom w:w="60" w:type="dxa"/>
          <w:right w:w="60" w:type="dxa"/>
        </w:tblCellMar>
      </w:tblPr>
      <w:tblGrid>
        <w:gridCol w:w="480"/>
        <w:gridCol w:w="334"/>
        <w:gridCol w:w="334"/>
        <w:gridCol w:w="25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b/>
                <w:bCs/>
                <w:sz w:val="24"/>
                <w:szCs w:val="24"/>
                <w:shd w:val="pct10" w:color="auto" w:fill="FFFFFF"/>
              </w:rPr>
            </w:pPr>
            <w:r>
              <w:rPr>
                <w:rFonts w:ascii="Times New Roman" w:hAnsi="Times New Roman" w:eastAsia="Times New Roman"/>
                <w:b/>
                <w:bCs/>
                <w:i/>
                <w:iCs/>
                <w:sz w:val="24"/>
                <w:szCs w:val="24"/>
                <w:shd w:val="pct10" w:color="auto" w:fill="FFFFFF"/>
              </w:rPr>
              <w:t>x</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shd w:val="pct10" w:color="auto" w:fill="FFFFFF"/>
              </w:rPr>
            </w:pPr>
            <w:r>
              <w:rPr>
                <w:rFonts w:ascii="Arial" w:hAnsi="Arial" w:eastAsia="Times New Roman" w:cs="Arial"/>
                <w:color w:val="000000"/>
                <w:sz w:val="24"/>
                <w:szCs w:val="24"/>
                <w:shd w:val="pct10" w:color="auto" w:fill="FFFFFF"/>
              </w:rPr>
              <w:t>0</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shd w:val="pct10" w:color="auto" w:fill="FFFFFF"/>
              </w:rPr>
            </w:pPr>
            <w:r>
              <w:rPr>
                <w:rFonts w:ascii="Arial" w:hAnsi="Arial" w:eastAsia="Times New Roman" w:cs="Arial"/>
                <w:color w:val="000000"/>
                <w:sz w:val="24"/>
                <w:szCs w:val="24"/>
                <w:shd w:val="pct10" w:color="auto" w:fill="FFFFFF"/>
              </w:rPr>
              <w:t>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shd w:val="pct10" w:color="auto" w:fill="FFFFFF"/>
              </w:rPr>
            </w:pPr>
            <w:r>
              <w:rPr>
                <w:rFonts w:ascii="Arial" w:hAnsi="Arial" w:eastAsia="Times New Roman" w:cs="Arial"/>
                <w:color w:val="000000"/>
                <w:sz w:val="24"/>
                <w:szCs w:val="24"/>
                <w:shd w:val="pct10" w:color="auto" w:fill="FFFFFF"/>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b/>
                <w:bCs/>
                <w:color w:val="000000"/>
                <w:sz w:val="24"/>
                <w:szCs w:val="24"/>
                <w:shd w:val="pct10" w:color="auto" w:fill="FFFFFF"/>
              </w:rPr>
            </w:pPr>
            <w:r>
              <w:rPr>
                <w:rFonts w:ascii="Times New Roman" w:hAnsi="Times New Roman" w:eastAsia="Times New Roman"/>
                <w:b/>
                <w:bCs/>
                <w:i/>
                <w:iCs/>
                <w:color w:val="000000"/>
                <w:sz w:val="24"/>
                <w:szCs w:val="24"/>
                <w:shd w:val="pct10" w:color="auto" w:fill="FFFFFF"/>
              </w:rPr>
              <w:t>f</w:t>
            </w:r>
            <w:r>
              <w:rPr>
                <w:rFonts w:ascii="Times New Roman" w:hAnsi="Times New Roman" w:eastAsia="Times New Roman"/>
                <w:b/>
                <w:bCs/>
                <w:color w:val="000000"/>
                <w:sz w:val="24"/>
                <w:szCs w:val="24"/>
                <w:shd w:val="pct10" w:color="auto" w:fill="FFFFFF"/>
              </w:rPr>
              <w:t>(</w:t>
            </w:r>
            <w:r>
              <w:rPr>
                <w:rFonts w:ascii="Times New Roman" w:hAnsi="Times New Roman" w:eastAsia="Times New Roman"/>
                <w:b/>
                <w:bCs/>
                <w:i/>
                <w:iCs/>
                <w:color w:val="000000"/>
                <w:sz w:val="24"/>
                <w:szCs w:val="24"/>
                <w:shd w:val="pct10" w:color="auto" w:fill="FFFFFF"/>
              </w:rPr>
              <w:t>x</w:t>
            </w:r>
            <w:r>
              <w:rPr>
                <w:rFonts w:ascii="Times New Roman" w:hAnsi="Times New Roman" w:eastAsia="Times New Roman"/>
                <w:b/>
                <w:bCs/>
                <w:color w:val="000000"/>
                <w:sz w:val="24"/>
                <w:szCs w:val="24"/>
                <w:shd w:val="pct10" w:color="auto" w:fill="FFFFFF"/>
              </w:rPr>
              <w:t>)</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shd w:val="pct10" w:color="auto" w:fill="FFFFFF"/>
              </w:rPr>
            </w:pPr>
            <w:r>
              <w:rPr>
                <w:rFonts w:ascii="Arial" w:hAnsi="Arial" w:eastAsia="Times New Roman" w:cs="Arial"/>
                <w:color w:val="000000"/>
                <w:sz w:val="24"/>
                <w:szCs w:val="24"/>
                <w:shd w:val="pct10" w:color="auto" w:fill="FFFFFF"/>
              </w:rPr>
              <w:t>-1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shd w:val="pct10" w:color="auto" w:fill="FFFFFF"/>
              </w:rPr>
            </w:pPr>
            <w:r>
              <w:rPr>
                <w:rFonts w:ascii="Arial" w:hAnsi="Arial" w:eastAsia="Times New Roman" w:cs="Arial"/>
                <w:color w:val="000000"/>
                <w:sz w:val="24"/>
                <w:szCs w:val="24"/>
                <w:shd w:val="pct10" w:color="auto" w:fill="FFFFFF"/>
              </w:rPr>
              <w:t>-1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shd w:val="pct10" w:color="auto" w:fill="FFFFFF"/>
              </w:rPr>
            </w:pPr>
            <w:r>
              <w:rPr>
                <w:rFonts w:ascii="Arial" w:hAnsi="Arial" w:eastAsia="Times New Roman" w:cs="Arial"/>
                <w:color w:val="000000"/>
                <w:sz w:val="24"/>
                <w:szCs w:val="24"/>
                <w:shd w:val="pct10" w:color="auto" w:fill="FFFFFF"/>
              </w:rPr>
              <w:t>5</w:t>
            </w:r>
          </w:p>
        </w:tc>
      </w:tr>
    </w:tbl>
    <w:p>
      <w:pPr>
        <w:spacing w:before="0" w:beforeAutospacing="0" w:line="240" w:lineRule="auto"/>
        <w:rPr>
          <w:rFonts w:ascii="Arial" w:hAnsi="Arial" w:eastAsia="Times New Roman" w:cs="Arial"/>
          <w:color w:val="000000"/>
          <w:sz w:val="24"/>
          <w:szCs w:val="24"/>
          <w:shd w:val="clear" w:color="auto" w:fill="E1EFFD"/>
        </w:rPr>
      </w:pPr>
      <w:r>
        <w:rPr>
          <w:rFonts w:ascii="Arial" w:hAnsi="Arial" w:eastAsia="Times New Roman" w:cs="Arial"/>
          <w:color w:val="000000"/>
          <w:sz w:val="24"/>
          <w:szCs w:val="24"/>
        </w:rPr>
        <w:br w:type="textWrapping"/>
      </w:r>
    </w:p>
    <w:tbl>
      <w:tblPr>
        <w:tblStyle w:val="6"/>
        <w:tblW w:w="5042" w:type="pct"/>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Layout w:type="autofit"/>
        <w:tblCellMar>
          <w:top w:w="60" w:type="dxa"/>
          <w:left w:w="60" w:type="dxa"/>
          <w:bottom w:w="60" w:type="dxa"/>
          <w:right w:w="60" w:type="dxa"/>
        </w:tblCellMar>
      </w:tblPr>
      <w:tblGrid>
        <w:gridCol w:w="394"/>
        <w:gridCol w:w="1228"/>
        <w:gridCol w:w="1328"/>
        <w:gridCol w:w="1228"/>
        <w:gridCol w:w="1328"/>
        <w:gridCol w:w="1228"/>
        <w:gridCol w:w="1328"/>
        <w:gridCol w:w="1161"/>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214" w:type="pct"/>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b/>
                <w:bCs/>
                <w:i/>
                <w:iCs/>
                <w:color w:val="000000"/>
                <w:sz w:val="24"/>
                <w:szCs w:val="24"/>
              </w:rPr>
              <w:t>n</w:t>
            </w:r>
          </w:p>
        </w:tc>
        <w:tc>
          <w:tcPr>
            <w:tcW w:w="666" w:type="pct"/>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b/>
                <w:bCs/>
                <w:i/>
                <w:iCs/>
                <w:color w:val="000000"/>
                <w:sz w:val="24"/>
                <w:szCs w:val="24"/>
              </w:rPr>
              <w:t>x</w:t>
            </w:r>
            <w:r>
              <w:rPr>
                <w:rFonts w:ascii="Times New Roman" w:hAnsi="Times New Roman" w:eastAsia="Times New Roman"/>
                <w:b/>
                <w:bCs/>
                <w:color w:val="000000"/>
                <w:sz w:val="19"/>
                <w:szCs w:val="19"/>
              </w:rPr>
              <w:t>0</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b/>
                <w:bCs/>
                <w:i/>
                <w:iCs/>
                <w:color w:val="000000"/>
                <w:sz w:val="24"/>
                <w:szCs w:val="24"/>
              </w:rPr>
              <w:t>f</w:t>
            </w:r>
            <w:r>
              <w:rPr>
                <w:rFonts w:ascii="Times New Roman" w:hAnsi="Times New Roman" w:eastAsia="Times New Roman"/>
                <w:b/>
                <w:bCs/>
                <w:color w:val="000000"/>
                <w:sz w:val="48"/>
                <w:szCs w:val="48"/>
              </w:rPr>
              <w:t>(</w:t>
            </w:r>
            <w:r>
              <w:rPr>
                <w:rFonts w:ascii="Times New Roman" w:hAnsi="Times New Roman" w:eastAsia="Times New Roman"/>
                <w:b/>
                <w:bCs/>
                <w:i/>
                <w:iCs/>
                <w:color w:val="000000"/>
                <w:sz w:val="24"/>
                <w:szCs w:val="24"/>
              </w:rPr>
              <w:t>x</w:t>
            </w:r>
            <w:r>
              <w:rPr>
                <w:rFonts w:ascii="Times New Roman" w:hAnsi="Times New Roman" w:eastAsia="Times New Roman"/>
                <w:b/>
                <w:bCs/>
                <w:color w:val="000000"/>
                <w:sz w:val="19"/>
                <w:szCs w:val="19"/>
              </w:rPr>
              <w:t>0</w:t>
            </w:r>
            <w:r>
              <w:rPr>
                <w:rFonts w:ascii="Times New Roman" w:hAnsi="Times New Roman" w:eastAsia="Times New Roman"/>
                <w:b/>
                <w:bCs/>
                <w:color w:val="000000"/>
                <w:sz w:val="48"/>
                <w:szCs w:val="48"/>
              </w:rPr>
              <w:t>)</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b/>
                <w:bCs/>
                <w:i/>
                <w:iCs/>
                <w:color w:val="000000"/>
                <w:sz w:val="24"/>
                <w:szCs w:val="24"/>
              </w:rPr>
              <w:t>x</w:t>
            </w:r>
            <w:r>
              <w:rPr>
                <w:rFonts w:ascii="Times New Roman" w:hAnsi="Times New Roman" w:eastAsia="Times New Roman"/>
                <w:b/>
                <w:bCs/>
                <w:color w:val="000000"/>
                <w:sz w:val="19"/>
                <w:szCs w:val="19"/>
              </w:rPr>
              <w:t>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b/>
                <w:bCs/>
                <w:i/>
                <w:iCs/>
                <w:color w:val="000000"/>
                <w:sz w:val="24"/>
                <w:szCs w:val="24"/>
              </w:rPr>
              <w:t>f</w:t>
            </w:r>
            <w:r>
              <w:rPr>
                <w:rFonts w:ascii="Times New Roman" w:hAnsi="Times New Roman" w:eastAsia="Times New Roman"/>
                <w:b/>
                <w:bCs/>
                <w:color w:val="000000"/>
                <w:sz w:val="48"/>
                <w:szCs w:val="48"/>
              </w:rPr>
              <w:t>(</w:t>
            </w:r>
            <w:r>
              <w:rPr>
                <w:rFonts w:ascii="Times New Roman" w:hAnsi="Times New Roman" w:eastAsia="Times New Roman"/>
                <w:b/>
                <w:bCs/>
                <w:i/>
                <w:iCs/>
                <w:color w:val="000000"/>
                <w:sz w:val="24"/>
                <w:szCs w:val="24"/>
              </w:rPr>
              <w:t>x</w:t>
            </w:r>
            <w:r>
              <w:rPr>
                <w:rFonts w:ascii="Times New Roman" w:hAnsi="Times New Roman" w:eastAsia="Times New Roman"/>
                <w:b/>
                <w:bCs/>
                <w:color w:val="000000"/>
                <w:sz w:val="19"/>
                <w:szCs w:val="19"/>
              </w:rPr>
              <w:t>1</w:t>
            </w:r>
            <w:r>
              <w:rPr>
                <w:rFonts w:ascii="Times New Roman" w:hAnsi="Times New Roman" w:eastAsia="Times New Roman"/>
                <w:b/>
                <w:bCs/>
                <w:color w:val="000000"/>
                <w:sz w:val="48"/>
                <w:szCs w:val="48"/>
              </w:rPr>
              <w:t>)</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b/>
                <w:bCs/>
                <w:i/>
                <w:iCs/>
                <w:color w:val="000000"/>
                <w:sz w:val="24"/>
                <w:szCs w:val="24"/>
              </w:rPr>
              <w:t>x</w:t>
            </w:r>
            <w:r>
              <w:rPr>
                <w:rFonts w:ascii="Times New Roman" w:hAnsi="Times New Roman" w:eastAsia="Times New Roman"/>
                <w:b/>
                <w:bCs/>
                <w:color w:val="000000"/>
                <w:sz w:val="19"/>
                <w:szCs w:val="19"/>
              </w:rPr>
              <w:t>2</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b/>
                <w:bCs/>
                <w:i/>
                <w:iCs/>
                <w:color w:val="000000"/>
                <w:sz w:val="24"/>
                <w:szCs w:val="24"/>
              </w:rPr>
              <w:t>f</w:t>
            </w:r>
            <w:r>
              <w:rPr>
                <w:rFonts w:ascii="Times New Roman" w:hAnsi="Times New Roman" w:eastAsia="Times New Roman"/>
                <w:b/>
                <w:bCs/>
                <w:color w:val="000000"/>
                <w:sz w:val="48"/>
                <w:szCs w:val="48"/>
              </w:rPr>
              <w:t>(</w:t>
            </w:r>
            <w:r>
              <w:rPr>
                <w:rFonts w:ascii="Times New Roman" w:hAnsi="Times New Roman" w:eastAsia="Times New Roman"/>
                <w:b/>
                <w:bCs/>
                <w:i/>
                <w:iCs/>
                <w:color w:val="000000"/>
                <w:sz w:val="24"/>
                <w:szCs w:val="24"/>
              </w:rPr>
              <w:t>x</w:t>
            </w:r>
            <w:r>
              <w:rPr>
                <w:rFonts w:ascii="Times New Roman" w:hAnsi="Times New Roman" w:eastAsia="Times New Roman"/>
                <w:b/>
                <w:bCs/>
                <w:color w:val="000000"/>
                <w:sz w:val="19"/>
                <w:szCs w:val="19"/>
              </w:rPr>
              <w:t>2</w:t>
            </w:r>
            <w:r>
              <w:rPr>
                <w:rFonts w:ascii="Times New Roman" w:hAnsi="Times New Roman" w:eastAsia="Times New Roman"/>
                <w:b/>
                <w:bCs/>
                <w:color w:val="000000"/>
                <w:sz w:val="48"/>
                <w:szCs w:val="48"/>
              </w:rPr>
              <w:t>)</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b/>
                <w:bCs/>
                <w:color w:val="000000"/>
                <w:sz w:val="24"/>
                <w:szCs w:val="24"/>
              </w:rPr>
              <w:t>Update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214" w:type="pct"/>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2</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5</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1.16667</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-0.5787</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0</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1</w:t>
            </w:r>
            <w:r>
              <w:rPr>
                <w:rFonts w:ascii="Arial" w:hAnsi="Arial" w:eastAsia="Times New Roman" w:cs="Arial"/>
                <w:color w:val="000000"/>
                <w:sz w:val="24"/>
                <w:szCs w:val="24"/>
              </w:rPr>
              <w:br w:type="textWrapping"/>
            </w: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1</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214" w:type="pct"/>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2</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2</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5</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1.16667</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-0.5787</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1.25311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-0.28536</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0</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1</w:t>
            </w:r>
            <w:r>
              <w:rPr>
                <w:rFonts w:ascii="Arial" w:hAnsi="Arial" w:eastAsia="Times New Roman" w:cs="Arial"/>
                <w:color w:val="000000"/>
                <w:sz w:val="24"/>
                <w:szCs w:val="24"/>
              </w:rPr>
              <w:br w:type="textWrapping"/>
            </w: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1</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214" w:type="pct"/>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3</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1.16667</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-0.5787</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1.25311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-0.28536</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1.33721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0.05388</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0</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1</w:t>
            </w:r>
            <w:r>
              <w:rPr>
                <w:rFonts w:ascii="Arial" w:hAnsi="Arial" w:eastAsia="Times New Roman" w:cs="Arial"/>
                <w:color w:val="000000"/>
                <w:sz w:val="24"/>
                <w:szCs w:val="24"/>
              </w:rPr>
              <w:br w:type="textWrapping"/>
            </w: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1</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214" w:type="pct"/>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4</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1.25311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-0.28536</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1.33721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0.05388</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1.32385</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-0.0037</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0</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1</w:t>
            </w:r>
            <w:r>
              <w:rPr>
                <w:rFonts w:ascii="Arial" w:hAnsi="Arial" w:eastAsia="Times New Roman" w:cs="Arial"/>
                <w:color w:val="000000"/>
                <w:sz w:val="24"/>
                <w:szCs w:val="24"/>
              </w:rPr>
              <w:br w:type="textWrapping"/>
            </w: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1</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214" w:type="pct"/>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5</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1.33721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0.05388</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1.32385</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-0.0037</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1.32471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-0.00004</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0</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1</w:t>
            </w:r>
            <w:r>
              <w:rPr>
                <w:rFonts w:ascii="Arial" w:hAnsi="Arial" w:eastAsia="Times New Roman" w:cs="Arial"/>
                <w:color w:val="000000"/>
                <w:sz w:val="24"/>
                <w:szCs w:val="24"/>
              </w:rPr>
              <w:br w:type="textWrapping"/>
            </w: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1</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2</w:t>
            </w:r>
          </w:p>
        </w:tc>
      </w:tr>
    </w:tbl>
    <w:p>
      <w:pPr>
        <w:spacing w:before="0" w:beforeAutospacing="0" w:after="0" w:line="240" w:lineRule="auto"/>
        <w:rPr>
          <w:rFonts w:ascii="Times New Roman" w:hAnsi="Times New Roman" w:eastAsia="Times New Roman"/>
          <w:sz w:val="24"/>
          <w:szCs w:val="24"/>
        </w:rPr>
      </w:pPr>
    </w:p>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pict>
          <v:rect id="_x0000_i1025" o:spt="1" style="height:0.75pt;width:0pt;" fillcolor="#333333" filled="t" stroked="f" coordsize="21600,21600" o:hr="t" o:hrstd="t" o:hrnoshade="t" o:hralign="center">
            <v:path/>
            <v:fill on="t" focussize="0,0"/>
            <v:stroke on="f"/>
            <v:imagedata o:title=""/>
            <o:lock v:ext="edit"/>
            <w10:wrap type="none"/>
            <w10:anchorlock/>
          </v:rect>
        </w:pict>
      </w:r>
    </w:p>
    <w:p>
      <w:pPr>
        <w:rPr>
          <w:rFonts w:ascii="等线 Light" w:hAnsi="等线 Light" w:cs="等线 Light"/>
          <w:b/>
          <w:bCs/>
          <w:i/>
          <w:iCs/>
          <w:sz w:val="48"/>
          <w:szCs w:val="48"/>
          <w:u w:val="double"/>
          <w:lang w:val="en-US"/>
        </w:rPr>
      </w:pPr>
      <w:r>
        <w:rPr>
          <w:rFonts w:ascii="等线 Light" w:hAnsi="等线 Light" w:cs="等线 Light"/>
          <w:b/>
          <w:bCs/>
          <w:i/>
          <w:iCs/>
          <w:sz w:val="48"/>
          <w:szCs w:val="48"/>
          <w:u w:val="double"/>
          <w:lang w:val="en-US"/>
        </w:rPr>
        <w:t>Newton Raphson method:</w:t>
      </w:r>
    </w:p>
    <w:p>
      <w:pPr>
        <w:rPr>
          <w:rFonts w:hint="default" w:ascii="Calibri" w:hAnsi="Calibri" w:cs="Calibri"/>
          <w:sz w:val="32"/>
          <w:szCs w:val="32"/>
        </w:rPr>
      </w:pPr>
      <w:r>
        <w:rPr>
          <w:rFonts w:hint="default" w:ascii="Calibri" w:hAnsi="Calibri" w:cs="Calibri"/>
          <w:sz w:val="32"/>
          <w:szCs w:val="32"/>
        </w:rPr>
        <w:t>The Newton-Raphson method (also known as Newton’s method) is a way to quickly find a good approximation for the root of a real-valued function f(x) = 0f(x)=0. It uses the idea that a continuous and differentiable function can be approximated by a straight line tangent to it.</w:t>
      </w:r>
      <w:r>
        <w:rPr>
          <w:rFonts w:hint="default" w:ascii="Calibri" w:hAnsi="Calibri" w:cs="Calibri"/>
          <w:sz w:val="32"/>
          <w:szCs w:val="32"/>
          <w:lang w:val="en-US"/>
        </w:rPr>
        <w:t xml:space="preserve"> </w:t>
      </w:r>
      <w:r>
        <w:rPr>
          <w:rFonts w:hint="default" w:ascii="Calibri" w:hAnsi="Calibri" w:cs="Calibri"/>
          <w:sz w:val="32"/>
          <w:szCs w:val="32"/>
        </w:rPr>
        <w:t>In numerical analysis, Newton’s method, also known as the “</w:t>
      </w:r>
      <w:r>
        <w:rPr>
          <w:rFonts w:hint="default" w:ascii="Calibri" w:hAnsi="Calibri" w:cs="Calibri"/>
          <w:b/>
          <w:bCs/>
          <w:i/>
          <w:iCs/>
          <w:sz w:val="32"/>
          <w:szCs w:val="32"/>
          <w:u w:val="single"/>
        </w:rPr>
        <w:t xml:space="preserve">Newton–Raphson method, named after Isaac Newton and Joseph Raphson </w:t>
      </w:r>
      <w:r>
        <w:rPr>
          <w:rFonts w:hint="default" w:ascii="Calibri" w:hAnsi="Calibri" w:cs="Calibri"/>
          <w:sz w:val="32"/>
          <w:szCs w:val="32"/>
        </w:rPr>
        <w:t>“is a root-finding algorithm which produces successively better approximations to the roots of a real-valued function.</w:t>
      </w:r>
    </w:p>
    <w:p>
      <w:pPr>
        <w:rPr>
          <w:rFonts w:hint="default" w:ascii="Calibri" w:hAnsi="Calibri" w:cs="Calibri"/>
          <w:b/>
          <w:bCs/>
          <w:sz w:val="32"/>
          <w:szCs w:val="32"/>
          <w:u w:val="single"/>
        </w:rPr>
      </w:pPr>
      <w:r>
        <w:rPr>
          <w:rFonts w:hint="default" w:ascii="Calibri" w:hAnsi="Calibri" w:cs="Calibri"/>
          <w:b/>
          <w:bCs/>
          <w:sz w:val="32"/>
          <w:szCs w:val="32"/>
          <w:u w:val="single"/>
        </w:rPr>
        <w:t xml:space="preserve">Advantages: </w:t>
      </w:r>
    </w:p>
    <w:p>
      <w:pPr>
        <w:pStyle w:val="22"/>
        <w:numPr>
          <w:ilvl w:val="0"/>
          <w:numId w:val="6"/>
        </w:numPr>
        <w:rPr>
          <w:rFonts w:hint="default" w:ascii="Calibri" w:hAnsi="Calibri" w:cs="Calibri"/>
          <w:sz w:val="32"/>
          <w:szCs w:val="32"/>
        </w:rPr>
      </w:pPr>
      <w:r>
        <w:rPr>
          <w:rFonts w:hint="default" w:ascii="Calibri" w:hAnsi="Calibri" w:cs="Calibri"/>
          <w:sz w:val="32"/>
          <w:szCs w:val="32"/>
        </w:rPr>
        <w:t xml:space="preserve">Fast convergence as long as Initial guess is close to solution. </w:t>
      </w:r>
    </w:p>
    <w:p>
      <w:pPr>
        <w:pStyle w:val="22"/>
        <w:numPr>
          <w:ilvl w:val="0"/>
          <w:numId w:val="6"/>
        </w:numPr>
        <w:rPr>
          <w:rFonts w:hint="default" w:ascii="Calibri" w:hAnsi="Calibri" w:cs="Calibri"/>
          <w:sz w:val="32"/>
          <w:szCs w:val="32"/>
        </w:rPr>
      </w:pPr>
      <w:r>
        <w:rPr>
          <w:rFonts w:hint="default" w:ascii="Calibri" w:hAnsi="Calibri" w:cs="Calibri"/>
          <w:sz w:val="32"/>
          <w:szCs w:val="32"/>
        </w:rPr>
        <w:t xml:space="preserve">Different solutions can be found with a different starting guess. </w:t>
      </w:r>
    </w:p>
    <w:p>
      <w:pPr>
        <w:rPr>
          <w:rFonts w:hint="default" w:ascii="Calibri" w:hAnsi="Calibri" w:cs="Calibri"/>
          <w:b/>
          <w:bCs/>
          <w:sz w:val="32"/>
          <w:szCs w:val="32"/>
          <w:u w:val="single"/>
        </w:rPr>
      </w:pPr>
      <w:r>
        <w:rPr>
          <w:rFonts w:hint="default" w:ascii="Calibri" w:hAnsi="Calibri" w:cs="Calibri"/>
          <w:b/>
          <w:bCs/>
          <w:sz w:val="32"/>
          <w:szCs w:val="32"/>
          <w:u w:val="single"/>
        </w:rPr>
        <w:t xml:space="preserve">Disadvantages. </w:t>
      </w:r>
    </w:p>
    <w:p>
      <w:pPr>
        <w:pStyle w:val="22"/>
        <w:numPr>
          <w:ilvl w:val="0"/>
          <w:numId w:val="7"/>
        </w:numPr>
        <w:rPr>
          <w:rFonts w:hint="default" w:ascii="Calibri" w:hAnsi="Calibri" w:cs="Calibri"/>
          <w:sz w:val="32"/>
          <w:szCs w:val="32"/>
        </w:rPr>
      </w:pPr>
      <w:r>
        <w:rPr>
          <w:rFonts w:hint="default" w:ascii="Calibri" w:hAnsi="Calibri" w:cs="Calibri"/>
          <w:sz w:val="32"/>
          <w:szCs w:val="32"/>
        </w:rPr>
        <w:t xml:space="preserve">It will only work if the Jacobian can be completed. </w:t>
      </w:r>
    </w:p>
    <w:p>
      <w:pPr>
        <w:pStyle w:val="22"/>
        <w:numPr>
          <w:ilvl w:val="0"/>
          <w:numId w:val="7"/>
        </w:numPr>
        <w:rPr>
          <w:rFonts w:hint="default" w:ascii="Calibri" w:hAnsi="Calibri" w:cs="Calibri"/>
          <w:sz w:val="32"/>
          <w:szCs w:val="32"/>
        </w:rPr>
      </w:pPr>
      <w:r>
        <w:rPr>
          <w:rFonts w:hint="default" w:ascii="Calibri" w:hAnsi="Calibri" w:cs="Calibri"/>
          <w:sz w:val="32"/>
          <w:szCs w:val="32"/>
        </w:rPr>
        <w:t>If the Jacobian is singular the algorithm breaks</w:t>
      </w:r>
    </w:p>
    <w:p>
      <w:pPr>
        <w:pStyle w:val="22"/>
        <w:numPr>
          <w:ilvl w:val="0"/>
          <w:numId w:val="7"/>
        </w:numPr>
        <w:rPr>
          <w:rFonts w:hint="default" w:ascii="Calibri" w:hAnsi="Calibri" w:cs="Calibri"/>
          <w:sz w:val="32"/>
          <w:szCs w:val="32"/>
        </w:rPr>
      </w:pPr>
      <w:r>
        <w:rPr>
          <w:rFonts w:hint="default" w:ascii="Calibri" w:hAnsi="Calibri" w:cs="Calibri"/>
          <w:sz w:val="32"/>
          <w:szCs w:val="32"/>
        </w:rPr>
        <w:t>The number of iteration can not be determined before the algorithm breaks</w:t>
      </w:r>
    </w:p>
    <w:p>
      <w:pPr>
        <w:pStyle w:val="22"/>
        <w:rPr>
          <w:rFonts w:hint="default" w:ascii="Calibri" w:hAnsi="Calibri" w:cs="Calibri"/>
          <w:sz w:val="32"/>
          <w:szCs w:val="32"/>
          <w:lang w:val="en-US"/>
        </w:rPr>
      </w:pPr>
    </w:p>
    <w:p>
      <w:pPr>
        <w:pStyle w:val="22"/>
        <w:rPr>
          <w:rFonts w:hint="default" w:ascii="Calibri" w:hAnsi="Calibri" w:cs="Calibri"/>
          <w:sz w:val="32"/>
          <w:szCs w:val="32"/>
          <w:lang w:val="en-US"/>
        </w:rPr>
      </w:pPr>
      <w:r>
        <w:rPr>
          <w:rFonts w:hint="default" w:ascii="Calibri" w:hAnsi="Calibri" w:cs="Calibri"/>
          <w:sz w:val="32"/>
          <w:szCs w:val="32"/>
          <w:lang w:val="en-US"/>
        </w:rPr>
        <w:t>.</w:t>
      </w:r>
    </w:p>
    <w:p>
      <w:pPr>
        <w:pStyle w:val="22"/>
        <w:rPr>
          <w:rFonts w:hint="default" w:ascii="Calibri" w:hAnsi="Calibri" w:cs="Calibri"/>
          <w:b/>
          <w:bCs/>
          <w:sz w:val="32"/>
          <w:szCs w:val="32"/>
          <w:lang w:val="en-US"/>
        </w:rPr>
      </w:pPr>
      <w:r>
        <w:rPr>
          <w:rFonts w:hint="default" w:ascii="Calibri" w:hAnsi="Calibri" w:cs="Calibri"/>
          <w:b/>
          <w:bCs/>
          <w:sz w:val="32"/>
          <w:szCs w:val="32"/>
          <w:lang w:val="en-US"/>
        </w:rPr>
        <w:t>Find the roots of the equation x</w:t>
      </w:r>
      <w:r>
        <w:rPr>
          <w:rFonts w:hint="default" w:ascii="Calibri" w:hAnsi="Calibri" w:cs="Calibri"/>
          <w:b/>
          <w:bCs/>
          <w:sz w:val="32"/>
          <w:szCs w:val="32"/>
          <w:vertAlign w:val="superscript"/>
          <w:lang w:val="en-US"/>
        </w:rPr>
        <w:t>3</w:t>
      </w:r>
      <w:r>
        <w:rPr>
          <w:rFonts w:hint="default" w:ascii="Calibri" w:hAnsi="Calibri" w:cs="Calibri"/>
          <w:b/>
          <w:bCs/>
          <w:sz w:val="32"/>
          <w:szCs w:val="32"/>
          <w:lang w:val="en-US"/>
        </w:rPr>
        <w:t>.-x-1</w:t>
      </w:r>
    </w:p>
    <w:p>
      <w:pPr>
        <w:pStyle w:val="22"/>
        <w:rPr>
          <w:rFonts w:hint="default" w:ascii="Calibri" w:hAnsi="Calibri" w:cs="Calibri"/>
          <w:sz w:val="32"/>
          <w:szCs w:val="32"/>
          <w:lang w:val="en-US"/>
        </w:rPr>
      </w:pPr>
    </w:p>
    <w:tbl>
      <w:tblPr>
        <w:tblStyle w:val="6"/>
        <w:tblW w:w="4968" w:type="pct"/>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Layout w:type="autofit"/>
        <w:tblCellMar>
          <w:top w:w="60" w:type="dxa"/>
          <w:left w:w="60" w:type="dxa"/>
          <w:bottom w:w="60" w:type="dxa"/>
          <w:right w:w="60" w:type="dxa"/>
        </w:tblCellMar>
      </w:tblPr>
      <w:tblGrid>
        <w:gridCol w:w="393"/>
        <w:gridCol w:w="1760"/>
        <w:gridCol w:w="1760"/>
        <w:gridCol w:w="1760"/>
        <w:gridCol w:w="1760"/>
        <w:gridCol w:w="165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216" w:type="pct"/>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b/>
                <w:bCs/>
                <w:i/>
                <w:iCs/>
                <w:color w:val="000000"/>
                <w:sz w:val="32"/>
                <w:szCs w:val="32"/>
              </w:rPr>
              <w:t>n</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b/>
                <w:bCs/>
                <w:i/>
                <w:iCs/>
                <w:color w:val="000000"/>
                <w:sz w:val="32"/>
                <w:szCs w:val="32"/>
              </w:rPr>
              <w:t>x</w:t>
            </w:r>
            <w:r>
              <w:rPr>
                <w:rFonts w:hint="default" w:ascii="Calibri" w:hAnsi="Calibri" w:eastAsia="Times New Roman" w:cs="Calibri"/>
                <w:b/>
                <w:bCs/>
                <w:color w:val="000000"/>
                <w:sz w:val="32"/>
                <w:szCs w:val="32"/>
              </w:rPr>
              <w:t>0</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b/>
                <w:bCs/>
                <w:i/>
                <w:iCs/>
                <w:color w:val="000000"/>
                <w:sz w:val="32"/>
                <w:szCs w:val="32"/>
              </w:rPr>
              <w:t>f</w:t>
            </w:r>
            <w:r>
              <w:rPr>
                <w:rFonts w:hint="default" w:ascii="Calibri" w:hAnsi="Calibri" w:eastAsia="Times New Roman" w:cs="Calibri"/>
                <w:b/>
                <w:bCs/>
                <w:color w:val="000000"/>
                <w:sz w:val="32"/>
                <w:szCs w:val="32"/>
              </w:rPr>
              <w:t>(</w:t>
            </w:r>
            <w:r>
              <w:rPr>
                <w:rFonts w:hint="default" w:ascii="Calibri" w:hAnsi="Calibri" w:eastAsia="Times New Roman" w:cs="Calibri"/>
                <w:b/>
                <w:bCs/>
                <w:i/>
                <w:iCs/>
                <w:color w:val="000000"/>
                <w:sz w:val="32"/>
                <w:szCs w:val="32"/>
              </w:rPr>
              <w:t>x</w:t>
            </w:r>
            <w:r>
              <w:rPr>
                <w:rFonts w:hint="default" w:ascii="Calibri" w:hAnsi="Calibri" w:eastAsia="Times New Roman" w:cs="Calibri"/>
                <w:b/>
                <w:bCs/>
                <w:color w:val="000000"/>
                <w:sz w:val="32"/>
                <w:szCs w:val="32"/>
              </w:rPr>
              <w:t>0)</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b/>
                <w:bCs/>
                <w:i/>
                <w:iCs/>
                <w:color w:val="000000"/>
                <w:sz w:val="32"/>
                <w:szCs w:val="32"/>
              </w:rPr>
              <w:t>f</w:t>
            </w:r>
            <w:r>
              <w:rPr>
                <w:rFonts w:hint="default" w:ascii="Calibri" w:hAnsi="Calibri" w:eastAsia="Times New Roman" w:cs="Calibri"/>
                <w:b/>
                <w:bCs/>
                <w:color w:val="000000"/>
                <w:sz w:val="32"/>
                <w:szCs w:val="32"/>
              </w:rPr>
              <w:t>′(</w:t>
            </w:r>
            <w:r>
              <w:rPr>
                <w:rFonts w:hint="default" w:ascii="Calibri" w:hAnsi="Calibri" w:eastAsia="Times New Roman" w:cs="Calibri"/>
                <w:b/>
                <w:bCs/>
                <w:i/>
                <w:iCs/>
                <w:color w:val="000000"/>
                <w:sz w:val="32"/>
                <w:szCs w:val="32"/>
              </w:rPr>
              <w:t>x</w:t>
            </w:r>
            <w:r>
              <w:rPr>
                <w:rFonts w:hint="default" w:ascii="Calibri" w:hAnsi="Calibri" w:eastAsia="Times New Roman" w:cs="Calibri"/>
                <w:b/>
                <w:bCs/>
                <w:color w:val="000000"/>
                <w:sz w:val="32"/>
                <w:szCs w:val="32"/>
              </w:rPr>
              <w:t>0)</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b/>
                <w:bCs/>
                <w:i/>
                <w:iCs/>
                <w:color w:val="000000"/>
                <w:sz w:val="32"/>
                <w:szCs w:val="32"/>
              </w:rPr>
              <w:t>x</w:t>
            </w:r>
            <w:r>
              <w:rPr>
                <w:rFonts w:hint="default" w:ascii="Calibri" w:hAnsi="Calibri" w:eastAsia="Times New Roman" w:cs="Calibri"/>
                <w:b/>
                <w:bCs/>
                <w:color w:val="000000"/>
                <w:sz w:val="32"/>
                <w:szCs w:val="32"/>
              </w:rPr>
              <w:t>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b/>
                <w:bCs/>
                <w:color w:val="000000"/>
                <w:sz w:val="32"/>
                <w:szCs w:val="32"/>
              </w:rPr>
              <w:t>Update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216" w:type="pct"/>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lang w:val="en-US"/>
              </w:rPr>
            </w:pPr>
            <w:r>
              <w:rPr>
                <w:rFonts w:hint="default" w:ascii="Calibri" w:hAnsi="Calibri" w:eastAsia="Times New Roman" w:cs="Calibri"/>
                <w:color w:val="000000"/>
                <w:sz w:val="32"/>
                <w:szCs w:val="32"/>
                <w:lang w:val="en-US"/>
              </w:rPr>
              <w:t>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1.5</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0.875</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5.75</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1.34783</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i/>
                <w:iCs/>
                <w:color w:val="000000"/>
                <w:sz w:val="32"/>
                <w:szCs w:val="32"/>
              </w:rPr>
              <w:t>x</w:t>
            </w:r>
            <w:r>
              <w:rPr>
                <w:rFonts w:hint="default" w:ascii="Calibri" w:hAnsi="Calibri" w:eastAsia="Times New Roman" w:cs="Calibri"/>
                <w:color w:val="000000"/>
                <w:sz w:val="32"/>
                <w:szCs w:val="32"/>
              </w:rPr>
              <w:t>0=</w:t>
            </w:r>
            <w:r>
              <w:rPr>
                <w:rFonts w:hint="default" w:ascii="Calibri" w:hAnsi="Calibri" w:eastAsia="Times New Roman" w:cs="Calibri"/>
                <w:i/>
                <w:iCs/>
                <w:color w:val="000000"/>
                <w:sz w:val="32"/>
                <w:szCs w:val="32"/>
              </w:rPr>
              <w:t>x</w:t>
            </w:r>
            <w:r>
              <w:rPr>
                <w:rFonts w:hint="default" w:ascii="Calibri" w:hAnsi="Calibri" w:eastAsia="Times New Roman" w:cs="Calibri"/>
                <w:color w:val="000000"/>
                <w:sz w:val="32"/>
                <w:szCs w:val="32"/>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216" w:type="pct"/>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2</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1.34783</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0.10068</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4.44991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1.3252</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i/>
                <w:iCs/>
                <w:color w:val="000000"/>
                <w:sz w:val="32"/>
                <w:szCs w:val="32"/>
              </w:rPr>
              <w:t>x</w:t>
            </w:r>
            <w:r>
              <w:rPr>
                <w:rFonts w:hint="default" w:ascii="Calibri" w:hAnsi="Calibri" w:eastAsia="Times New Roman" w:cs="Calibri"/>
                <w:color w:val="000000"/>
                <w:sz w:val="32"/>
                <w:szCs w:val="32"/>
              </w:rPr>
              <w:t>0=</w:t>
            </w:r>
            <w:r>
              <w:rPr>
                <w:rFonts w:hint="default" w:ascii="Calibri" w:hAnsi="Calibri" w:eastAsia="Times New Roman" w:cs="Calibri"/>
                <w:i/>
                <w:iCs/>
                <w:color w:val="000000"/>
                <w:sz w:val="32"/>
                <w:szCs w:val="32"/>
              </w:rPr>
              <w:t>x</w:t>
            </w:r>
            <w:r>
              <w:rPr>
                <w:rFonts w:hint="default" w:ascii="Calibri" w:hAnsi="Calibri" w:eastAsia="Times New Roman" w:cs="Calibri"/>
                <w:color w:val="000000"/>
                <w:sz w:val="32"/>
                <w:szCs w:val="32"/>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216" w:type="pct"/>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3</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1.3252</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0.00206</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4.26847</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1.32472</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i/>
                <w:iCs/>
                <w:color w:val="000000"/>
                <w:sz w:val="32"/>
                <w:szCs w:val="32"/>
              </w:rPr>
              <w:t>x</w:t>
            </w:r>
            <w:r>
              <w:rPr>
                <w:rFonts w:hint="default" w:ascii="Calibri" w:hAnsi="Calibri" w:eastAsia="Times New Roman" w:cs="Calibri"/>
                <w:color w:val="000000"/>
                <w:sz w:val="32"/>
                <w:szCs w:val="32"/>
              </w:rPr>
              <w:t>0=</w:t>
            </w:r>
            <w:r>
              <w:rPr>
                <w:rFonts w:hint="default" w:ascii="Calibri" w:hAnsi="Calibri" w:eastAsia="Times New Roman" w:cs="Calibri"/>
                <w:i/>
                <w:iCs/>
                <w:color w:val="000000"/>
                <w:sz w:val="32"/>
                <w:szCs w:val="32"/>
              </w:rPr>
              <w:t>x</w:t>
            </w:r>
            <w:r>
              <w:rPr>
                <w:rFonts w:hint="default" w:ascii="Calibri" w:hAnsi="Calibri" w:eastAsia="Times New Roman" w:cs="Calibri"/>
                <w:color w:val="000000"/>
                <w:sz w:val="32"/>
                <w:szCs w:val="32"/>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216" w:type="pct"/>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4</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1.32472</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0</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4.26463</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color w:val="000000"/>
                <w:sz w:val="32"/>
                <w:szCs w:val="32"/>
              </w:rPr>
              <w:t>1.32472</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hint="default" w:ascii="Calibri" w:hAnsi="Calibri" w:eastAsia="Times New Roman" w:cs="Calibri"/>
                <w:color w:val="000000"/>
                <w:sz w:val="32"/>
                <w:szCs w:val="32"/>
              </w:rPr>
            </w:pPr>
            <w:r>
              <w:rPr>
                <w:rFonts w:hint="default" w:ascii="Calibri" w:hAnsi="Calibri" w:eastAsia="Times New Roman" w:cs="Calibri"/>
                <w:i/>
                <w:iCs/>
                <w:color w:val="000000"/>
                <w:sz w:val="32"/>
                <w:szCs w:val="32"/>
              </w:rPr>
              <w:t>x</w:t>
            </w:r>
            <w:r>
              <w:rPr>
                <w:rFonts w:hint="default" w:ascii="Calibri" w:hAnsi="Calibri" w:eastAsia="Times New Roman" w:cs="Calibri"/>
                <w:color w:val="000000"/>
                <w:sz w:val="32"/>
                <w:szCs w:val="32"/>
              </w:rPr>
              <w:t>0=</w:t>
            </w:r>
            <w:r>
              <w:rPr>
                <w:rFonts w:hint="default" w:ascii="Calibri" w:hAnsi="Calibri" w:eastAsia="Times New Roman" w:cs="Calibri"/>
                <w:i/>
                <w:iCs/>
                <w:color w:val="000000"/>
                <w:sz w:val="32"/>
                <w:szCs w:val="32"/>
              </w:rPr>
              <w:t>x</w:t>
            </w:r>
            <w:r>
              <w:rPr>
                <w:rFonts w:hint="default" w:ascii="Calibri" w:hAnsi="Calibri" w:eastAsia="Times New Roman" w:cs="Calibri"/>
                <w:color w:val="000000"/>
                <w:sz w:val="32"/>
                <w:szCs w:val="32"/>
              </w:rPr>
              <w:t>1</w:t>
            </w:r>
          </w:p>
        </w:tc>
      </w:tr>
    </w:tbl>
    <w:p>
      <w:pPr>
        <w:spacing w:before="0" w:beforeAutospacing="0" w:after="0" w:line="240" w:lineRule="auto"/>
        <w:rPr>
          <w:rFonts w:hint="default" w:ascii="Calibri" w:hAnsi="Calibri" w:eastAsia="Times New Roman" w:cs="Calibri"/>
          <w:sz w:val="32"/>
          <w:szCs w:val="32"/>
        </w:rPr>
      </w:pPr>
    </w:p>
    <w:p>
      <w:pPr>
        <w:spacing w:before="0" w:beforeAutospacing="0" w:after="0" w:line="240" w:lineRule="auto"/>
        <w:rPr>
          <w:rFonts w:hint="default" w:ascii="Calibri" w:hAnsi="Calibri" w:eastAsia="Times New Roman" w:cs="Calibri"/>
          <w:color w:val="181717"/>
          <w:sz w:val="32"/>
          <w:szCs w:val="32"/>
        </w:rPr>
      </w:pPr>
    </w:p>
    <w:p>
      <w:pPr>
        <w:spacing w:before="0" w:beforeAutospacing="0" w:after="0" w:line="240" w:lineRule="auto"/>
        <w:rPr>
          <w:rFonts w:hint="default" w:ascii="Calibri" w:hAnsi="Calibri" w:eastAsia="Times New Roman" w:cs="Calibri"/>
          <w:b/>
          <w:bCs/>
          <w:i/>
          <w:iCs/>
          <w:color w:val="181717"/>
          <w:sz w:val="32"/>
          <w:szCs w:val="32"/>
          <w:u w:val="single"/>
          <w:lang w:val="en-US"/>
        </w:rPr>
      </w:pPr>
      <w:r>
        <w:rPr>
          <w:rFonts w:hint="default" w:ascii="Calibri" w:hAnsi="Calibri" w:eastAsia="Times New Roman" w:cs="Calibri"/>
          <w:b/>
          <w:bCs/>
          <w:i/>
          <w:iCs/>
          <w:color w:val="181717"/>
          <w:sz w:val="32"/>
          <w:szCs w:val="32"/>
          <w:u w:val="single"/>
          <w:lang w:val="en-US"/>
        </w:rPr>
        <w:t>secant method:</w:t>
      </w:r>
    </w:p>
    <w:p>
      <w:pPr>
        <w:spacing w:before="0" w:beforeAutospacing="0" w:after="0" w:line="240" w:lineRule="auto"/>
        <w:rPr>
          <w:rFonts w:hint="default" w:ascii="Calibri" w:hAnsi="Calibri" w:eastAsia="Times New Roman" w:cs="Calibri"/>
          <w:color w:val="181717"/>
          <w:sz w:val="32"/>
          <w:szCs w:val="32"/>
          <w:lang w:val="en-US"/>
        </w:rPr>
      </w:pPr>
      <w:r>
        <w:rPr>
          <w:rFonts w:hint="default" w:ascii="Calibri" w:hAnsi="Calibri" w:eastAsia="Times New Roman" w:cs="Calibri"/>
          <w:color w:val="181717"/>
          <w:sz w:val="32"/>
          <w:szCs w:val="32"/>
          <w:lang w:val="en-US"/>
        </w:rPr>
        <w:t xml:space="preserve">          </w:t>
      </w:r>
      <w:r>
        <w:rPr>
          <w:rFonts w:hint="default" w:ascii="Calibri" w:hAnsi="Calibri" w:cs="Calibri"/>
          <w:sz w:val="32"/>
          <w:szCs w:val="32"/>
        </w:rPr>
        <w:t>In numerical analysis, the secant method is a root-finding algorithm that uses a succession of roots of secant lines to better approximate a root of a function f. The secant method can be thought of as a finite-difference approximation of Newton’s method.</w:t>
      </w:r>
    </w:p>
    <w:p>
      <w:pPr>
        <w:rPr>
          <w:rFonts w:hint="default" w:ascii="Calibri" w:hAnsi="Calibri" w:cs="Calibri"/>
          <w:sz w:val="32"/>
          <w:szCs w:val="32"/>
        </w:rPr>
      </w:pPr>
      <w:r>
        <w:rPr>
          <w:rFonts w:hint="default" w:ascii="Calibri" w:hAnsi="Calibri" w:cs="Calibri"/>
          <w:sz w:val="32"/>
          <w:szCs w:val="32"/>
        </w:rPr>
        <w:t>Starting with initial values x0 and x1, we construct a line through the points (x0, f(x0)) and (x1, f(x1)), as shown in the picture above. In slope–intercept form, the equation of this line is</w:t>
      </w:r>
    </w:p>
    <w:p>
      <w:pPr>
        <w:rPr>
          <w:rFonts w:hint="default" w:ascii="Calibri" w:hAnsi="Calibri" w:cs="Calibri"/>
          <w:sz w:val="32"/>
          <w:szCs w:val="32"/>
        </w:rPr>
      </w:pPr>
      <w:r>
        <w:rPr>
          <w:rFonts w:hint="default" w:ascii="Calibri" w:hAnsi="Calibri" w:cs="Calibri"/>
          <w:sz w:val="32"/>
          <w:szCs w:val="32"/>
        </w:rPr>
        <w:t xml:space="preserve"> </w:t>
      </w:r>
    </w:p>
    <w:p>
      <w:pPr>
        <w:rPr>
          <w:rFonts w:hint="default" w:ascii="Calibri" w:hAnsi="Calibri" w:cs="Calibri"/>
          <w:sz w:val="32"/>
          <w:szCs w:val="32"/>
        </w:rPr>
      </w:pPr>
      <w:r>
        <w:rPr>
          <w:rFonts w:hint="default" w:ascii="Calibri" w:hAnsi="Calibri" w:cs="Calibri"/>
          <w:b/>
          <w:bCs/>
          <w:i/>
          <w:iCs/>
          <w:sz w:val="32"/>
          <w:szCs w:val="32"/>
        </w:rPr>
        <w:t>A</w:t>
      </w:r>
      <w:r>
        <w:rPr>
          <w:rFonts w:hint="default" w:ascii="Calibri" w:hAnsi="Calibri" w:cs="Calibri"/>
          <w:b/>
          <w:bCs/>
          <w:i/>
          <w:iCs/>
          <w:sz w:val="32"/>
          <w:szCs w:val="32"/>
          <w:u w:val="single"/>
        </w:rPr>
        <w:t>dvantages</w:t>
      </w:r>
      <w:r>
        <w:rPr>
          <w:rFonts w:hint="default" w:ascii="Calibri" w:hAnsi="Calibri" w:cs="Calibri"/>
          <w:b/>
          <w:bCs/>
          <w:sz w:val="32"/>
          <w:szCs w:val="32"/>
          <w:u w:val="single"/>
        </w:rPr>
        <w:t xml:space="preserve">: </w:t>
      </w:r>
    </w:p>
    <w:p>
      <w:pPr>
        <w:pStyle w:val="22"/>
        <w:numPr>
          <w:ilvl w:val="0"/>
          <w:numId w:val="8"/>
        </w:numPr>
        <w:rPr>
          <w:rFonts w:hint="default" w:ascii="Calibri" w:hAnsi="Calibri" w:cs="Calibri"/>
          <w:sz w:val="32"/>
          <w:szCs w:val="32"/>
        </w:rPr>
      </w:pPr>
      <w:r>
        <w:rPr>
          <w:rFonts w:hint="default" w:ascii="Calibri" w:hAnsi="Calibri" w:cs="Calibri"/>
          <w:sz w:val="32"/>
          <w:szCs w:val="32"/>
        </w:rPr>
        <w:t>It may converge even faster and it doesn’t need to bracket the root</w:t>
      </w:r>
    </w:p>
    <w:p>
      <w:pPr>
        <w:pStyle w:val="22"/>
        <w:numPr>
          <w:ilvl w:val="0"/>
          <w:numId w:val="8"/>
        </w:numPr>
        <w:rPr>
          <w:rFonts w:hint="default" w:ascii="Calibri" w:hAnsi="Calibri" w:cs="Calibri"/>
          <w:sz w:val="32"/>
          <w:szCs w:val="32"/>
        </w:rPr>
      </w:pPr>
      <w:r>
        <w:rPr>
          <w:rFonts w:hint="default" w:ascii="Calibri" w:hAnsi="Calibri" w:cs="Calibri"/>
          <w:sz w:val="32"/>
          <w:szCs w:val="32"/>
        </w:rPr>
        <w:t xml:space="preserve">It requires two guesses that do not need to bracket the root. </w:t>
      </w:r>
    </w:p>
    <w:p>
      <w:pPr>
        <w:rPr>
          <w:rFonts w:hint="default" w:ascii="Calibri" w:hAnsi="Calibri" w:cs="Calibri"/>
          <w:sz w:val="32"/>
          <w:szCs w:val="32"/>
        </w:rPr>
      </w:pPr>
      <w:r>
        <w:rPr>
          <w:rFonts w:hint="default" w:ascii="Calibri" w:hAnsi="Calibri" w:cs="Calibri"/>
          <w:sz w:val="32"/>
          <w:szCs w:val="32"/>
        </w:rPr>
        <w:t>It doesn’t require use of derivative of a given function.</w:t>
      </w:r>
    </w:p>
    <w:p>
      <w:pPr>
        <w:rPr>
          <w:rFonts w:hint="default" w:ascii="Calibri" w:hAnsi="Calibri" w:cs="Calibri"/>
          <w:sz w:val="32"/>
          <w:szCs w:val="32"/>
        </w:rPr>
      </w:pPr>
      <w:r>
        <w:rPr>
          <w:rFonts w:hint="default" w:ascii="Calibri" w:hAnsi="Calibri" w:cs="Calibri"/>
          <w:b/>
          <w:bCs/>
          <w:sz w:val="32"/>
          <w:szCs w:val="32"/>
          <w:u w:val="single"/>
        </w:rPr>
        <w:t>Disadvantages:</w:t>
      </w:r>
    </w:p>
    <w:p>
      <w:pPr>
        <w:pStyle w:val="22"/>
        <w:numPr>
          <w:ilvl w:val="0"/>
          <w:numId w:val="9"/>
        </w:numPr>
        <w:rPr>
          <w:rFonts w:hint="default" w:ascii="Calibri" w:hAnsi="Calibri" w:cs="Calibri"/>
          <w:sz w:val="32"/>
          <w:szCs w:val="32"/>
        </w:rPr>
      </w:pPr>
      <w:r>
        <w:rPr>
          <w:rFonts w:hint="default" w:ascii="Calibri" w:hAnsi="Calibri" w:cs="Calibri"/>
          <w:sz w:val="32"/>
          <w:szCs w:val="32"/>
        </w:rPr>
        <w:t xml:space="preserve">It is not guaranteed to converge. </w:t>
      </w:r>
    </w:p>
    <w:p>
      <w:pPr>
        <w:pStyle w:val="22"/>
        <w:numPr>
          <w:ilvl w:val="0"/>
          <w:numId w:val="9"/>
        </w:numPr>
        <w:rPr>
          <w:rFonts w:hint="default" w:ascii="Calibri" w:hAnsi="Calibri" w:cs="Calibri"/>
          <w:sz w:val="32"/>
          <w:szCs w:val="32"/>
        </w:rPr>
      </w:pPr>
      <w:r>
        <w:rPr>
          <w:rFonts w:hint="default" w:ascii="Calibri" w:hAnsi="Calibri" w:cs="Calibri"/>
          <w:sz w:val="32"/>
          <w:szCs w:val="32"/>
        </w:rPr>
        <w:t xml:space="preserve">It may diverge. </w:t>
      </w:r>
    </w:p>
    <w:p>
      <w:pPr>
        <w:pStyle w:val="22"/>
        <w:numPr>
          <w:numId w:val="0"/>
        </w:numPr>
        <w:spacing w:before="100" w:beforeAutospacing="1" w:after="160" w:line="256" w:lineRule="auto"/>
        <w:contextualSpacing/>
        <w:rPr>
          <w:rFonts w:hint="default" w:ascii="Calibri" w:hAnsi="Calibri" w:cs="Calibri"/>
          <w:sz w:val="32"/>
          <w:szCs w:val="32"/>
          <w:lang w:val="en-US"/>
        </w:rPr>
      </w:pPr>
    </w:p>
    <w:p>
      <w:pPr>
        <w:pStyle w:val="22"/>
        <w:numPr>
          <w:numId w:val="0"/>
        </w:numPr>
        <w:spacing w:before="100" w:beforeAutospacing="1" w:after="160" w:line="256" w:lineRule="auto"/>
        <w:contextualSpacing/>
        <w:rPr>
          <w:rFonts w:hint="default" w:ascii="Calibri" w:hAnsi="Calibri"/>
          <w:b/>
          <w:bCs/>
          <w:i/>
          <w:iCs/>
          <w:sz w:val="52"/>
          <w:szCs w:val="52"/>
          <w:u w:val="single"/>
        </w:rPr>
      </w:pPr>
      <w:r>
        <w:rPr>
          <w:rFonts w:hint="default" w:ascii="Calibri" w:hAnsi="Calibri"/>
          <w:b/>
          <w:bCs/>
          <w:i/>
          <w:iCs/>
          <w:sz w:val="52"/>
          <w:szCs w:val="52"/>
          <w:u w:val="single"/>
        </w:rPr>
        <w:t>Python Source Code: Secant Method</w:t>
      </w:r>
    </w:p>
    <w:p>
      <w:pPr>
        <w:pStyle w:val="22"/>
        <w:numPr>
          <w:numId w:val="0"/>
        </w:numPr>
        <w:spacing w:before="100" w:beforeAutospacing="1" w:after="160" w:line="256" w:lineRule="auto"/>
        <w:contextualSpacing/>
        <w:rPr>
          <w:rFonts w:hint="default" w:ascii="Calibri" w:hAnsi="Calibri"/>
          <w:sz w:val="32"/>
          <w:szCs w:val="32"/>
        </w:rPr>
      </w:pPr>
    </w:p>
    <w:p>
      <w:pPr>
        <w:pStyle w:val="22"/>
        <w:numPr>
          <w:numId w:val="0"/>
        </w:numPr>
        <w:spacing w:before="100" w:beforeAutospacing="1" w:after="160" w:line="256" w:lineRule="auto"/>
        <w:contextualSpacing/>
        <w:rPr>
          <w:rFonts w:hint="default" w:ascii="Calibri" w:hAnsi="Calibri"/>
          <w:sz w:val="32"/>
          <w:szCs w:val="32"/>
        </w:rPr>
      </w:pP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Defining Function</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def f</w:t>
      </w:r>
      <w:r>
        <w:rPr>
          <w:rFonts w:hint="default" w:ascii="Calibri" w:hAnsi="Calibri"/>
          <w:sz w:val="32"/>
          <w:szCs w:val="32"/>
        </w:rPr>
        <w:t>(</w:t>
      </w:r>
      <w:r>
        <w:rPr>
          <w:rFonts w:hint="default" w:ascii="Calibri" w:hAnsi="Calibri"/>
          <w:b/>
          <w:bCs/>
          <w:sz w:val="32"/>
          <w:szCs w:val="32"/>
        </w:rPr>
        <w:t>x):</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return x**3 - 5*x - 9</w:t>
      </w:r>
    </w:p>
    <w:p>
      <w:pPr>
        <w:pStyle w:val="22"/>
        <w:numPr>
          <w:numId w:val="0"/>
        </w:numPr>
        <w:spacing w:before="100" w:beforeAutospacing="1" w:after="160" w:line="256" w:lineRule="auto"/>
        <w:contextualSpacing/>
        <w:rPr>
          <w:rFonts w:hint="default" w:ascii="Calibri" w:hAnsi="Calibri"/>
          <w:b/>
          <w:bCs/>
          <w:sz w:val="32"/>
          <w:szCs w:val="32"/>
        </w:rPr>
      </w:pP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Implementing Secant Method</w:t>
      </w:r>
    </w:p>
    <w:p>
      <w:pPr>
        <w:pStyle w:val="22"/>
        <w:numPr>
          <w:numId w:val="0"/>
        </w:numPr>
        <w:spacing w:before="100" w:beforeAutospacing="1" w:after="160" w:line="256" w:lineRule="auto"/>
        <w:contextualSpacing/>
        <w:rPr>
          <w:rFonts w:hint="default" w:ascii="Calibri" w:hAnsi="Calibri"/>
          <w:b/>
          <w:bCs/>
          <w:sz w:val="32"/>
          <w:szCs w:val="32"/>
        </w:rPr>
      </w:pP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def secant(x0,x1,e,N):</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print('\n\n** SECANT METHOD IMPLEMENTATION **')</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step = 1</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condition = True</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while condition:</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if f(x0) == f(x1):</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print('Divide by zero error!')</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break</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x2 = x0 - (x1-x0)*f(x0)/( f(x1) - f(x0) ) </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print('Iteration-%d, x2 = %0.6f and f(x2) = %0.6f' % (step, x2, f(x2)))</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x0 = x1</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x1 = x2</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step = step + 1</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if step &gt; N:</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print('Not Convergent!')</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break</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condition = abs(f(x2)) &gt; e</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ml:space="preserve">    print('\n Required root is: %0.8f' % x2)</w:t>
      </w:r>
    </w:p>
    <w:p>
      <w:pPr>
        <w:pStyle w:val="22"/>
        <w:numPr>
          <w:numId w:val="0"/>
        </w:numPr>
        <w:spacing w:before="100" w:beforeAutospacing="1" w:after="160" w:line="256" w:lineRule="auto"/>
        <w:contextualSpacing/>
        <w:rPr>
          <w:rFonts w:hint="default" w:ascii="Calibri" w:hAnsi="Calibri"/>
          <w:b/>
          <w:bCs/>
          <w:sz w:val="32"/>
          <w:szCs w:val="32"/>
        </w:rPr>
      </w:pPr>
    </w:p>
    <w:p>
      <w:pPr>
        <w:pStyle w:val="22"/>
        <w:numPr>
          <w:numId w:val="0"/>
        </w:numPr>
        <w:spacing w:before="100" w:beforeAutospacing="1" w:after="160" w:line="256" w:lineRule="auto"/>
        <w:contextualSpacing/>
        <w:rPr>
          <w:rFonts w:hint="default" w:ascii="Calibri" w:hAnsi="Calibri"/>
          <w:b/>
          <w:bCs/>
          <w:sz w:val="32"/>
          <w:szCs w:val="32"/>
        </w:rPr>
      </w:pP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Input Section</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x0 = input('Enter First Guess: ')</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x1 = input('Enter Second Guess: ')</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e = input('Tolerable Error: ')</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N = input('Maximum Step: ')</w:t>
      </w:r>
    </w:p>
    <w:p>
      <w:pPr>
        <w:pStyle w:val="22"/>
        <w:numPr>
          <w:numId w:val="0"/>
        </w:numPr>
        <w:spacing w:before="100" w:beforeAutospacing="1" w:after="160" w:line="256" w:lineRule="auto"/>
        <w:contextualSpacing/>
        <w:rPr>
          <w:rFonts w:hint="default" w:ascii="Calibri" w:hAnsi="Calibri"/>
          <w:b/>
          <w:bCs/>
          <w:sz w:val="32"/>
          <w:szCs w:val="32"/>
        </w:rPr>
      </w:pP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Converting x0 and e to float</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x0 = float(x0)</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x1 = float(x1)</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e = float(e)</w:t>
      </w:r>
    </w:p>
    <w:p>
      <w:pPr>
        <w:pStyle w:val="22"/>
        <w:numPr>
          <w:numId w:val="0"/>
        </w:numPr>
        <w:spacing w:before="100" w:beforeAutospacing="1" w:after="160" w:line="256" w:lineRule="auto"/>
        <w:contextualSpacing/>
        <w:rPr>
          <w:rFonts w:hint="default" w:ascii="Calibri" w:hAnsi="Calibri"/>
          <w:b/>
          <w:bCs/>
          <w:sz w:val="32"/>
          <w:szCs w:val="32"/>
        </w:rPr>
      </w:pP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Converting N to integer</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N = int(N)</w:t>
      </w:r>
    </w:p>
    <w:p>
      <w:pPr>
        <w:pStyle w:val="22"/>
        <w:numPr>
          <w:numId w:val="0"/>
        </w:numPr>
        <w:spacing w:before="100" w:beforeAutospacing="1" w:after="160" w:line="256" w:lineRule="auto"/>
        <w:contextualSpacing/>
        <w:rPr>
          <w:rFonts w:hint="default" w:ascii="Calibri" w:hAnsi="Calibri"/>
          <w:b/>
          <w:bCs/>
          <w:sz w:val="32"/>
          <w:szCs w:val="32"/>
        </w:rPr>
      </w:pPr>
    </w:p>
    <w:p>
      <w:pPr>
        <w:pStyle w:val="22"/>
        <w:numPr>
          <w:numId w:val="0"/>
        </w:numPr>
        <w:spacing w:before="100" w:beforeAutospacing="1" w:after="160" w:line="256" w:lineRule="auto"/>
        <w:contextualSpacing/>
        <w:rPr>
          <w:rFonts w:hint="default" w:ascii="Calibri" w:hAnsi="Calibri"/>
          <w:b/>
          <w:bCs/>
          <w:sz w:val="32"/>
          <w:szCs w:val="32"/>
        </w:rPr>
      </w:pP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#Note: You can combine above three section like this</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x0 = float(input('Enter First Guess: '))</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x1 = float(input('Enter Second Guess: '))</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e = float(input('Tolerable Error: '))</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N = int(input('Maximum Step: '))</w:t>
      </w:r>
    </w:p>
    <w:p>
      <w:pPr>
        <w:pStyle w:val="22"/>
        <w:numPr>
          <w:numId w:val="0"/>
        </w:numPr>
        <w:spacing w:before="100" w:beforeAutospacing="1" w:after="160" w:line="256" w:lineRule="auto"/>
        <w:contextualSpacing/>
        <w:rPr>
          <w:rFonts w:hint="default" w:ascii="Calibri" w:hAnsi="Calibri"/>
          <w:b/>
          <w:bCs/>
          <w:sz w:val="32"/>
          <w:szCs w:val="32"/>
        </w:rPr>
      </w:pP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Starting Secant Method</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secant(x0,x1,e,N)</w:t>
      </w:r>
    </w:p>
    <w:p>
      <w:pPr>
        <w:pStyle w:val="22"/>
        <w:numPr>
          <w:numId w:val="0"/>
        </w:numPr>
        <w:spacing w:before="100" w:beforeAutospacing="1" w:after="160" w:line="256" w:lineRule="auto"/>
        <w:contextualSpacing/>
        <w:rPr>
          <w:rFonts w:hint="default" w:ascii="Calibri" w:hAnsi="Calibri"/>
          <w:b/>
          <w:bCs/>
          <w:sz w:val="32"/>
          <w:szCs w:val="32"/>
        </w:rPr>
      </w:pP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Python Program Output: Secant Method</w:t>
      </w:r>
    </w:p>
    <w:p>
      <w:pPr>
        <w:pStyle w:val="22"/>
        <w:numPr>
          <w:numId w:val="0"/>
        </w:numPr>
        <w:spacing w:before="100" w:beforeAutospacing="1" w:after="160" w:line="256" w:lineRule="auto"/>
        <w:contextualSpacing/>
        <w:rPr>
          <w:rFonts w:hint="default" w:ascii="Calibri" w:hAnsi="Calibri"/>
          <w:b/>
          <w:bCs/>
          <w:sz w:val="32"/>
          <w:szCs w:val="32"/>
        </w:rPr>
      </w:pP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Enter First Guess: 2</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Enter Second Guess: 3</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Tolerable Error: 0.000001</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Maximum Step: 10</w:t>
      </w:r>
    </w:p>
    <w:p>
      <w:pPr>
        <w:pStyle w:val="22"/>
        <w:numPr>
          <w:numId w:val="0"/>
        </w:numPr>
        <w:spacing w:before="100" w:beforeAutospacing="1" w:after="160" w:line="256" w:lineRule="auto"/>
        <w:contextualSpacing/>
        <w:rPr>
          <w:rFonts w:hint="default" w:ascii="Calibri" w:hAnsi="Calibri"/>
          <w:b/>
          <w:bCs/>
          <w:sz w:val="32"/>
          <w:szCs w:val="32"/>
        </w:rPr>
      </w:pPr>
    </w:p>
    <w:p>
      <w:pPr>
        <w:pStyle w:val="22"/>
        <w:numPr>
          <w:numId w:val="0"/>
        </w:numPr>
        <w:spacing w:before="100" w:beforeAutospacing="1" w:after="160" w:line="256" w:lineRule="auto"/>
        <w:contextualSpacing/>
        <w:rPr>
          <w:rFonts w:hint="default" w:ascii="Calibri" w:hAnsi="Calibri"/>
          <w:b/>
          <w:bCs/>
          <w:sz w:val="32"/>
          <w:szCs w:val="32"/>
        </w:rPr>
      </w:pP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 SECANT METHOD IMPLEMENTATION *</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Iteration-1, x2 = 2.785714 and f(x2) = -1.310860</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Iteration-2, x2 = 2.850875 and f(x2) = -0.083923</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Iteration-3, x2 = 2.855332 and f(x2) = 0.002635</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Iteration-4, x2 = 2.855196 and f(x2) = -0.000005</w:t>
      </w:r>
    </w:p>
    <w:p>
      <w:pPr>
        <w:pStyle w:val="22"/>
        <w:numPr>
          <w:numId w:val="0"/>
        </w:numPr>
        <w:spacing w:before="100" w:beforeAutospacing="1" w:after="160" w:line="256" w:lineRule="auto"/>
        <w:contextualSpacing/>
        <w:rPr>
          <w:rFonts w:hint="default" w:ascii="Calibri" w:hAnsi="Calibri"/>
          <w:b/>
          <w:bCs/>
          <w:sz w:val="32"/>
          <w:szCs w:val="32"/>
        </w:rPr>
      </w:pPr>
      <w:r>
        <w:rPr>
          <w:rFonts w:hint="default" w:ascii="Calibri" w:hAnsi="Calibri"/>
          <w:b/>
          <w:bCs/>
          <w:sz w:val="32"/>
          <w:szCs w:val="32"/>
        </w:rPr>
        <w:t>Iteration-5, x2 = 2.855197 and f(x2) = -0.000000</w:t>
      </w:r>
    </w:p>
    <w:p>
      <w:pPr>
        <w:pStyle w:val="22"/>
        <w:numPr>
          <w:numId w:val="0"/>
        </w:numPr>
        <w:spacing w:before="100" w:beforeAutospacing="1" w:after="160" w:line="256" w:lineRule="auto"/>
        <w:contextualSpacing/>
        <w:rPr>
          <w:rFonts w:hint="default" w:ascii="Calibri" w:hAnsi="Calibri"/>
          <w:b/>
          <w:bCs/>
          <w:sz w:val="32"/>
          <w:szCs w:val="32"/>
        </w:rPr>
      </w:pPr>
    </w:p>
    <w:p>
      <w:pPr>
        <w:pStyle w:val="22"/>
        <w:numPr>
          <w:numId w:val="0"/>
        </w:numPr>
        <w:spacing w:before="100" w:beforeAutospacing="1" w:after="160" w:line="256" w:lineRule="auto"/>
        <w:contextualSpacing/>
        <w:rPr>
          <w:rFonts w:hint="default" w:ascii="Calibri" w:hAnsi="Calibri" w:cs="Calibri"/>
          <w:b/>
          <w:bCs/>
          <w:sz w:val="32"/>
          <w:szCs w:val="32"/>
        </w:rPr>
      </w:pPr>
      <w:r>
        <w:rPr>
          <w:rFonts w:hint="default" w:ascii="Calibri" w:hAnsi="Calibri"/>
          <w:b/>
          <w:bCs/>
          <w:sz w:val="32"/>
          <w:szCs w:val="32"/>
        </w:rPr>
        <w:t xml:space="preserve"> Required root is: 2.85519654</w:t>
      </w:r>
    </w:p>
    <w:p>
      <w:pPr>
        <w:pStyle w:val="22"/>
        <w:numPr>
          <w:numId w:val="0"/>
        </w:numPr>
        <w:spacing w:before="100" w:beforeAutospacing="1" w:after="160" w:line="256" w:lineRule="auto"/>
        <w:contextualSpacing/>
        <w:rPr>
          <w:rFonts w:hint="default" w:ascii="Calibri" w:hAnsi="Calibri" w:cs="Calibri"/>
          <w:b/>
          <w:bCs/>
          <w:sz w:val="32"/>
          <w:szCs w:val="32"/>
        </w:rPr>
      </w:pPr>
    </w:p>
    <w:p>
      <w:pPr>
        <w:pStyle w:val="22"/>
        <w:numPr>
          <w:numId w:val="0"/>
        </w:numPr>
        <w:spacing w:before="100" w:beforeAutospacing="1" w:after="160" w:line="256" w:lineRule="auto"/>
        <w:contextualSpacing/>
        <w:rPr>
          <w:rFonts w:hint="default" w:ascii="Calibri" w:hAnsi="Calibri" w:cs="Calibri"/>
          <w:b/>
          <w:bCs/>
          <w:sz w:val="32"/>
          <w:szCs w:val="32"/>
        </w:rPr>
      </w:pPr>
    </w:p>
    <w:p>
      <w:pPr>
        <w:pStyle w:val="22"/>
        <w:numPr>
          <w:numId w:val="0"/>
        </w:numPr>
        <w:spacing w:before="100" w:beforeAutospacing="1" w:after="160" w:line="256" w:lineRule="auto"/>
        <w:contextualSpacing/>
        <w:rPr>
          <w:rFonts w:hint="default" w:ascii="Calibri" w:hAnsi="Calibri" w:cs="Calibri"/>
          <w:b/>
          <w:bCs/>
          <w:sz w:val="32"/>
          <w:szCs w:val="32"/>
        </w:rPr>
      </w:pPr>
    </w:p>
    <w:p>
      <w:pPr>
        <w:pStyle w:val="22"/>
        <w:numPr>
          <w:numId w:val="0"/>
        </w:numPr>
        <w:spacing w:before="100" w:beforeAutospacing="1" w:after="160" w:line="256" w:lineRule="auto"/>
        <w:contextualSpacing/>
        <w:rPr>
          <w:rFonts w:hint="default" w:ascii="Calibri" w:hAnsi="Calibri" w:cs="Calibri"/>
          <w:b/>
          <w:bCs/>
          <w:sz w:val="32"/>
          <w:szCs w:val="32"/>
        </w:rPr>
      </w:pPr>
    </w:p>
    <w:p>
      <w:pPr>
        <w:pStyle w:val="22"/>
        <w:numPr>
          <w:numId w:val="0"/>
        </w:numPr>
        <w:spacing w:before="100" w:beforeAutospacing="1" w:after="160" w:line="256" w:lineRule="auto"/>
        <w:contextualSpacing/>
        <w:rPr>
          <w:rFonts w:hint="default" w:ascii="Calibri" w:hAnsi="Calibri" w:cs="Calibri"/>
          <w:sz w:val="32"/>
          <w:szCs w:val="32"/>
        </w:rPr>
      </w:pPr>
    </w:p>
    <w:p>
      <w:pPr>
        <w:pStyle w:val="22"/>
        <w:numPr>
          <w:numId w:val="0"/>
        </w:numPr>
        <w:spacing w:before="100" w:beforeAutospacing="1" w:after="160" w:line="256" w:lineRule="auto"/>
        <w:contextualSpacing/>
        <w:rPr>
          <w:rFonts w:hint="default" w:ascii="Calibri" w:hAnsi="Calibri" w:cs="Calibri"/>
          <w:sz w:val="32"/>
          <w:szCs w:val="32"/>
        </w:rPr>
      </w:pPr>
    </w:p>
    <w:p>
      <w:pPr>
        <w:ind w:left="360"/>
        <w:rPr>
          <w:rFonts w:hint="default" w:ascii="Calibri" w:hAnsi="Calibri" w:cs="Calibri"/>
          <w:b/>
          <w:bCs/>
          <w:i/>
          <w:iCs/>
          <w:sz w:val="32"/>
          <w:szCs w:val="32"/>
          <w:u w:val="double"/>
        </w:rPr>
      </w:pPr>
      <w:r>
        <w:rPr>
          <w:rFonts w:hint="default" w:ascii="Calibri" w:hAnsi="Calibri" w:cs="Calibri"/>
          <w:b/>
          <w:bCs/>
          <w:i/>
          <w:iCs/>
          <w:sz w:val="32"/>
          <w:szCs w:val="32"/>
          <w:u w:val="double"/>
          <w:lang w:val="en-US"/>
        </w:rPr>
        <w:t>Fixed point iteration:</w:t>
      </w:r>
    </w:p>
    <w:p>
      <w:pPr>
        <w:pStyle w:val="22"/>
        <w:rPr>
          <w:rFonts w:hint="default" w:ascii="Calibri" w:hAnsi="Calibri" w:cs="Calibri"/>
          <w:sz w:val="28"/>
          <w:szCs w:val="28"/>
        </w:rPr>
      </w:pPr>
      <w:r>
        <w:rPr>
          <w:rFonts w:hint="default" w:ascii="Calibri" w:hAnsi="Calibri" w:cs="Calibri"/>
          <w:sz w:val="32"/>
          <w:szCs w:val="32"/>
          <w:lang w:val="en-US"/>
        </w:rPr>
        <w:t xml:space="preserve">              </w:t>
      </w:r>
      <w:r>
        <w:rPr>
          <w:rFonts w:hint="default" w:ascii="Calibri" w:hAnsi="Calibri" w:cs="Calibri"/>
          <w:sz w:val="32"/>
          <w:szCs w:val="32"/>
        </w:rPr>
        <w:t xml:space="preserve">The fixed point iteration method in numerical analysis is used to find an approximate solution to algebraic and transcendental equations. Sometimes, it becomes very tedious to find solutions to cubic, bi-quadratic </w:t>
      </w:r>
      <w:r>
        <w:rPr>
          <w:rFonts w:hint="default" w:ascii="Calibri" w:hAnsi="Calibri" w:cs="Calibri"/>
          <w:sz w:val="28"/>
          <w:szCs w:val="28"/>
        </w:rPr>
        <w:t>and transcendental equations; then, we can apply specific numerical methods to find the solution; one among those methods is the fixed point iteration method.</w:t>
      </w:r>
    </w:p>
    <w:p>
      <w:pPr>
        <w:pStyle w:val="22"/>
        <w:rPr>
          <w:sz w:val="28"/>
          <w:szCs w:val="28"/>
        </w:rPr>
      </w:pPr>
      <w:r>
        <w:rPr>
          <w:sz w:val="28"/>
          <w:szCs w:val="28"/>
        </w:rPr>
        <w:t xml:space="preserve"> </w:t>
      </w:r>
    </w:p>
    <w:p>
      <w:pPr>
        <w:pStyle w:val="22"/>
        <w:numPr>
          <w:ilvl w:val="0"/>
          <w:numId w:val="9"/>
        </w:numPr>
        <w:rPr>
          <w:rFonts w:hint="default" w:ascii="Calibri" w:hAnsi="Calibri" w:cs="Calibri"/>
          <w:sz w:val="32"/>
          <w:szCs w:val="32"/>
        </w:rPr>
      </w:pPr>
      <w:r>
        <w:rPr>
          <w:rFonts w:hint="default" w:ascii="Calibri" w:hAnsi="Calibri" w:cs="Calibri"/>
          <w:sz w:val="28"/>
          <w:szCs w:val="28"/>
        </w:rPr>
        <w:t xml:space="preserve">The fixed point iteration method uses the concept of a fixed point in a repeated manner to compute the solution of the given equation. A fixed point is a point in the domain </w:t>
      </w:r>
      <w:r>
        <w:rPr>
          <w:rFonts w:hint="default" w:ascii="Calibri" w:hAnsi="Calibri" w:cs="Calibri"/>
          <w:sz w:val="32"/>
          <w:szCs w:val="32"/>
        </w:rPr>
        <w:t xml:space="preserve">of a function g such that g(x) = x. In the fixed point iteration method. </w:t>
      </w:r>
    </w:p>
    <w:p>
      <w:pPr>
        <w:pStyle w:val="22"/>
        <w:numPr>
          <w:ilvl w:val="0"/>
          <w:numId w:val="9"/>
        </w:numPr>
        <w:rPr>
          <w:rFonts w:hint="default" w:ascii="Calibri" w:hAnsi="Calibri" w:cs="Calibri"/>
          <w:sz w:val="32"/>
          <w:szCs w:val="32"/>
        </w:rPr>
      </w:pPr>
      <w:r>
        <w:rPr>
          <w:rFonts w:hint="default" w:ascii="Calibri" w:hAnsi="Calibri" w:cs="Calibri"/>
          <w:sz w:val="32"/>
          <w:szCs w:val="32"/>
        </w:rPr>
        <w:t>Fixed Point Iteration Method</w:t>
      </w:r>
    </w:p>
    <w:p>
      <w:pPr>
        <w:pStyle w:val="22"/>
        <w:numPr>
          <w:ilvl w:val="0"/>
          <w:numId w:val="9"/>
        </w:numPr>
        <w:rPr>
          <w:rFonts w:hint="default" w:ascii="Calibri" w:hAnsi="Calibri" w:cs="Calibri"/>
          <w:sz w:val="32"/>
          <w:szCs w:val="32"/>
        </w:rPr>
      </w:pPr>
      <w:r>
        <w:rPr>
          <w:rFonts w:hint="default" w:ascii="Calibri" w:hAnsi="Calibri" w:cs="Calibri"/>
          <w:sz w:val="32"/>
          <w:szCs w:val="32"/>
        </w:rPr>
        <w:t>Suppose we have an equation f(x) = 0, for which we have to find the solution. The equation can be expressed as x = g(x). Choose g(x) such that |g’(x)| &lt; 1 at x = xo where xo,is some initial guess called fixed point iterative scheme. Then the iterative method is applied by successive approximations given by xn = g(xn – 1), that is, x1 = g(xo), x2 = g(x1) and so on.</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b/>
          <w:bCs/>
          <w:i/>
          <w:iCs/>
          <w:sz w:val="32"/>
          <w:szCs w:val="32"/>
          <w:u w:val="single"/>
        </w:rPr>
      </w:pPr>
      <w:r>
        <w:rPr>
          <w:rFonts w:hint="default" w:ascii="Calibri" w:hAnsi="Calibri" w:cs="Calibri"/>
          <w:b/>
          <w:bCs/>
          <w:i/>
          <w:iCs/>
          <w:sz w:val="32"/>
          <w:szCs w:val="32"/>
          <w:u w:val="single"/>
        </w:rPr>
        <w:t>Algorithm of Fixed Point Iteration Method</w:t>
      </w:r>
    </w:p>
    <w:p>
      <w:pPr>
        <w:pStyle w:val="22"/>
        <w:rPr>
          <w:rFonts w:hint="default" w:ascii="Calibri" w:hAnsi="Calibri" w:cs="Calibri"/>
          <w:sz w:val="32"/>
          <w:szCs w:val="32"/>
        </w:rPr>
      </w:pPr>
      <w:r>
        <w:rPr>
          <w:rFonts w:hint="default" w:ascii="Calibri" w:hAnsi="Calibri" w:cs="Calibri"/>
          <w:sz w:val="32"/>
          <w:szCs w:val="32"/>
        </w:rPr>
        <w:t>Choose the initial value xo for the iterative method. One way to choose xo is to find the values x = a and x = b for which f(a) &lt; 0 and f(b) &gt; 0. By narrowing down the selection of a and b, take xo as the average of a and b.</w:t>
      </w:r>
    </w:p>
    <w:p>
      <w:pPr>
        <w:pStyle w:val="22"/>
        <w:rPr>
          <w:rFonts w:hint="default" w:ascii="Calibri" w:hAnsi="Calibri" w:cs="Calibri"/>
          <w:sz w:val="32"/>
          <w:szCs w:val="32"/>
        </w:rPr>
      </w:pPr>
      <w:r>
        <w:rPr>
          <w:rFonts w:hint="default" w:ascii="Calibri" w:hAnsi="Calibri" w:cs="Calibri"/>
          <w:sz w:val="32"/>
          <w:szCs w:val="32"/>
        </w:rPr>
        <w:t>Express the given equation, in the form x = g(x) such that |g’(x)| &lt; 1 at x = xo. If there more than one possibility of g(x), choose the g(x) which has the minimum value of g’(x) at x = xo.</w:t>
      </w:r>
    </w:p>
    <w:p>
      <w:pPr>
        <w:pStyle w:val="22"/>
        <w:numPr>
          <w:ilvl w:val="0"/>
          <w:numId w:val="9"/>
        </w:numPr>
        <w:rPr>
          <w:rFonts w:hint="default" w:ascii="Calibri" w:hAnsi="Calibri" w:cs="Calibri"/>
          <w:sz w:val="32"/>
          <w:szCs w:val="32"/>
        </w:rPr>
      </w:pPr>
      <w:r>
        <w:rPr>
          <w:rFonts w:hint="default" w:ascii="Calibri" w:hAnsi="Calibri" w:cs="Calibri"/>
          <w:sz w:val="32"/>
          <w:szCs w:val="32"/>
        </w:rPr>
        <w:t xml:space="preserve">By applying the successive approximations xn = g(xn – 1), if f is a continuous function, we get a sequence of {xn} which converges to a point lo, which is the approximate solution of the given equation. </w:t>
      </w:r>
    </w:p>
    <w:p>
      <w:pPr>
        <w:pStyle w:val="22"/>
        <w:numPr>
          <w:ilvl w:val="0"/>
          <w:numId w:val="9"/>
        </w:numPr>
        <w:rPr>
          <w:rFonts w:hint="default" w:ascii="Calibri" w:hAnsi="Calibri" w:cs="Calibri"/>
          <w:b/>
          <w:bCs/>
          <w:i/>
          <w:iCs/>
          <w:sz w:val="32"/>
          <w:szCs w:val="32"/>
          <w:u w:val="single"/>
        </w:rPr>
      </w:pPr>
      <w:r>
        <w:rPr>
          <w:rFonts w:hint="default" w:ascii="Calibri" w:hAnsi="Calibri" w:cs="Calibri"/>
          <w:b/>
          <w:bCs/>
          <w:i/>
          <w:iCs/>
          <w:sz w:val="32"/>
          <w:szCs w:val="32"/>
          <w:u w:val="single"/>
        </w:rPr>
        <w:t>Example 1:</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sz w:val="32"/>
          <w:szCs w:val="32"/>
        </w:rPr>
      </w:pPr>
      <w:r>
        <w:rPr>
          <w:rFonts w:hint="default" w:ascii="Calibri" w:hAnsi="Calibri" w:cs="Calibri"/>
          <w:sz w:val="32"/>
          <w:szCs w:val="32"/>
        </w:rPr>
        <w:t>Find the first approximate root of the equation 2x3 – 2x – 5 = 0 up to 4 decimal places.</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sz w:val="32"/>
          <w:szCs w:val="32"/>
        </w:rPr>
      </w:pPr>
      <w:r>
        <w:rPr>
          <w:rFonts w:hint="default" w:ascii="Calibri" w:hAnsi="Calibri" w:cs="Calibri"/>
          <w:sz w:val="32"/>
          <w:szCs w:val="32"/>
        </w:rPr>
        <w:t>Solution:</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sz w:val="32"/>
          <w:szCs w:val="32"/>
        </w:rPr>
      </w:pPr>
      <w:r>
        <w:rPr>
          <w:rFonts w:hint="default" w:ascii="Calibri" w:hAnsi="Calibri" w:cs="Calibri"/>
          <w:sz w:val="32"/>
          <w:szCs w:val="32"/>
        </w:rPr>
        <w:t xml:space="preserve">Given f(x) = 2x3 – 2x – 5 = </w:t>
      </w:r>
      <w:r>
        <w:rPr>
          <w:rFonts w:hint="default" w:ascii="Calibri" w:hAnsi="Calibri" w:cs="Calibri"/>
          <w:sz w:val="32"/>
          <w:szCs w:val="32"/>
          <w:lang w:val="en-US"/>
        </w:rPr>
        <w:t>0</w:t>
      </w:r>
    </w:p>
    <w:p>
      <w:pPr>
        <w:pStyle w:val="22"/>
        <w:numPr>
          <w:ilvl w:val="0"/>
          <w:numId w:val="9"/>
        </w:numPr>
        <w:rPr>
          <w:rFonts w:hint="default" w:ascii="Calibri" w:hAnsi="Calibri" w:cs="Calibri"/>
          <w:sz w:val="32"/>
          <w:szCs w:val="32"/>
        </w:rPr>
      </w:pPr>
      <w:r>
        <w:rPr>
          <w:rFonts w:hint="default" w:ascii="Calibri" w:hAnsi="Calibri" w:cs="Calibri"/>
          <w:sz w:val="32"/>
          <w:szCs w:val="32"/>
        </w:rPr>
        <w:t>As per the algorithm, we find the value of xo, for which we have to find a and b such that f(a) &lt; 0 and f(b) &gt; 0</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sz w:val="32"/>
          <w:szCs w:val="32"/>
        </w:rPr>
      </w:pPr>
      <w:r>
        <w:rPr>
          <w:rFonts w:hint="default" w:ascii="Calibri" w:hAnsi="Calibri" w:cs="Calibri"/>
          <w:sz w:val="32"/>
          <w:szCs w:val="32"/>
        </w:rPr>
        <w:t>Now, f(0) = – 5</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sz w:val="32"/>
          <w:szCs w:val="32"/>
        </w:rPr>
      </w:pPr>
      <w:r>
        <w:rPr>
          <w:rFonts w:hint="default" w:ascii="Calibri" w:hAnsi="Calibri" w:cs="Calibri"/>
          <w:sz w:val="32"/>
          <w:szCs w:val="32"/>
        </w:rPr>
        <w:t>F(1) = – 5</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sz w:val="32"/>
          <w:szCs w:val="32"/>
        </w:rPr>
      </w:pPr>
      <w:r>
        <w:rPr>
          <w:rFonts w:hint="default" w:ascii="Calibri" w:hAnsi="Calibri" w:cs="Calibri"/>
          <w:sz w:val="32"/>
          <w:szCs w:val="32"/>
        </w:rPr>
        <w:t>F(2) = 7</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sz w:val="32"/>
          <w:szCs w:val="32"/>
        </w:rPr>
      </w:pPr>
      <w:r>
        <w:rPr>
          <w:rFonts w:hint="default" w:ascii="Calibri" w:hAnsi="Calibri" w:cs="Calibri"/>
          <w:sz w:val="32"/>
          <w:szCs w:val="32"/>
        </w:rPr>
        <w:t>Thus, a = 1 and b = 2</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sz w:val="32"/>
          <w:szCs w:val="32"/>
        </w:rPr>
      </w:pPr>
      <w:r>
        <w:rPr>
          <w:rFonts w:hint="default" w:ascii="Calibri" w:hAnsi="Calibri" w:cs="Calibri"/>
          <w:sz w:val="32"/>
          <w:szCs w:val="32"/>
        </w:rPr>
        <w:t>Therefore, xo = (1 + 2)/2 = 1.5</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sz w:val="32"/>
          <w:szCs w:val="32"/>
        </w:rPr>
      </w:pPr>
      <w:r>
        <w:rPr>
          <w:rFonts w:hint="default" w:ascii="Calibri" w:hAnsi="Calibri" w:cs="Calibri"/>
          <w:sz w:val="32"/>
          <w:szCs w:val="32"/>
        </w:rPr>
        <w:t>Now, we shall find g(x) such that |g’(x)| &lt; 1 at x = xo</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sz w:val="32"/>
          <w:szCs w:val="32"/>
        </w:rPr>
      </w:pPr>
      <w:r>
        <w:rPr>
          <w:rFonts w:hint="default" w:ascii="Calibri" w:hAnsi="Calibri" w:cs="Calibri"/>
          <w:sz w:val="32"/>
          <w:szCs w:val="32"/>
        </w:rPr>
        <w:t>2x3 – 2x – 5 = 0</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sz w:val="32"/>
          <w:szCs w:val="32"/>
        </w:rPr>
      </w:pPr>
      <w:r>
        <w:rPr>
          <w:rFonts w:hint="default" w:ascii="Calibri" w:hAnsi="Calibri" w:cs="Calibri"/>
          <w:sz w:val="32"/>
          <w:szCs w:val="32"/>
        </w:rPr>
        <w:t>⇒ x = [(2x + 5)/2]1/3</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sz w:val="32"/>
          <w:szCs w:val="32"/>
        </w:rPr>
      </w:pPr>
      <w:r>
        <w:rPr>
          <w:rFonts w:hint="default" w:ascii="Calibri" w:hAnsi="Calibri" w:cs="Calibri"/>
          <w:sz w:val="32"/>
          <w:szCs w:val="32"/>
        </w:rPr>
        <w:t>G(x) = [(2x + 5)/2]1/3 which satisfies |g’(x)| &lt; 1 at x = 1.5</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sz w:val="32"/>
          <w:szCs w:val="32"/>
        </w:rPr>
      </w:pPr>
      <w:r>
        <w:rPr>
          <w:rFonts w:hint="default" w:ascii="Calibri" w:hAnsi="Calibri" w:cs="Calibri"/>
          <w:sz w:val="32"/>
          <w:szCs w:val="32"/>
        </w:rPr>
        <w:t>Now, applying the iterative method xn,= g(xn – 1) for n = 1, 2, 3, 4, 5, …</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sz w:val="32"/>
          <w:szCs w:val="32"/>
        </w:rPr>
      </w:pPr>
      <w:r>
        <w:rPr>
          <w:rFonts w:hint="default" w:ascii="Calibri" w:hAnsi="Calibri" w:cs="Calibri"/>
          <w:sz w:val="32"/>
          <w:szCs w:val="32"/>
        </w:rPr>
        <w:t>For n = 1; x1 = g(xo) = [{2(1.5) + 5}/2]1/3 = 1.5874</w:t>
      </w:r>
    </w:p>
    <w:p>
      <w:pPr>
        <w:pStyle w:val="22"/>
        <w:numPr>
          <w:ilvl w:val="0"/>
          <w:numId w:val="9"/>
        </w:numPr>
        <w:rPr>
          <w:rFonts w:hint="default" w:ascii="Calibri" w:hAnsi="Calibri" w:cs="Calibri"/>
          <w:sz w:val="32"/>
          <w:szCs w:val="32"/>
        </w:rPr>
      </w:pPr>
      <w:r>
        <w:rPr>
          <w:rFonts w:hint="default" w:ascii="Calibri" w:hAnsi="Calibri" w:cs="Calibri"/>
          <w:sz w:val="32"/>
          <w:szCs w:val="32"/>
        </w:rPr>
        <w:t>For n = 2; x2 = g(x1) = [{2(1.5874) + 5}/2]1/3 = 1.5989</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sz w:val="32"/>
          <w:szCs w:val="32"/>
        </w:rPr>
      </w:pPr>
      <w:r>
        <w:rPr>
          <w:rFonts w:hint="default" w:ascii="Calibri" w:hAnsi="Calibri" w:cs="Calibri"/>
          <w:sz w:val="32"/>
          <w:szCs w:val="32"/>
        </w:rPr>
        <w:t>For n = 3; x3 = g(x2) = [{2(1.5989) + 5}/2]1/3 = 1.60037</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rFonts w:hint="default" w:ascii="Calibri" w:hAnsi="Calibri" w:cs="Calibri"/>
          <w:sz w:val="32"/>
          <w:szCs w:val="32"/>
        </w:rPr>
      </w:pPr>
      <w:r>
        <w:rPr>
          <w:rFonts w:hint="default" w:ascii="Calibri" w:hAnsi="Calibri" w:cs="Calibri"/>
          <w:sz w:val="32"/>
          <w:szCs w:val="32"/>
        </w:rPr>
        <w:t>For n = 4; x4 = g(x3) = [{2(1.60037) + 5}/2]1/3 = 1.60057</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numPr>
          <w:ilvl w:val="0"/>
          <w:numId w:val="9"/>
        </w:numPr>
        <w:rPr>
          <w:sz w:val="28"/>
          <w:szCs w:val="28"/>
        </w:rPr>
      </w:pPr>
      <w:r>
        <w:rPr>
          <w:rFonts w:hint="default" w:ascii="Calibri" w:hAnsi="Calibri" w:cs="Calibri"/>
          <w:sz w:val="32"/>
          <w:szCs w:val="32"/>
        </w:rPr>
        <w:t xml:space="preserve">For n </w:t>
      </w:r>
      <w:r>
        <w:rPr>
          <w:sz w:val="28"/>
          <w:szCs w:val="28"/>
        </w:rPr>
        <w:t>= 5; x5 = g(x4) = [{2(1.60057) + 5}/2]1/3 = 1.60059</w:t>
      </w:r>
    </w:p>
    <w:p>
      <w:pPr>
        <w:pStyle w:val="22"/>
        <w:numPr>
          <w:ilvl w:val="0"/>
          <w:numId w:val="0"/>
        </w:numPr>
        <w:ind w:left="360" w:leftChars="0"/>
        <w:rPr>
          <w:sz w:val="28"/>
          <w:szCs w:val="28"/>
        </w:rPr>
      </w:pPr>
    </w:p>
    <w:p>
      <w:pPr>
        <w:pStyle w:val="22"/>
        <w:rPr>
          <w:sz w:val="28"/>
          <w:szCs w:val="28"/>
        </w:rPr>
      </w:pPr>
      <w:r>
        <w:rPr>
          <w:sz w:val="28"/>
          <w:szCs w:val="28"/>
        </w:rPr>
        <w:t xml:space="preserve"> </w:t>
      </w:r>
    </w:p>
    <w:p>
      <w:pPr>
        <w:pStyle w:val="22"/>
        <w:numPr>
          <w:ilvl w:val="0"/>
          <w:numId w:val="9"/>
        </w:numPr>
        <w:rPr>
          <w:rFonts w:hint="default" w:ascii="Calibri" w:hAnsi="Calibri" w:cs="Calibri"/>
          <w:sz w:val="28"/>
          <w:szCs w:val="28"/>
        </w:rPr>
      </w:pPr>
      <w:r>
        <w:rPr>
          <w:rFonts w:hint="default" w:ascii="Calibri" w:hAnsi="Calibri" w:cs="Calibri"/>
          <w:sz w:val="28"/>
          <w:szCs w:val="28"/>
        </w:rPr>
        <w:t>For n = 6; x6 = g(x5) = [{2(1.60059) + 5}/2]1/3 = 1.600597 ≈ 1.6006</w:t>
      </w:r>
    </w:p>
    <w:p>
      <w:pPr>
        <w:pStyle w:val="22"/>
        <w:rPr>
          <w:sz w:val="28"/>
          <w:szCs w:val="28"/>
        </w:rPr>
      </w:pPr>
      <w:r>
        <w:rPr>
          <w:sz w:val="28"/>
          <w:szCs w:val="28"/>
        </w:rPr>
        <w:t xml:space="preserve"> </w:t>
      </w:r>
    </w:p>
    <w:p>
      <w:pPr>
        <w:pStyle w:val="22"/>
        <w:numPr>
          <w:ilvl w:val="0"/>
          <w:numId w:val="9"/>
        </w:numPr>
        <w:rPr>
          <w:rFonts w:hint="default" w:ascii="Calibri" w:hAnsi="Calibri" w:cs="Calibri"/>
          <w:sz w:val="28"/>
          <w:szCs w:val="28"/>
        </w:rPr>
      </w:pPr>
      <w:r>
        <w:rPr>
          <w:rFonts w:hint="default" w:ascii="Calibri" w:hAnsi="Calibri" w:cs="Calibri"/>
          <w:sz w:val="28"/>
          <w:szCs w:val="28"/>
        </w:rPr>
        <w:t>The approximate root of 2x3 – 2x – 5 = 0 by the fixed point iteration method is 1.6006.</w:t>
      </w:r>
    </w:p>
    <w:p>
      <w:pPr>
        <w:pStyle w:val="22"/>
        <w:rPr>
          <w:sz w:val="28"/>
          <w:szCs w:val="28"/>
        </w:rPr>
      </w:pPr>
      <w:r>
        <w:rPr>
          <w:sz w:val="28"/>
          <w:szCs w:val="28"/>
        </w:rPr>
        <w:t xml:space="preserve"> </w:t>
      </w:r>
    </w:p>
    <w:p>
      <w:pPr>
        <w:pStyle w:val="22"/>
        <w:rPr>
          <w:rFonts w:hint="default"/>
          <w:b/>
          <w:bCs/>
          <w:sz w:val="32"/>
          <w:szCs w:val="32"/>
        </w:rPr>
      </w:pPr>
      <w:r>
        <w:rPr>
          <w:sz w:val="28"/>
          <w:szCs w:val="28"/>
        </w:rPr>
        <w:t xml:space="preserve"> </w:t>
      </w:r>
      <w:r>
        <w:rPr>
          <w:rFonts w:hint="default"/>
          <w:sz w:val="28"/>
          <w:szCs w:val="28"/>
        </w:rPr>
        <w:t xml:space="preserve">: </w:t>
      </w:r>
      <w:r>
        <w:rPr>
          <w:rFonts w:hint="default"/>
          <w:b/>
          <w:bCs/>
          <w:sz w:val="32"/>
          <w:szCs w:val="32"/>
        </w:rPr>
        <w:t>Fixed Point Iteration Method Python Program</w:t>
      </w:r>
    </w:p>
    <w:p>
      <w:pPr>
        <w:pStyle w:val="22"/>
        <w:rPr>
          <w:rFonts w:hint="default"/>
          <w:b/>
          <w:bCs/>
          <w:sz w:val="32"/>
          <w:szCs w:val="32"/>
        </w:rPr>
      </w:pPr>
    </w:p>
    <w:p>
      <w:pPr>
        <w:pStyle w:val="22"/>
        <w:rPr>
          <w:rFonts w:hint="default"/>
          <w:b/>
          <w:bCs/>
          <w:sz w:val="32"/>
          <w:szCs w:val="32"/>
        </w:rPr>
      </w:pPr>
    </w:p>
    <w:p>
      <w:pPr>
        <w:pStyle w:val="22"/>
        <w:rPr>
          <w:rFonts w:hint="default"/>
          <w:b/>
          <w:bCs/>
          <w:sz w:val="32"/>
          <w:szCs w:val="32"/>
        </w:rPr>
      </w:pPr>
      <w:r>
        <w:rPr>
          <w:rFonts w:hint="default"/>
          <w:b/>
          <w:bCs/>
          <w:sz w:val="32"/>
          <w:szCs w:val="32"/>
        </w:rPr>
        <w:t># Fixed Point Iteration Method</w:t>
      </w:r>
    </w:p>
    <w:p>
      <w:pPr>
        <w:pStyle w:val="22"/>
        <w:rPr>
          <w:rFonts w:hint="default"/>
          <w:b/>
          <w:bCs/>
          <w:sz w:val="32"/>
          <w:szCs w:val="32"/>
        </w:rPr>
      </w:pPr>
      <w:r>
        <w:rPr>
          <w:rFonts w:hint="default"/>
          <w:b/>
          <w:bCs/>
          <w:sz w:val="32"/>
          <w:szCs w:val="32"/>
        </w:rPr>
        <w:t># Importing math to use sqrt function</w:t>
      </w:r>
    </w:p>
    <w:p>
      <w:pPr>
        <w:pStyle w:val="22"/>
        <w:rPr>
          <w:rFonts w:hint="default"/>
          <w:b/>
          <w:bCs/>
          <w:sz w:val="32"/>
          <w:szCs w:val="32"/>
        </w:rPr>
      </w:pPr>
      <w:r>
        <w:rPr>
          <w:rFonts w:hint="default"/>
          <w:b/>
          <w:bCs/>
          <w:sz w:val="32"/>
          <w:szCs w:val="32"/>
        </w:rPr>
        <w:t>import math</w:t>
      </w:r>
    </w:p>
    <w:p>
      <w:pPr>
        <w:pStyle w:val="22"/>
        <w:rPr>
          <w:rFonts w:hint="default"/>
          <w:b/>
          <w:bCs/>
          <w:sz w:val="32"/>
          <w:szCs w:val="32"/>
        </w:rPr>
      </w:pPr>
    </w:p>
    <w:p>
      <w:pPr>
        <w:pStyle w:val="22"/>
        <w:rPr>
          <w:rFonts w:hint="default"/>
          <w:b/>
          <w:bCs/>
          <w:sz w:val="32"/>
          <w:szCs w:val="32"/>
        </w:rPr>
      </w:pPr>
      <w:r>
        <w:rPr>
          <w:rFonts w:hint="default"/>
          <w:b/>
          <w:bCs/>
          <w:sz w:val="32"/>
          <w:szCs w:val="32"/>
        </w:rPr>
        <w:t>def f(x):</w:t>
      </w:r>
    </w:p>
    <w:p>
      <w:pPr>
        <w:pStyle w:val="22"/>
        <w:rPr>
          <w:rFonts w:hint="default"/>
          <w:b/>
          <w:bCs/>
          <w:sz w:val="32"/>
          <w:szCs w:val="32"/>
        </w:rPr>
      </w:pPr>
      <w:r>
        <w:rPr>
          <w:rFonts w:hint="default"/>
          <w:b/>
          <w:bCs/>
          <w:sz w:val="32"/>
          <w:szCs w:val="32"/>
        </w:rPr>
        <w:t xml:space="preserve">    return x*x*x + x*x -1</w:t>
      </w:r>
    </w:p>
    <w:p>
      <w:pPr>
        <w:pStyle w:val="22"/>
        <w:rPr>
          <w:rFonts w:hint="default"/>
          <w:b/>
          <w:bCs/>
          <w:sz w:val="32"/>
          <w:szCs w:val="32"/>
        </w:rPr>
      </w:pPr>
    </w:p>
    <w:p>
      <w:pPr>
        <w:pStyle w:val="22"/>
        <w:rPr>
          <w:rFonts w:hint="default"/>
          <w:b/>
          <w:bCs/>
          <w:sz w:val="32"/>
          <w:szCs w:val="32"/>
        </w:rPr>
      </w:pPr>
      <w:r>
        <w:rPr>
          <w:rFonts w:hint="default"/>
          <w:b/>
          <w:bCs/>
          <w:sz w:val="32"/>
          <w:szCs w:val="32"/>
        </w:rPr>
        <w:t># Re-writing f(x)=0 to x = g(x)</w:t>
      </w:r>
    </w:p>
    <w:p>
      <w:pPr>
        <w:pStyle w:val="22"/>
        <w:rPr>
          <w:rFonts w:hint="default"/>
          <w:b/>
          <w:bCs/>
          <w:sz w:val="32"/>
          <w:szCs w:val="32"/>
        </w:rPr>
      </w:pPr>
      <w:r>
        <w:rPr>
          <w:rFonts w:hint="default"/>
          <w:b/>
          <w:bCs/>
          <w:sz w:val="32"/>
          <w:szCs w:val="32"/>
        </w:rPr>
        <w:t>def g(x):</w:t>
      </w:r>
    </w:p>
    <w:p>
      <w:pPr>
        <w:pStyle w:val="22"/>
        <w:rPr>
          <w:rFonts w:hint="default"/>
          <w:b/>
          <w:bCs/>
          <w:sz w:val="32"/>
          <w:szCs w:val="32"/>
        </w:rPr>
      </w:pPr>
      <w:r>
        <w:rPr>
          <w:rFonts w:hint="default"/>
          <w:b/>
          <w:bCs/>
          <w:sz w:val="32"/>
          <w:szCs w:val="32"/>
        </w:rPr>
        <w:t xml:space="preserve">    return 1/math.sqrt(1+x)</w:t>
      </w:r>
    </w:p>
    <w:p>
      <w:pPr>
        <w:pStyle w:val="22"/>
        <w:rPr>
          <w:rFonts w:hint="default"/>
          <w:b/>
          <w:bCs/>
          <w:sz w:val="32"/>
          <w:szCs w:val="32"/>
        </w:rPr>
      </w:pPr>
    </w:p>
    <w:p>
      <w:pPr>
        <w:pStyle w:val="22"/>
        <w:rPr>
          <w:rFonts w:hint="default"/>
          <w:b/>
          <w:bCs/>
          <w:sz w:val="32"/>
          <w:szCs w:val="32"/>
        </w:rPr>
      </w:pPr>
      <w:r>
        <w:rPr>
          <w:rFonts w:hint="default"/>
          <w:b/>
          <w:bCs/>
          <w:sz w:val="32"/>
          <w:szCs w:val="32"/>
        </w:rPr>
        <w:t># Implementing Fixed Point Iteration Method</w:t>
      </w:r>
    </w:p>
    <w:p>
      <w:pPr>
        <w:pStyle w:val="22"/>
        <w:rPr>
          <w:rFonts w:hint="default"/>
          <w:b/>
          <w:bCs/>
          <w:sz w:val="32"/>
          <w:szCs w:val="32"/>
        </w:rPr>
      </w:pPr>
      <w:r>
        <w:rPr>
          <w:rFonts w:hint="default"/>
          <w:b/>
          <w:bCs/>
          <w:sz w:val="32"/>
          <w:szCs w:val="32"/>
        </w:rPr>
        <w:t>def fixedPointIteration(x0, e, N):</w:t>
      </w:r>
    </w:p>
    <w:p>
      <w:pPr>
        <w:pStyle w:val="22"/>
        <w:rPr>
          <w:rFonts w:hint="default"/>
          <w:b/>
          <w:bCs/>
          <w:sz w:val="32"/>
          <w:szCs w:val="32"/>
        </w:rPr>
      </w:pPr>
      <w:r>
        <w:rPr>
          <w:rFonts w:hint="default"/>
          <w:b/>
          <w:bCs/>
          <w:sz w:val="32"/>
          <w:szCs w:val="32"/>
        </w:rPr>
        <w:t xml:space="preserve">    print('\n\n** FIXED POINT ITERATION **')</w:t>
      </w:r>
    </w:p>
    <w:p>
      <w:pPr>
        <w:pStyle w:val="22"/>
        <w:rPr>
          <w:rFonts w:hint="default"/>
          <w:b/>
          <w:bCs/>
          <w:sz w:val="32"/>
          <w:szCs w:val="32"/>
        </w:rPr>
      </w:pPr>
      <w:r>
        <w:rPr>
          <w:rFonts w:hint="default"/>
          <w:b/>
          <w:bCs/>
          <w:sz w:val="32"/>
          <w:szCs w:val="32"/>
        </w:rPr>
        <w:t xml:space="preserve">    step = 1</w:t>
      </w:r>
    </w:p>
    <w:p>
      <w:pPr>
        <w:pStyle w:val="22"/>
        <w:rPr>
          <w:rFonts w:hint="default"/>
          <w:b/>
          <w:bCs/>
          <w:sz w:val="32"/>
          <w:szCs w:val="32"/>
        </w:rPr>
      </w:pPr>
      <w:r>
        <w:rPr>
          <w:rFonts w:hint="default"/>
          <w:b/>
          <w:bCs/>
          <w:sz w:val="32"/>
          <w:szCs w:val="32"/>
        </w:rPr>
        <w:t xml:space="preserve">    flag = 1</w:t>
      </w:r>
    </w:p>
    <w:p>
      <w:pPr>
        <w:pStyle w:val="22"/>
        <w:rPr>
          <w:rFonts w:hint="default"/>
          <w:b/>
          <w:bCs/>
          <w:sz w:val="32"/>
          <w:szCs w:val="32"/>
        </w:rPr>
      </w:pPr>
      <w:r>
        <w:rPr>
          <w:rFonts w:hint="default"/>
          <w:b/>
          <w:bCs/>
          <w:sz w:val="32"/>
          <w:szCs w:val="32"/>
        </w:rPr>
        <w:t xml:space="preserve">    condition = True</w:t>
      </w:r>
    </w:p>
    <w:p>
      <w:pPr>
        <w:pStyle w:val="22"/>
        <w:rPr>
          <w:rFonts w:hint="default"/>
          <w:b/>
          <w:bCs/>
          <w:sz w:val="32"/>
          <w:szCs w:val="32"/>
        </w:rPr>
      </w:pPr>
      <w:r>
        <w:rPr>
          <w:rFonts w:hint="default"/>
          <w:b/>
          <w:bCs/>
          <w:sz w:val="32"/>
          <w:szCs w:val="32"/>
        </w:rPr>
        <w:t xml:space="preserve">    while condition:</w:t>
      </w:r>
    </w:p>
    <w:p>
      <w:pPr>
        <w:pStyle w:val="22"/>
        <w:rPr>
          <w:rFonts w:hint="default"/>
          <w:b/>
          <w:bCs/>
          <w:sz w:val="32"/>
          <w:szCs w:val="32"/>
        </w:rPr>
      </w:pPr>
      <w:r>
        <w:rPr>
          <w:rFonts w:hint="default"/>
          <w:b/>
          <w:bCs/>
          <w:sz w:val="32"/>
          <w:szCs w:val="32"/>
        </w:rPr>
        <w:t xml:space="preserve">        x1 = g(x0)</w:t>
      </w:r>
    </w:p>
    <w:p>
      <w:pPr>
        <w:pStyle w:val="22"/>
        <w:rPr>
          <w:rFonts w:hint="default"/>
          <w:b/>
          <w:bCs/>
          <w:sz w:val="32"/>
          <w:szCs w:val="32"/>
        </w:rPr>
      </w:pPr>
      <w:r>
        <w:rPr>
          <w:rFonts w:hint="default"/>
          <w:b/>
          <w:bCs/>
          <w:sz w:val="32"/>
          <w:szCs w:val="32"/>
        </w:rPr>
        <w:t xml:space="preserve">        print('Iteration-%d, x1 = %0.6f and f(x1) = %0.6f' % (step, x1, f(x1)))</w:t>
      </w:r>
    </w:p>
    <w:p>
      <w:pPr>
        <w:pStyle w:val="22"/>
        <w:rPr>
          <w:rFonts w:hint="default"/>
          <w:b/>
          <w:bCs/>
          <w:sz w:val="32"/>
          <w:szCs w:val="32"/>
        </w:rPr>
      </w:pPr>
      <w:r>
        <w:rPr>
          <w:rFonts w:hint="default"/>
          <w:b/>
          <w:bCs/>
          <w:sz w:val="32"/>
          <w:szCs w:val="32"/>
        </w:rPr>
        <w:t xml:space="preserve">        x0 = x1</w:t>
      </w:r>
    </w:p>
    <w:p>
      <w:pPr>
        <w:pStyle w:val="22"/>
        <w:rPr>
          <w:rFonts w:hint="default"/>
          <w:b/>
          <w:bCs/>
          <w:sz w:val="32"/>
          <w:szCs w:val="32"/>
        </w:rPr>
      </w:pPr>
    </w:p>
    <w:p>
      <w:pPr>
        <w:pStyle w:val="22"/>
        <w:rPr>
          <w:rFonts w:hint="default"/>
          <w:b/>
          <w:bCs/>
          <w:sz w:val="32"/>
          <w:szCs w:val="32"/>
        </w:rPr>
      </w:pPr>
      <w:r>
        <w:rPr>
          <w:rFonts w:hint="default"/>
          <w:b/>
          <w:bCs/>
          <w:sz w:val="32"/>
          <w:szCs w:val="32"/>
        </w:rPr>
        <w:t xml:space="preserve">        step = step + 1</w:t>
      </w:r>
    </w:p>
    <w:p>
      <w:pPr>
        <w:pStyle w:val="22"/>
        <w:rPr>
          <w:rFonts w:hint="default"/>
          <w:b/>
          <w:bCs/>
          <w:sz w:val="32"/>
          <w:szCs w:val="32"/>
        </w:rPr>
      </w:pPr>
      <w:r>
        <w:rPr>
          <w:rFonts w:hint="default"/>
          <w:b/>
          <w:bCs/>
          <w:sz w:val="32"/>
          <w:szCs w:val="32"/>
        </w:rPr>
        <w:t xml:space="preserve">        </w:t>
      </w:r>
    </w:p>
    <w:p>
      <w:pPr>
        <w:pStyle w:val="22"/>
        <w:rPr>
          <w:rFonts w:hint="default"/>
          <w:b/>
          <w:bCs/>
          <w:sz w:val="32"/>
          <w:szCs w:val="32"/>
        </w:rPr>
      </w:pPr>
      <w:r>
        <w:rPr>
          <w:rFonts w:hint="default"/>
          <w:b/>
          <w:bCs/>
          <w:sz w:val="32"/>
          <w:szCs w:val="32"/>
        </w:rPr>
        <w:t xml:space="preserve">        if step &gt; N:</w:t>
      </w:r>
    </w:p>
    <w:p>
      <w:pPr>
        <w:pStyle w:val="22"/>
        <w:rPr>
          <w:rFonts w:hint="default"/>
          <w:b/>
          <w:bCs/>
          <w:sz w:val="32"/>
          <w:szCs w:val="32"/>
        </w:rPr>
      </w:pPr>
      <w:r>
        <w:rPr>
          <w:rFonts w:hint="default"/>
          <w:b/>
          <w:bCs/>
          <w:sz w:val="32"/>
          <w:szCs w:val="32"/>
        </w:rPr>
        <w:t xml:space="preserve">            flag=0</w:t>
      </w:r>
    </w:p>
    <w:p>
      <w:pPr>
        <w:pStyle w:val="22"/>
        <w:rPr>
          <w:rFonts w:hint="default"/>
          <w:b/>
          <w:bCs/>
          <w:sz w:val="32"/>
          <w:szCs w:val="32"/>
        </w:rPr>
      </w:pPr>
      <w:r>
        <w:rPr>
          <w:rFonts w:hint="default"/>
          <w:b/>
          <w:bCs/>
          <w:sz w:val="32"/>
          <w:szCs w:val="32"/>
        </w:rPr>
        <w:t xml:space="preserve">            break</w:t>
      </w:r>
    </w:p>
    <w:p>
      <w:pPr>
        <w:pStyle w:val="22"/>
        <w:rPr>
          <w:rFonts w:hint="default"/>
          <w:b/>
          <w:bCs/>
          <w:sz w:val="32"/>
          <w:szCs w:val="32"/>
        </w:rPr>
      </w:pPr>
      <w:r>
        <w:rPr>
          <w:rFonts w:hint="default"/>
          <w:b/>
          <w:bCs/>
          <w:sz w:val="32"/>
          <w:szCs w:val="32"/>
        </w:rPr>
        <w:t xml:space="preserve">        </w:t>
      </w:r>
    </w:p>
    <w:p>
      <w:pPr>
        <w:pStyle w:val="22"/>
        <w:rPr>
          <w:rFonts w:hint="default"/>
          <w:b/>
          <w:bCs/>
          <w:sz w:val="32"/>
          <w:szCs w:val="32"/>
        </w:rPr>
      </w:pPr>
      <w:r>
        <w:rPr>
          <w:rFonts w:hint="default"/>
          <w:b/>
          <w:bCs/>
          <w:sz w:val="32"/>
          <w:szCs w:val="32"/>
        </w:rPr>
        <w:t xml:space="preserve">        condition = abs(f(x1)) &gt; e</w:t>
      </w:r>
    </w:p>
    <w:p>
      <w:pPr>
        <w:pStyle w:val="22"/>
        <w:rPr>
          <w:rFonts w:hint="default"/>
          <w:b/>
          <w:bCs/>
          <w:sz w:val="32"/>
          <w:szCs w:val="32"/>
        </w:rPr>
      </w:pPr>
    </w:p>
    <w:p>
      <w:pPr>
        <w:pStyle w:val="22"/>
        <w:rPr>
          <w:rFonts w:hint="default"/>
          <w:b/>
          <w:bCs/>
          <w:sz w:val="32"/>
          <w:szCs w:val="32"/>
        </w:rPr>
      </w:pPr>
      <w:r>
        <w:rPr>
          <w:rFonts w:hint="default"/>
          <w:b/>
          <w:bCs/>
          <w:sz w:val="32"/>
          <w:szCs w:val="32"/>
        </w:rPr>
        <w:t xml:space="preserve">    if flag==1:</w:t>
      </w:r>
    </w:p>
    <w:p>
      <w:pPr>
        <w:pStyle w:val="22"/>
        <w:rPr>
          <w:rFonts w:hint="default"/>
          <w:b/>
          <w:bCs/>
          <w:sz w:val="32"/>
          <w:szCs w:val="32"/>
        </w:rPr>
      </w:pPr>
      <w:r>
        <w:rPr>
          <w:rFonts w:hint="default"/>
          <w:b/>
          <w:bCs/>
          <w:sz w:val="32"/>
          <w:szCs w:val="32"/>
        </w:rPr>
        <w:t xml:space="preserve">        print('\nRequired root is: %0.8f' % x1)</w:t>
      </w:r>
    </w:p>
    <w:p>
      <w:pPr>
        <w:pStyle w:val="22"/>
        <w:rPr>
          <w:rFonts w:hint="default"/>
          <w:b/>
          <w:bCs/>
          <w:sz w:val="32"/>
          <w:szCs w:val="32"/>
        </w:rPr>
      </w:pPr>
      <w:r>
        <w:rPr>
          <w:rFonts w:hint="default"/>
          <w:b/>
          <w:bCs/>
          <w:sz w:val="32"/>
          <w:szCs w:val="32"/>
        </w:rPr>
        <w:t xml:space="preserve">    else:</w:t>
      </w:r>
    </w:p>
    <w:p>
      <w:pPr>
        <w:pStyle w:val="22"/>
        <w:rPr>
          <w:rFonts w:hint="default"/>
          <w:b/>
          <w:bCs/>
          <w:sz w:val="32"/>
          <w:szCs w:val="32"/>
        </w:rPr>
      </w:pPr>
      <w:r>
        <w:rPr>
          <w:rFonts w:hint="default"/>
          <w:b/>
          <w:bCs/>
          <w:sz w:val="32"/>
          <w:szCs w:val="32"/>
        </w:rPr>
        <w:t xml:space="preserve">        print('\nNot Convergent.')</w:t>
      </w:r>
    </w:p>
    <w:p>
      <w:pPr>
        <w:pStyle w:val="22"/>
        <w:rPr>
          <w:rFonts w:hint="default"/>
          <w:b/>
          <w:bCs/>
          <w:sz w:val="32"/>
          <w:szCs w:val="32"/>
        </w:rPr>
      </w:pPr>
    </w:p>
    <w:p>
      <w:pPr>
        <w:pStyle w:val="22"/>
        <w:rPr>
          <w:rFonts w:hint="default"/>
          <w:b/>
          <w:bCs/>
          <w:sz w:val="32"/>
          <w:szCs w:val="32"/>
        </w:rPr>
      </w:pPr>
      <w:r>
        <w:rPr>
          <w:rFonts w:hint="default"/>
          <w:b/>
          <w:bCs/>
          <w:sz w:val="32"/>
          <w:szCs w:val="32"/>
        </w:rPr>
        <w:t># Input Section</w:t>
      </w:r>
    </w:p>
    <w:p>
      <w:pPr>
        <w:pStyle w:val="22"/>
        <w:rPr>
          <w:rFonts w:hint="default"/>
          <w:b/>
          <w:bCs/>
          <w:sz w:val="32"/>
          <w:szCs w:val="32"/>
        </w:rPr>
      </w:pPr>
      <w:r>
        <w:rPr>
          <w:rFonts w:hint="default"/>
          <w:b/>
          <w:bCs/>
          <w:sz w:val="32"/>
          <w:szCs w:val="32"/>
        </w:rPr>
        <w:t>x0 = input('Enter Guess: ')</w:t>
      </w:r>
    </w:p>
    <w:p>
      <w:pPr>
        <w:pStyle w:val="22"/>
        <w:rPr>
          <w:rFonts w:hint="default"/>
          <w:b/>
          <w:bCs/>
          <w:sz w:val="32"/>
          <w:szCs w:val="32"/>
        </w:rPr>
      </w:pPr>
      <w:r>
        <w:rPr>
          <w:rFonts w:hint="default"/>
          <w:b/>
          <w:bCs/>
          <w:sz w:val="32"/>
          <w:szCs w:val="32"/>
        </w:rPr>
        <w:t>e = input('Tolerable Error: ')</w:t>
      </w:r>
    </w:p>
    <w:p>
      <w:pPr>
        <w:pStyle w:val="22"/>
        <w:rPr>
          <w:rFonts w:hint="default"/>
          <w:b/>
          <w:bCs/>
          <w:sz w:val="32"/>
          <w:szCs w:val="32"/>
        </w:rPr>
      </w:pPr>
      <w:r>
        <w:rPr>
          <w:rFonts w:hint="default"/>
          <w:b/>
          <w:bCs/>
          <w:sz w:val="32"/>
          <w:szCs w:val="32"/>
        </w:rPr>
        <w:t>N = input('Maximum Step: ')</w:t>
      </w:r>
    </w:p>
    <w:p>
      <w:pPr>
        <w:pStyle w:val="22"/>
        <w:rPr>
          <w:rFonts w:hint="default"/>
          <w:b/>
          <w:bCs/>
          <w:sz w:val="32"/>
          <w:szCs w:val="32"/>
        </w:rPr>
      </w:pPr>
    </w:p>
    <w:p>
      <w:pPr>
        <w:pStyle w:val="22"/>
        <w:rPr>
          <w:rFonts w:hint="default"/>
          <w:b/>
          <w:bCs/>
          <w:sz w:val="32"/>
          <w:szCs w:val="32"/>
        </w:rPr>
      </w:pPr>
      <w:r>
        <w:rPr>
          <w:rFonts w:hint="default"/>
          <w:b/>
          <w:bCs/>
          <w:sz w:val="32"/>
          <w:szCs w:val="32"/>
        </w:rPr>
        <w:t># Converting x0 and e to float</w:t>
      </w:r>
    </w:p>
    <w:p>
      <w:pPr>
        <w:pStyle w:val="22"/>
        <w:rPr>
          <w:rFonts w:hint="default"/>
          <w:b/>
          <w:bCs/>
          <w:sz w:val="32"/>
          <w:szCs w:val="32"/>
        </w:rPr>
      </w:pPr>
      <w:r>
        <w:rPr>
          <w:rFonts w:hint="default"/>
          <w:b/>
          <w:bCs/>
          <w:sz w:val="32"/>
          <w:szCs w:val="32"/>
        </w:rPr>
        <w:t>x0 = float(x0)</w:t>
      </w:r>
    </w:p>
    <w:p>
      <w:pPr>
        <w:pStyle w:val="22"/>
        <w:rPr>
          <w:rFonts w:hint="default"/>
          <w:b/>
          <w:bCs/>
          <w:sz w:val="32"/>
          <w:szCs w:val="32"/>
        </w:rPr>
      </w:pPr>
      <w:r>
        <w:rPr>
          <w:rFonts w:hint="default"/>
          <w:b/>
          <w:bCs/>
          <w:sz w:val="32"/>
          <w:szCs w:val="32"/>
        </w:rPr>
        <w:t>e = float(e)</w:t>
      </w:r>
    </w:p>
    <w:p>
      <w:pPr>
        <w:pStyle w:val="22"/>
        <w:rPr>
          <w:rFonts w:hint="default"/>
          <w:b/>
          <w:bCs/>
          <w:sz w:val="32"/>
          <w:szCs w:val="32"/>
        </w:rPr>
      </w:pPr>
    </w:p>
    <w:p>
      <w:pPr>
        <w:pStyle w:val="22"/>
        <w:rPr>
          <w:rFonts w:hint="default"/>
          <w:b/>
          <w:bCs/>
          <w:sz w:val="32"/>
          <w:szCs w:val="32"/>
        </w:rPr>
      </w:pPr>
      <w:r>
        <w:rPr>
          <w:rFonts w:hint="default"/>
          <w:b/>
          <w:bCs/>
          <w:sz w:val="32"/>
          <w:szCs w:val="32"/>
        </w:rPr>
        <w:t># Converting N to integer</w:t>
      </w:r>
    </w:p>
    <w:p>
      <w:pPr>
        <w:pStyle w:val="22"/>
        <w:rPr>
          <w:rFonts w:hint="default"/>
          <w:b/>
          <w:bCs/>
          <w:sz w:val="32"/>
          <w:szCs w:val="32"/>
        </w:rPr>
      </w:pPr>
      <w:r>
        <w:rPr>
          <w:rFonts w:hint="default"/>
          <w:b/>
          <w:bCs/>
          <w:sz w:val="32"/>
          <w:szCs w:val="32"/>
        </w:rPr>
        <w:t>N = int(N)</w:t>
      </w:r>
    </w:p>
    <w:p>
      <w:pPr>
        <w:pStyle w:val="22"/>
        <w:rPr>
          <w:rFonts w:hint="default"/>
          <w:b/>
          <w:bCs/>
          <w:sz w:val="32"/>
          <w:szCs w:val="32"/>
        </w:rPr>
      </w:pPr>
    </w:p>
    <w:p>
      <w:pPr>
        <w:pStyle w:val="22"/>
        <w:rPr>
          <w:rFonts w:hint="default"/>
          <w:b/>
          <w:bCs/>
          <w:sz w:val="32"/>
          <w:szCs w:val="32"/>
        </w:rPr>
      </w:pPr>
    </w:p>
    <w:p>
      <w:pPr>
        <w:pStyle w:val="22"/>
        <w:rPr>
          <w:rFonts w:hint="default"/>
          <w:b/>
          <w:bCs/>
          <w:sz w:val="32"/>
          <w:szCs w:val="32"/>
        </w:rPr>
      </w:pPr>
      <w:r>
        <w:rPr>
          <w:rFonts w:hint="default"/>
          <w:b/>
          <w:bCs/>
          <w:sz w:val="32"/>
          <w:szCs w:val="32"/>
        </w:rPr>
        <w:t>#Note: You can combine above three section like this</w:t>
      </w:r>
    </w:p>
    <w:p>
      <w:pPr>
        <w:pStyle w:val="22"/>
        <w:rPr>
          <w:rFonts w:hint="default"/>
          <w:b/>
          <w:bCs/>
          <w:sz w:val="32"/>
          <w:szCs w:val="32"/>
        </w:rPr>
      </w:pPr>
      <w:r>
        <w:rPr>
          <w:rFonts w:hint="default"/>
          <w:b/>
          <w:bCs/>
          <w:sz w:val="32"/>
          <w:szCs w:val="32"/>
        </w:rPr>
        <w:t># x0 = float(input('Enter Guess: '))</w:t>
      </w:r>
    </w:p>
    <w:p>
      <w:pPr>
        <w:pStyle w:val="22"/>
        <w:rPr>
          <w:rFonts w:hint="default"/>
          <w:b/>
          <w:bCs/>
          <w:sz w:val="32"/>
          <w:szCs w:val="32"/>
        </w:rPr>
      </w:pPr>
      <w:r>
        <w:rPr>
          <w:rFonts w:hint="default"/>
          <w:b/>
          <w:bCs/>
          <w:sz w:val="32"/>
          <w:szCs w:val="32"/>
        </w:rPr>
        <w:t># e = float(input('Tolerable Error: '))</w:t>
      </w:r>
    </w:p>
    <w:p>
      <w:pPr>
        <w:pStyle w:val="22"/>
        <w:rPr>
          <w:rFonts w:hint="default"/>
          <w:b/>
          <w:bCs/>
          <w:sz w:val="32"/>
          <w:szCs w:val="32"/>
        </w:rPr>
      </w:pPr>
      <w:r>
        <w:rPr>
          <w:rFonts w:hint="default"/>
          <w:b/>
          <w:bCs/>
          <w:sz w:val="32"/>
          <w:szCs w:val="32"/>
        </w:rPr>
        <w:t># N = int(input('Maximum Step: '))</w:t>
      </w:r>
    </w:p>
    <w:p>
      <w:pPr>
        <w:pStyle w:val="22"/>
        <w:rPr>
          <w:rFonts w:hint="default"/>
          <w:b/>
          <w:bCs/>
          <w:sz w:val="32"/>
          <w:szCs w:val="32"/>
        </w:rPr>
      </w:pPr>
    </w:p>
    <w:p>
      <w:pPr>
        <w:pStyle w:val="22"/>
        <w:rPr>
          <w:rFonts w:hint="default"/>
          <w:b/>
          <w:bCs/>
          <w:sz w:val="32"/>
          <w:szCs w:val="32"/>
        </w:rPr>
      </w:pPr>
      <w:r>
        <w:rPr>
          <w:rFonts w:hint="default"/>
          <w:b/>
          <w:bCs/>
          <w:sz w:val="32"/>
          <w:szCs w:val="32"/>
        </w:rPr>
        <w:t># Starting Newton Raphson Method</w:t>
      </w:r>
    </w:p>
    <w:p>
      <w:pPr>
        <w:pStyle w:val="22"/>
        <w:rPr>
          <w:rFonts w:hint="default"/>
          <w:b/>
          <w:bCs/>
          <w:sz w:val="32"/>
          <w:szCs w:val="32"/>
        </w:rPr>
      </w:pPr>
      <w:r>
        <w:rPr>
          <w:rFonts w:hint="default"/>
          <w:b/>
          <w:bCs/>
          <w:sz w:val="32"/>
          <w:szCs w:val="32"/>
        </w:rPr>
        <w:t>fixedPointIteration(x0,e,N)</w:t>
      </w:r>
    </w:p>
    <w:p>
      <w:pPr>
        <w:pStyle w:val="22"/>
        <w:rPr>
          <w:rFonts w:hint="default"/>
          <w:b/>
          <w:bCs/>
          <w:sz w:val="32"/>
          <w:szCs w:val="32"/>
        </w:rPr>
      </w:pPr>
    </w:p>
    <w:p>
      <w:pPr>
        <w:pStyle w:val="22"/>
        <w:rPr>
          <w:rFonts w:hint="default"/>
          <w:b/>
          <w:bCs/>
          <w:sz w:val="32"/>
          <w:szCs w:val="32"/>
        </w:rPr>
      </w:pPr>
      <w:r>
        <w:rPr>
          <w:rFonts w:hint="default"/>
          <w:b/>
          <w:bCs/>
          <w:sz w:val="32"/>
          <w:szCs w:val="32"/>
        </w:rPr>
        <w:t>Output</w:t>
      </w:r>
    </w:p>
    <w:p>
      <w:pPr>
        <w:pStyle w:val="22"/>
        <w:rPr>
          <w:rFonts w:hint="default"/>
          <w:b/>
          <w:bCs/>
          <w:sz w:val="32"/>
          <w:szCs w:val="32"/>
        </w:rPr>
      </w:pPr>
    </w:p>
    <w:p>
      <w:pPr>
        <w:pStyle w:val="22"/>
        <w:rPr>
          <w:rFonts w:hint="default"/>
          <w:b/>
          <w:bCs/>
          <w:sz w:val="32"/>
          <w:szCs w:val="32"/>
        </w:rPr>
      </w:pPr>
      <w:r>
        <w:rPr>
          <w:rFonts w:hint="default"/>
          <w:b/>
          <w:bCs/>
          <w:sz w:val="32"/>
          <w:szCs w:val="32"/>
        </w:rPr>
        <w:t>Enter Guess: 2</w:t>
      </w:r>
    </w:p>
    <w:p>
      <w:pPr>
        <w:pStyle w:val="22"/>
        <w:rPr>
          <w:rFonts w:hint="default"/>
          <w:b/>
          <w:bCs/>
          <w:sz w:val="32"/>
          <w:szCs w:val="32"/>
        </w:rPr>
      </w:pPr>
      <w:r>
        <w:rPr>
          <w:rFonts w:hint="default"/>
          <w:b/>
          <w:bCs/>
          <w:sz w:val="32"/>
          <w:szCs w:val="32"/>
        </w:rPr>
        <w:t>Tolerable Error: 0.00001</w:t>
      </w:r>
    </w:p>
    <w:p>
      <w:pPr>
        <w:pStyle w:val="22"/>
        <w:rPr>
          <w:rFonts w:hint="default"/>
          <w:b/>
          <w:bCs/>
          <w:sz w:val="32"/>
          <w:szCs w:val="32"/>
        </w:rPr>
      </w:pPr>
      <w:r>
        <w:rPr>
          <w:rFonts w:hint="default"/>
          <w:b/>
          <w:bCs/>
          <w:sz w:val="32"/>
          <w:szCs w:val="32"/>
        </w:rPr>
        <w:t>Maximum Step: 10</w:t>
      </w:r>
    </w:p>
    <w:p>
      <w:pPr>
        <w:pStyle w:val="22"/>
        <w:rPr>
          <w:rFonts w:hint="default"/>
          <w:b/>
          <w:bCs/>
          <w:sz w:val="32"/>
          <w:szCs w:val="32"/>
        </w:rPr>
      </w:pPr>
    </w:p>
    <w:p>
      <w:pPr>
        <w:pStyle w:val="22"/>
        <w:rPr>
          <w:rFonts w:hint="default"/>
          <w:b/>
          <w:bCs/>
          <w:sz w:val="32"/>
          <w:szCs w:val="32"/>
        </w:rPr>
      </w:pPr>
    </w:p>
    <w:p>
      <w:pPr>
        <w:pStyle w:val="22"/>
        <w:rPr>
          <w:rFonts w:hint="default"/>
          <w:b/>
          <w:bCs/>
          <w:sz w:val="32"/>
          <w:szCs w:val="32"/>
        </w:rPr>
      </w:pPr>
      <w:r>
        <w:rPr>
          <w:rFonts w:hint="default"/>
          <w:b/>
          <w:bCs/>
          <w:sz w:val="32"/>
          <w:szCs w:val="32"/>
        </w:rPr>
        <w:t>* FIXED POINT ITERATION *</w:t>
      </w:r>
    </w:p>
    <w:p>
      <w:pPr>
        <w:pStyle w:val="22"/>
        <w:rPr>
          <w:rFonts w:hint="default"/>
          <w:b/>
          <w:bCs/>
          <w:sz w:val="32"/>
          <w:szCs w:val="32"/>
        </w:rPr>
      </w:pPr>
      <w:r>
        <w:rPr>
          <w:rFonts w:hint="default"/>
          <w:b/>
          <w:bCs/>
          <w:sz w:val="32"/>
          <w:szCs w:val="32"/>
        </w:rPr>
        <w:t>Iteration-1, x1 = 0.577350 and f(x1) = -0.474217</w:t>
      </w:r>
    </w:p>
    <w:p>
      <w:pPr>
        <w:pStyle w:val="22"/>
        <w:rPr>
          <w:rFonts w:hint="default"/>
          <w:b/>
          <w:bCs/>
          <w:sz w:val="32"/>
          <w:szCs w:val="32"/>
        </w:rPr>
      </w:pPr>
      <w:r>
        <w:rPr>
          <w:rFonts w:hint="default"/>
          <w:b/>
          <w:bCs/>
          <w:sz w:val="32"/>
          <w:szCs w:val="32"/>
        </w:rPr>
        <w:t>Iteration-2, x1 = 0.796225 and f(x1) = 0.138761</w:t>
      </w:r>
    </w:p>
    <w:p>
      <w:pPr>
        <w:pStyle w:val="22"/>
        <w:rPr>
          <w:rFonts w:hint="default"/>
          <w:b/>
          <w:bCs/>
          <w:sz w:val="32"/>
          <w:szCs w:val="32"/>
        </w:rPr>
      </w:pPr>
      <w:r>
        <w:rPr>
          <w:rFonts w:hint="default"/>
          <w:b/>
          <w:bCs/>
          <w:sz w:val="32"/>
          <w:szCs w:val="32"/>
        </w:rPr>
        <w:t>Iteration-3, x1 = 0.746139 and f(x1) = -0.027884</w:t>
      </w:r>
    </w:p>
    <w:p>
      <w:pPr>
        <w:pStyle w:val="22"/>
        <w:rPr>
          <w:rFonts w:hint="default"/>
          <w:b/>
          <w:bCs/>
          <w:sz w:val="32"/>
          <w:szCs w:val="32"/>
        </w:rPr>
      </w:pPr>
      <w:r>
        <w:rPr>
          <w:rFonts w:hint="default"/>
          <w:b/>
          <w:bCs/>
          <w:sz w:val="32"/>
          <w:szCs w:val="32"/>
        </w:rPr>
        <w:t>Iteration-4, x1 = 0.756764 and f(x1) = 0.006085</w:t>
      </w:r>
    </w:p>
    <w:p>
      <w:pPr>
        <w:pStyle w:val="22"/>
        <w:rPr>
          <w:rFonts w:hint="default"/>
          <w:b/>
          <w:bCs/>
          <w:sz w:val="32"/>
          <w:szCs w:val="32"/>
        </w:rPr>
      </w:pPr>
      <w:r>
        <w:rPr>
          <w:rFonts w:hint="default"/>
          <w:b/>
          <w:bCs/>
          <w:sz w:val="32"/>
          <w:szCs w:val="32"/>
        </w:rPr>
        <w:t>Iteration-5, x1 = 0.754472 and f(x1) = -0.001305</w:t>
      </w:r>
    </w:p>
    <w:p>
      <w:pPr>
        <w:pStyle w:val="22"/>
        <w:rPr>
          <w:rFonts w:hint="default"/>
          <w:b/>
          <w:bCs/>
          <w:sz w:val="32"/>
          <w:szCs w:val="32"/>
        </w:rPr>
      </w:pPr>
      <w:r>
        <w:rPr>
          <w:rFonts w:hint="default"/>
          <w:b/>
          <w:bCs/>
          <w:sz w:val="32"/>
          <w:szCs w:val="32"/>
        </w:rPr>
        <w:t>Iteration-6, x1 = 0.754965 and f(x1) = 0.000281</w:t>
      </w:r>
    </w:p>
    <w:p>
      <w:pPr>
        <w:pStyle w:val="22"/>
        <w:rPr>
          <w:rFonts w:hint="default"/>
          <w:b/>
          <w:bCs/>
          <w:sz w:val="32"/>
          <w:szCs w:val="32"/>
        </w:rPr>
      </w:pPr>
      <w:r>
        <w:rPr>
          <w:rFonts w:hint="default"/>
          <w:b/>
          <w:bCs/>
          <w:sz w:val="32"/>
          <w:szCs w:val="32"/>
        </w:rPr>
        <w:t>Iteration-7, x1 = 0.754859 and f(x1) = -0.000060</w:t>
      </w:r>
    </w:p>
    <w:p>
      <w:pPr>
        <w:pStyle w:val="22"/>
        <w:rPr>
          <w:rFonts w:hint="default"/>
          <w:b/>
          <w:bCs/>
          <w:sz w:val="32"/>
          <w:szCs w:val="32"/>
        </w:rPr>
      </w:pPr>
      <w:r>
        <w:rPr>
          <w:rFonts w:hint="default"/>
          <w:b/>
          <w:bCs/>
          <w:sz w:val="32"/>
          <w:szCs w:val="32"/>
        </w:rPr>
        <w:t>Iteration-8, x1 = 0.754882 and f(x1) = 0.000013</w:t>
      </w:r>
    </w:p>
    <w:p>
      <w:pPr>
        <w:pStyle w:val="22"/>
        <w:rPr>
          <w:rFonts w:hint="default"/>
          <w:b/>
          <w:bCs/>
          <w:sz w:val="32"/>
          <w:szCs w:val="32"/>
        </w:rPr>
      </w:pPr>
      <w:r>
        <w:rPr>
          <w:rFonts w:hint="default"/>
          <w:b/>
          <w:bCs/>
          <w:sz w:val="32"/>
          <w:szCs w:val="32"/>
        </w:rPr>
        <w:t>Iteration-9, x1 = 0.754877 and f(x1) = -0.000003</w:t>
      </w:r>
    </w:p>
    <w:p>
      <w:pPr>
        <w:pStyle w:val="22"/>
        <w:rPr>
          <w:rFonts w:hint="default"/>
          <w:b/>
          <w:bCs/>
          <w:sz w:val="32"/>
          <w:szCs w:val="32"/>
        </w:rPr>
      </w:pPr>
    </w:p>
    <w:p>
      <w:pPr>
        <w:pStyle w:val="22"/>
        <w:rPr>
          <w:b/>
          <w:bCs/>
          <w:sz w:val="32"/>
          <w:szCs w:val="32"/>
        </w:rPr>
      </w:pPr>
      <w:r>
        <w:rPr>
          <w:rFonts w:hint="default"/>
          <w:b/>
          <w:bCs/>
          <w:sz w:val="32"/>
          <w:szCs w:val="32"/>
        </w:rPr>
        <w:t>Required root is: 0.75487680</w:t>
      </w:r>
    </w:p>
    <w:p>
      <w:pPr>
        <w:pStyle w:val="22"/>
        <w:numPr>
          <w:ilvl w:val="0"/>
          <w:numId w:val="0"/>
        </w:numPr>
        <w:ind w:left="360" w:leftChars="0"/>
        <w:rPr>
          <w:rFonts w:ascii="Calibri Light" w:hAnsi="Calibri Light" w:cs="Calibri Light"/>
          <w:sz w:val="32"/>
          <w:szCs w:val="32"/>
        </w:rPr>
      </w:pPr>
      <w:r>
        <w:rPr>
          <w:rFonts w:hint="default" w:ascii="Times New Roman" w:hAnsi="Times New Roman" w:eastAsia="Times New Roman"/>
          <w:color w:val="181717"/>
          <w:sz w:val="24"/>
          <w:szCs w:val="24"/>
          <w:lang w:val="en-US"/>
        </w:rPr>
        <w:t>--------------------------------------------------------------------------------------</w:t>
      </w:r>
      <w:r>
        <w:rPr>
          <w:rFonts w:ascii="Times New Roman" w:hAnsi="Times New Roman" w:eastAsia="Times New Roman"/>
          <w:color w:val="181717"/>
          <w:sz w:val="24"/>
          <w:szCs w:val="24"/>
        </w:rPr>
        <w:br w:type="page"/>
      </w:r>
    </w:p>
    <w:p>
      <w:pPr>
        <w:spacing w:before="0" w:beforeAutospacing="0" w:after="0" w:line="240" w:lineRule="auto"/>
        <w:ind w:firstLine="2401" w:firstLineChars="500"/>
        <w:rPr>
          <w:rFonts w:hint="default" w:ascii="Times New Roman" w:hAnsi="Times New Roman" w:eastAsia="Times New Roman"/>
          <w:b/>
          <w:bCs/>
          <w:i/>
          <w:iCs/>
          <w:color w:val="181717"/>
          <w:sz w:val="48"/>
          <w:szCs w:val="48"/>
          <w:u w:val="single"/>
          <w:lang w:val="en-US"/>
        </w:rPr>
      </w:pPr>
      <w:r>
        <w:rPr>
          <w:rFonts w:ascii="Times New Roman" w:hAnsi="Times New Roman" w:eastAsia="Times New Roman"/>
          <w:b/>
          <w:bCs/>
          <w:i/>
          <w:iCs/>
          <w:color w:val="181717"/>
          <w:sz w:val="48"/>
          <w:szCs w:val="48"/>
          <w:u w:val="single"/>
          <w:lang w:val="en-US"/>
        </w:rPr>
        <w:t xml:space="preserve">  </w:t>
      </w:r>
      <w:r>
        <w:rPr>
          <w:rFonts w:hint="default" w:ascii="Times New Roman" w:hAnsi="Times New Roman" w:eastAsia="Times New Roman"/>
          <w:b/>
          <w:bCs/>
          <w:i/>
          <w:iCs/>
          <w:color w:val="181717"/>
          <w:sz w:val="48"/>
          <w:szCs w:val="48"/>
          <w:u w:val="single"/>
          <w:lang w:val="en-US"/>
        </w:rPr>
        <w:t xml:space="preserve">   </w:t>
      </w:r>
      <w:r>
        <w:rPr>
          <w:rFonts w:ascii="Times New Roman" w:hAnsi="Times New Roman" w:eastAsia="Times New Roman"/>
          <w:b/>
          <w:bCs/>
          <w:i/>
          <w:iCs/>
          <w:color w:val="181717"/>
          <w:sz w:val="48"/>
          <w:szCs w:val="48"/>
          <w:u w:val="single"/>
          <w:lang w:val="en-US"/>
        </w:rPr>
        <w:t>Chapter</w:t>
      </w:r>
      <w:r>
        <w:rPr>
          <w:rFonts w:hint="default" w:ascii="Times New Roman" w:hAnsi="Times New Roman" w:eastAsia="Times New Roman"/>
          <w:b/>
          <w:bCs/>
          <w:i/>
          <w:iCs/>
          <w:color w:val="181717"/>
          <w:sz w:val="48"/>
          <w:szCs w:val="48"/>
          <w:u w:val="single"/>
          <w:lang w:val="en-US"/>
        </w:rPr>
        <w:t>#2</w:t>
      </w:r>
    </w:p>
    <w:p>
      <w:pPr>
        <w:spacing w:before="0" w:beforeAutospacing="0" w:after="0" w:line="240" w:lineRule="auto"/>
        <w:rPr>
          <w:rFonts w:ascii="Times New Roman" w:hAnsi="Times New Roman" w:eastAsia="Times New Roman"/>
          <w:b/>
          <w:bCs/>
          <w:i/>
          <w:iCs/>
          <w:color w:val="181717"/>
          <w:sz w:val="48"/>
          <w:szCs w:val="48"/>
          <w:u w:val="single"/>
          <w:lang w:val="en-US"/>
        </w:rPr>
      </w:pPr>
    </w:p>
    <w:p>
      <w:pPr>
        <w:spacing w:before="0" w:beforeAutospacing="0" w:line="259" w:lineRule="auto"/>
        <w:ind w:left="2601" w:hanging="2601" w:hangingChars="500"/>
        <w:rPr>
          <w:rFonts w:hint="default" w:ascii="等线" w:hAnsi="等线" w:eastAsia="Times New Roman"/>
          <w:b/>
          <w:bCs/>
          <w:i/>
          <w:iCs/>
          <w:color w:val="181717"/>
          <w:sz w:val="52"/>
          <w:szCs w:val="52"/>
          <w:u w:val="single"/>
          <w:lang w:val="en-US"/>
          <w14:shadow w14:blurRad="50800" w14:dist="38100" w14:dir="5400000" w14:sx="100000" w14:sy="100000" w14:kx="0" w14:ky="0" w14:algn="t">
            <w14:srgbClr w14:val="000000">
              <w14:alpha w14:val="60001"/>
            </w14:srgbClr>
          </w14:shadow>
        </w:rPr>
      </w:pPr>
      <w:r>
        <w:rPr>
          <w:rFonts w:ascii="Times New Roman" w:hAnsi="Times New Roman" w:eastAsia="Times New Roman"/>
          <w:b/>
          <w:bCs/>
          <w:i/>
          <w:iCs/>
          <w:color w:val="181717"/>
          <w:sz w:val="52"/>
          <w:szCs w:val="52"/>
          <w:u w:val="single"/>
          <w:lang w:val="en-US"/>
          <w14:shadow w14:blurRad="50800" w14:dist="38100" w14:dir="5400000" w14:sx="100000" w14:sy="100000" w14:kx="0" w14:ky="0" w14:algn="t">
            <w14:srgbClr w14:val="000000">
              <w14:alpha w14:val="60001"/>
            </w14:srgbClr>
          </w14:shadow>
        </w:rPr>
        <w:t xml:space="preserve">2.Direct method for solving linear </w:t>
      </w:r>
      <w:r>
        <w:rPr>
          <w:rFonts w:hint="default" w:ascii="等线" w:hAnsi="等线" w:eastAsia="Times New Roman"/>
          <w:b/>
          <w:bCs/>
          <w:i/>
          <w:iCs/>
          <w:color w:val="181717"/>
          <w:sz w:val="52"/>
          <w:szCs w:val="52"/>
          <w:u w:val="single"/>
          <w:lang w:val="en-US"/>
          <w14:shadow w14:blurRad="50800" w14:dist="38100" w14:dir="5400000" w14:sx="100000" w14:sy="100000" w14:kx="0" w14:ky="0" w14:algn="t">
            <w14:srgbClr w14:val="000000">
              <w14:alpha w14:val="60001"/>
            </w14:srgbClr>
          </w14:shadow>
        </w:rPr>
        <w:t>system:</w:t>
      </w:r>
    </w:p>
    <w:p>
      <w:pPr>
        <w:pStyle w:val="22"/>
        <w:numPr>
          <w:ilvl w:val="0"/>
          <w:numId w:val="10"/>
        </w:numPr>
        <w:spacing w:before="0" w:beforeAutospacing="0" w:line="259" w:lineRule="auto"/>
        <w:rPr>
          <w:rFonts w:hint="default" w:ascii="等线" w:hAnsi="等线" w:eastAsia="Times New Roman"/>
          <w:color w:val="181717"/>
          <w:sz w:val="44"/>
          <w:szCs w:val="44"/>
          <w:lang w:val="en-US"/>
        </w:rPr>
      </w:pPr>
      <w:r>
        <w:rPr>
          <w:rFonts w:hint="default" w:ascii="等线" w:hAnsi="等线" w:eastAsia="Times New Roman"/>
          <w:color w:val="181717"/>
          <w:sz w:val="44"/>
          <w:szCs w:val="44"/>
          <w:lang w:val="en-US"/>
        </w:rPr>
        <w:t xml:space="preserve">2.1:Gauss elimination method </w:t>
      </w:r>
    </w:p>
    <w:p>
      <w:pPr>
        <w:pStyle w:val="22"/>
        <w:numPr>
          <w:ilvl w:val="0"/>
          <w:numId w:val="10"/>
        </w:numPr>
        <w:spacing w:before="0" w:beforeAutospacing="0" w:line="259" w:lineRule="auto"/>
        <w:rPr>
          <w:rFonts w:hint="default" w:ascii="等线" w:hAnsi="等线" w:eastAsia="Times New Roman"/>
          <w:color w:val="181717"/>
          <w:sz w:val="44"/>
          <w:szCs w:val="44"/>
          <w:lang w:val="en-US"/>
        </w:rPr>
      </w:pPr>
      <w:r>
        <w:rPr>
          <w:rFonts w:hint="default" w:ascii="等线" w:hAnsi="等线" w:eastAsia="Times New Roman"/>
          <w:color w:val="181717"/>
          <w:sz w:val="44"/>
          <w:szCs w:val="44"/>
          <w:lang w:val="en-US"/>
        </w:rPr>
        <w:t>2.2:Gauss seidel method</w:t>
      </w:r>
    </w:p>
    <w:p>
      <w:pPr>
        <w:pStyle w:val="22"/>
        <w:numPr>
          <w:ilvl w:val="0"/>
          <w:numId w:val="10"/>
        </w:numPr>
        <w:spacing w:before="0" w:beforeAutospacing="0" w:line="259" w:lineRule="auto"/>
        <w:rPr>
          <w:rFonts w:hint="default" w:ascii="等线" w:hAnsi="等线" w:eastAsia="Times New Roman"/>
          <w:color w:val="181717"/>
          <w:sz w:val="44"/>
          <w:szCs w:val="44"/>
        </w:rPr>
      </w:pPr>
      <w:r>
        <w:rPr>
          <w:rFonts w:hint="default" w:ascii="等线" w:hAnsi="等线" w:eastAsia="Times New Roman"/>
          <w:color w:val="181717"/>
          <w:sz w:val="44"/>
          <w:szCs w:val="44"/>
          <w:lang w:val="en-US"/>
        </w:rPr>
        <w:t>2.3:Gauss Jacobi method</w:t>
      </w:r>
      <w:r>
        <w:rPr>
          <w:rFonts w:hint="default" w:ascii="等线" w:hAnsi="等线" w:eastAsia="Times New Roman"/>
          <w:color w:val="181717"/>
          <w:sz w:val="44"/>
          <w:szCs w:val="44"/>
        </w:rPr>
        <w:br w:type="page"/>
      </w:r>
    </w:p>
    <w:p>
      <w:pPr>
        <w:spacing w:before="0" w:beforeAutospacing="0" w:after="0" w:line="240" w:lineRule="auto"/>
        <w:rPr>
          <w:rFonts w:ascii="Times New Roman" w:hAnsi="Times New Roman" w:eastAsia="Times New Roman"/>
          <w:color w:val="181717"/>
          <w:sz w:val="24"/>
          <w:szCs w:val="24"/>
        </w:rPr>
      </w:pPr>
      <w:r>
        <w:rPr>
          <w:rFonts w:ascii="Times New Roman" w:hAnsi="Times New Roman" w:eastAsia="Times New Roman"/>
          <w:color w:val="181717"/>
          <w:sz w:val="24"/>
          <w:szCs w:val="24"/>
        </w:rPr>
        <w:pict>
          <v:rect id="_x0000_i1026" o:spt="1" style="height:0.75pt;width:0pt;" fillcolor="#333333" filled="t" stroked="f" coordsize="21600,21600" o:hr="t" o:hrstd="t" o:hrnoshade="t" o:hralign="center">
            <v:path/>
            <v:fill on="t" focussize="0,0"/>
            <v:stroke on="f"/>
            <v:imagedata o:title=""/>
            <o:lock v:ext="edit"/>
            <w10:wrap type="none"/>
            <w10:anchorlock/>
          </v:rect>
        </w:pict>
      </w:r>
    </w:p>
    <w:p>
      <w:pPr>
        <w:pStyle w:val="12"/>
        <w:shd w:val="clear" w:color="auto" w:fill="FFFFFF"/>
        <w:spacing w:before="0" w:beforeAutospacing="0" w:after="150" w:afterAutospacing="0"/>
        <w:rPr>
          <w:rFonts w:ascii="等线" w:hAnsi="等线" w:cs="等线"/>
          <w:b/>
          <w:bCs/>
          <w:i/>
          <w:iCs/>
          <w:color w:val="181717"/>
          <w:sz w:val="44"/>
          <w:szCs w:val="44"/>
          <w:u w:val="double"/>
          <w:lang w:val="en-US"/>
        </w:rPr>
      </w:pPr>
      <w:r>
        <w:rPr>
          <w:rFonts w:ascii="等线" w:hAnsi="等线" w:cs="等线"/>
          <w:b/>
          <w:bCs/>
          <w:i/>
          <w:iCs/>
          <w:color w:val="181717"/>
          <w:sz w:val="44"/>
          <w:szCs w:val="44"/>
          <w:u w:val="double"/>
          <w:lang w:val="en-US"/>
        </w:rPr>
        <w:t xml:space="preserve">Gauss elimination method: </w:t>
      </w:r>
    </w:p>
    <w:p>
      <w:pPr>
        <w:pStyle w:val="12"/>
        <w:shd w:val="clear" w:color="auto" w:fill="FFFFFF"/>
        <w:spacing w:before="0" w:beforeAutospacing="0" w:after="150" w:afterAutospacing="0"/>
        <w:rPr>
          <w:rFonts w:ascii="等线" w:hAnsi="等线" w:cs="等线"/>
          <w:color w:val="181717"/>
          <w:sz w:val="36"/>
          <w:szCs w:val="36"/>
        </w:rPr>
      </w:pPr>
      <w:r>
        <w:rPr>
          <w:rFonts w:ascii="等线" w:hAnsi="等线" w:cs="等线"/>
          <w:color w:val="181717"/>
          <w:sz w:val="36"/>
          <w:szCs w:val="36"/>
        </w:rPr>
        <w:t>In mathematics, the Gaussian elimination method is known as the row reduction algorithm for solving linear equations systems. It consists of a sequence of operations performed on the corresponding matrix of coefficients. We can also use this method to estimate either of the following:</w:t>
      </w:r>
    </w:p>
    <w:p>
      <w:pPr>
        <w:numPr>
          <w:ilvl w:val="0"/>
          <w:numId w:val="11"/>
        </w:numPr>
        <w:shd w:val="clear" w:color="auto" w:fill="FFFFFF"/>
        <w:spacing w:after="75" w:line="240" w:lineRule="auto"/>
        <w:rPr>
          <w:rFonts w:hint="default" w:ascii="Calibri" w:hAnsi="Calibri" w:eastAsia="Times New Roman" w:cs="Calibri"/>
          <w:b/>
          <w:bCs/>
          <w:color w:val="0C0C0C"/>
          <w:sz w:val="32"/>
          <w:szCs w:val="32"/>
        </w:rPr>
      </w:pPr>
      <w:r>
        <w:rPr>
          <w:rFonts w:hint="default" w:ascii="Calibri" w:hAnsi="Calibri" w:eastAsia="Times New Roman" w:cs="Calibri"/>
          <w:b/>
          <w:bCs/>
          <w:color w:val="0C0C0C"/>
          <w:sz w:val="32"/>
          <w:szCs w:val="32"/>
        </w:rPr>
        <w:t>The rank of the given matrix</w:t>
      </w:r>
    </w:p>
    <w:p>
      <w:pPr>
        <w:numPr>
          <w:ilvl w:val="0"/>
          <w:numId w:val="11"/>
        </w:numPr>
        <w:shd w:val="clear" w:color="auto" w:fill="FFFFFF"/>
        <w:spacing w:after="75" w:line="240" w:lineRule="auto"/>
        <w:rPr>
          <w:rFonts w:hint="default" w:ascii="Calibri" w:hAnsi="Calibri" w:eastAsia="Times New Roman" w:cs="Calibri"/>
          <w:b/>
          <w:bCs/>
          <w:color w:val="0C0C0C"/>
          <w:sz w:val="32"/>
          <w:szCs w:val="32"/>
        </w:rPr>
      </w:pPr>
      <w:r>
        <w:rPr>
          <w:rFonts w:hint="default" w:ascii="Calibri" w:hAnsi="Calibri" w:eastAsia="Times New Roman" w:cs="Calibri"/>
          <w:b/>
          <w:bCs/>
          <w:color w:val="0C0C0C"/>
          <w:sz w:val="32"/>
          <w:szCs w:val="32"/>
        </w:rPr>
        <w:t>The determinant of a square matrix</w:t>
      </w:r>
    </w:p>
    <w:p>
      <w:pPr>
        <w:numPr>
          <w:ilvl w:val="0"/>
          <w:numId w:val="11"/>
        </w:numPr>
        <w:shd w:val="clear" w:color="auto" w:fill="FFFFFF"/>
        <w:spacing w:after="75" w:line="240" w:lineRule="auto"/>
        <w:rPr>
          <w:rFonts w:hint="default" w:ascii="Calibri" w:hAnsi="Calibri" w:eastAsia="Times New Roman" w:cs="Calibri"/>
          <w:b/>
          <w:bCs/>
          <w:color w:val="0C0C0C"/>
          <w:sz w:val="32"/>
          <w:szCs w:val="32"/>
        </w:rPr>
      </w:pPr>
      <w:r>
        <w:rPr>
          <w:rFonts w:hint="default" w:ascii="Calibri" w:hAnsi="Calibri" w:eastAsia="Times New Roman" w:cs="Calibri"/>
          <w:b/>
          <w:bCs/>
          <w:color w:val="0C0C0C"/>
          <w:sz w:val="32"/>
          <w:szCs w:val="32"/>
        </w:rPr>
        <w:t>The inverse of an invertible matrix</w:t>
      </w:r>
    </w:p>
    <w:p>
      <w:pPr>
        <w:shd w:val="clear" w:color="auto" w:fill="FFFFFF"/>
        <w:spacing w:after="75" w:line="240" w:lineRule="auto"/>
        <w:rPr>
          <w:rFonts w:hint="default" w:ascii="Calibri" w:hAnsi="Calibri" w:eastAsia="Times New Roman" w:cs="Calibri"/>
          <w:b/>
          <w:bCs/>
          <w:color w:val="0C0C0C"/>
          <w:sz w:val="32"/>
          <w:szCs w:val="32"/>
        </w:rPr>
      </w:pPr>
    </w:p>
    <w:p>
      <w:pPr>
        <w:pStyle w:val="22"/>
        <w:shd w:val="clear" w:color="auto" w:fill="FFFFFF"/>
        <w:spacing w:before="0" w:beforeAutospacing="0" w:after="150" w:line="240" w:lineRule="auto"/>
        <w:rPr>
          <w:rFonts w:hint="default" w:ascii="Calibri" w:hAnsi="Calibri" w:eastAsia="Times New Roman" w:cs="Calibri"/>
          <w:b/>
          <w:bCs/>
          <w:i/>
          <w:iCs/>
          <w:color w:val="0C0C0C"/>
          <w:sz w:val="32"/>
          <w:szCs w:val="32"/>
          <w:u w:val="double"/>
          <w:lang w:val="en-US"/>
        </w:rPr>
      </w:pPr>
      <w:r>
        <w:rPr>
          <w:rFonts w:hint="default" w:ascii="Calibri" w:hAnsi="Calibri" w:eastAsia="Times New Roman" w:cs="Calibri"/>
          <w:b/>
          <w:bCs/>
          <w:i/>
          <w:iCs/>
          <w:color w:val="0C0C0C"/>
          <w:sz w:val="32"/>
          <w:szCs w:val="32"/>
          <w:u w:val="double"/>
          <w:lang w:val="en-US"/>
        </w:rPr>
        <w:t>Example:</w:t>
      </w:r>
    </w:p>
    <w:p>
      <w:pPr>
        <w:pStyle w:val="22"/>
        <w:shd w:val="clear" w:color="auto" w:fill="FFFFFF"/>
        <w:spacing w:before="0" w:beforeAutospacing="0" w:after="150" w:line="240" w:lineRule="auto"/>
        <w:rPr>
          <w:rFonts w:hint="default" w:ascii="Calibri" w:hAnsi="Calibri" w:eastAsia="Times New Roman" w:cs="Calibri"/>
          <w:color w:val="0C0C0C"/>
          <w:sz w:val="32"/>
          <w:szCs w:val="32"/>
        </w:rPr>
      </w:pPr>
      <w:r>
        <w:rPr>
          <w:rFonts w:hint="default" w:ascii="Calibri" w:hAnsi="Calibri" w:eastAsia="Times New Roman" w:cs="Calibri"/>
          <w:b/>
          <w:bCs/>
          <w:color w:val="0C0C0C"/>
          <w:sz w:val="32"/>
          <w:szCs w:val="32"/>
        </w:rPr>
        <w:t>Question:</w:t>
      </w:r>
    </w:p>
    <w:p>
      <w:pPr>
        <w:pStyle w:val="22"/>
        <w:shd w:val="clear" w:color="auto" w:fill="FFFFFF"/>
        <w:spacing w:before="0" w:beforeAutospacing="0" w:after="150" w:line="240" w:lineRule="auto"/>
        <w:rPr>
          <w:rFonts w:hint="default" w:ascii="Calibri" w:hAnsi="Calibri" w:eastAsia="Times New Roman" w:cs="Calibri"/>
          <w:b/>
          <w:bCs/>
          <w:i/>
          <w:iCs/>
          <w:color w:val="0C0C0C"/>
          <w:sz w:val="32"/>
          <w:szCs w:val="32"/>
        </w:rPr>
      </w:pPr>
      <w:r>
        <w:rPr>
          <w:rFonts w:hint="default" w:ascii="Calibri" w:hAnsi="Calibri" w:eastAsia="Times New Roman" w:cs="Calibri"/>
          <w:b/>
          <w:bCs/>
          <w:i/>
          <w:iCs/>
          <w:color w:val="0C0C0C"/>
          <w:sz w:val="32"/>
          <w:szCs w:val="32"/>
        </w:rPr>
        <w:t>Solve the following system of equations:</w:t>
      </w:r>
    </w:p>
    <w:p>
      <w:pPr>
        <w:shd w:val="clear" w:color="auto" w:fill="FFFFFF"/>
        <w:spacing w:before="0" w:beforeAutospacing="0" w:after="150" w:line="240" w:lineRule="auto"/>
        <w:rPr>
          <w:rFonts w:hint="default" w:ascii="Calibri" w:hAnsi="Calibri" w:eastAsia="Times New Roman" w:cs="Calibri"/>
          <w:b/>
          <w:bCs/>
          <w:color w:val="0C0C0C"/>
          <w:sz w:val="32"/>
          <w:szCs w:val="32"/>
        </w:rPr>
      </w:pPr>
      <w:r>
        <w:rPr>
          <w:rFonts w:hint="default" w:ascii="Calibri" w:hAnsi="Calibri" w:eastAsia="Times New Roman" w:cs="Calibri"/>
          <w:b/>
          <w:bCs/>
          <w:color w:val="0C0C0C"/>
          <w:sz w:val="32"/>
          <w:szCs w:val="32"/>
        </w:rPr>
        <w:t>x + y + z = 2</w:t>
      </w:r>
    </w:p>
    <w:p>
      <w:pPr>
        <w:shd w:val="clear" w:color="auto" w:fill="FFFFFF"/>
        <w:spacing w:before="0" w:beforeAutospacing="0" w:after="150" w:line="240" w:lineRule="auto"/>
        <w:rPr>
          <w:rFonts w:hint="default" w:ascii="Calibri" w:hAnsi="Calibri" w:eastAsia="Times New Roman" w:cs="Calibri"/>
          <w:b/>
          <w:bCs/>
          <w:color w:val="0C0C0C"/>
          <w:sz w:val="32"/>
          <w:szCs w:val="32"/>
        </w:rPr>
      </w:pPr>
      <w:r>
        <w:rPr>
          <w:rFonts w:hint="default" w:ascii="Calibri" w:hAnsi="Calibri" w:eastAsia="Times New Roman" w:cs="Calibri"/>
          <w:b/>
          <w:bCs/>
          <w:color w:val="0C0C0C"/>
          <w:sz w:val="32"/>
          <w:szCs w:val="32"/>
        </w:rPr>
        <w:t>x + 2y + 3z = 5</w:t>
      </w:r>
    </w:p>
    <w:p>
      <w:pPr>
        <w:shd w:val="clear" w:color="auto" w:fill="FFFFFF"/>
        <w:spacing w:before="0" w:beforeAutospacing="0" w:after="150" w:line="240" w:lineRule="auto"/>
        <w:rPr>
          <w:rFonts w:hint="default" w:ascii="Calibri" w:hAnsi="Calibri" w:eastAsia="Times New Roman" w:cs="Calibri"/>
          <w:b/>
          <w:bCs/>
          <w:color w:val="0C0C0C"/>
          <w:sz w:val="32"/>
          <w:szCs w:val="32"/>
        </w:rPr>
      </w:pPr>
      <w:r>
        <w:rPr>
          <w:rFonts w:hint="default" w:ascii="Calibri" w:hAnsi="Calibri" w:eastAsia="Times New Roman" w:cs="Calibri"/>
          <w:b/>
          <w:bCs/>
          <w:color w:val="0C0C0C"/>
          <w:sz w:val="32"/>
          <w:szCs w:val="32"/>
        </w:rPr>
        <w:t>2x + 3y + 4z = 11</w:t>
      </w:r>
    </w:p>
    <w:p>
      <w:pPr>
        <w:pStyle w:val="22"/>
        <w:shd w:val="clear" w:color="auto" w:fill="FFFFFF"/>
        <w:spacing w:before="0" w:beforeAutospacing="0" w:after="150" w:line="240" w:lineRule="auto"/>
        <w:rPr>
          <w:rFonts w:hint="default" w:ascii="Calibri" w:hAnsi="Calibri" w:eastAsia="Times New Roman" w:cs="Calibri"/>
          <w:b/>
          <w:bCs/>
          <w:i/>
          <w:iCs/>
          <w:color w:val="0C0C0C"/>
          <w:sz w:val="32"/>
          <w:szCs w:val="32"/>
          <w:u w:val="double"/>
        </w:rPr>
      </w:pPr>
      <w:r>
        <w:rPr>
          <w:rFonts w:hint="default" w:ascii="Calibri" w:hAnsi="Calibri" w:eastAsia="Times New Roman" w:cs="Calibri"/>
          <w:b/>
          <w:bCs/>
          <w:i/>
          <w:iCs/>
          <w:color w:val="0C0C0C"/>
          <w:sz w:val="32"/>
          <w:szCs w:val="32"/>
          <w:u w:val="double"/>
        </w:rPr>
        <w:t>Solution:</w:t>
      </w:r>
    </w:p>
    <w:p>
      <w:pPr>
        <w:pStyle w:val="22"/>
        <w:shd w:val="clear" w:color="auto" w:fill="FFFFFF"/>
        <w:spacing w:before="0" w:beforeAutospacing="0" w:after="150" w:line="240" w:lineRule="auto"/>
        <w:rPr>
          <w:rFonts w:hint="default" w:ascii="Calibri" w:hAnsi="Calibri" w:eastAsia="Times New Roman" w:cs="Calibri"/>
          <w:color w:val="0C0C0C"/>
          <w:sz w:val="32"/>
          <w:szCs w:val="32"/>
        </w:rPr>
      </w:pPr>
      <w:r>
        <w:rPr>
          <w:rFonts w:hint="default" w:ascii="Calibri" w:hAnsi="Calibri" w:eastAsia="Times New Roman" w:cs="Calibri"/>
          <w:color w:val="0C0C0C"/>
          <w:sz w:val="32"/>
          <w:szCs w:val="32"/>
        </w:rPr>
        <w:t>Given system of equations are:</w:t>
      </w:r>
    </w:p>
    <w:p>
      <w:pPr>
        <w:pStyle w:val="22"/>
        <w:shd w:val="clear" w:color="auto" w:fill="FFFFFF"/>
        <w:spacing w:before="0" w:beforeAutospacing="0" w:after="150" w:line="240" w:lineRule="auto"/>
        <w:rPr>
          <w:rFonts w:hint="default" w:ascii="Calibri" w:hAnsi="Calibri" w:eastAsia="Times New Roman" w:cs="Calibri"/>
          <w:color w:val="0C0C0C"/>
          <w:sz w:val="32"/>
          <w:szCs w:val="32"/>
        </w:rPr>
      </w:pPr>
      <w:r>
        <w:rPr>
          <w:rFonts w:hint="default" w:ascii="Calibri" w:hAnsi="Calibri" w:eastAsia="Times New Roman" w:cs="Calibri"/>
          <w:color w:val="0C0C0C"/>
          <w:sz w:val="32"/>
          <w:szCs w:val="32"/>
        </w:rPr>
        <w:t>x + y + z = 2</w:t>
      </w:r>
    </w:p>
    <w:p>
      <w:pPr>
        <w:shd w:val="clear" w:color="auto" w:fill="FFFFFF"/>
        <w:spacing w:before="0" w:beforeAutospacing="0" w:after="150" w:line="240" w:lineRule="auto"/>
        <w:ind w:left="360"/>
        <w:rPr>
          <w:rFonts w:hint="default" w:ascii="Calibri" w:hAnsi="Calibri" w:eastAsia="Times New Roman" w:cs="Calibri"/>
          <w:color w:val="0C0C0C"/>
          <w:sz w:val="32"/>
          <w:szCs w:val="32"/>
        </w:rPr>
      </w:pPr>
      <w:r>
        <w:rPr>
          <w:rFonts w:hint="default" w:ascii="Calibri" w:hAnsi="Calibri" w:eastAsia="Times New Roman" w:cs="Calibri"/>
          <w:color w:val="0C0C0C"/>
          <w:sz w:val="32"/>
          <w:szCs w:val="32"/>
        </w:rPr>
        <w:t>x + 2y + 3z = 5</w:t>
      </w:r>
    </w:p>
    <w:p>
      <w:pPr>
        <w:pStyle w:val="22"/>
        <w:shd w:val="clear" w:color="auto" w:fill="FFFFFF"/>
        <w:spacing w:before="0" w:beforeAutospacing="0" w:after="150" w:line="240" w:lineRule="auto"/>
        <w:rPr>
          <w:rFonts w:hint="default" w:ascii="Calibri" w:hAnsi="Calibri" w:eastAsia="Times New Roman" w:cs="Calibri"/>
          <w:color w:val="333333"/>
          <w:sz w:val="32"/>
          <w:szCs w:val="32"/>
        </w:rPr>
      </w:pPr>
      <w:r>
        <w:rPr>
          <w:rFonts w:hint="default" w:ascii="Calibri" w:hAnsi="Calibri" w:eastAsia="Times New Roman" w:cs="Calibri"/>
          <w:color w:val="333333"/>
          <w:sz w:val="32"/>
          <w:szCs w:val="32"/>
        </w:rPr>
        <w:t>2x + 3y + 4z = 11</w:t>
      </w:r>
    </w:p>
    <w:p>
      <w:pPr>
        <w:shd w:val="clear" w:color="auto" w:fill="FFFFFF"/>
        <w:spacing w:before="0" w:beforeAutospacing="0" w:after="150" w:line="240" w:lineRule="auto"/>
        <w:ind w:left="360"/>
        <w:rPr>
          <w:rFonts w:hint="default" w:ascii="Calibri" w:hAnsi="Calibri" w:eastAsia="Times New Roman" w:cs="Calibri"/>
          <w:color w:val="333333"/>
          <w:sz w:val="32"/>
          <w:szCs w:val="32"/>
        </w:rPr>
      </w:pPr>
      <w:r>
        <w:rPr>
          <w:rFonts w:hint="default" w:ascii="Calibri" w:hAnsi="Calibri" w:eastAsia="Times New Roman" w:cs="Calibri"/>
          <w:color w:val="333333"/>
          <w:sz w:val="32"/>
          <w:szCs w:val="32"/>
        </w:rPr>
        <w:t>Let us write these equations in matrix form.</w:t>
      </w:r>
    </w:p>
    <w:p>
      <w:pPr>
        <w:shd w:val="clear" w:color="auto" w:fill="FFFFFF"/>
        <w:spacing w:before="0" w:beforeAutospacing="0" w:after="150" w:line="240" w:lineRule="auto"/>
        <w:ind w:left="360"/>
        <w:rPr>
          <w:rFonts w:hint="default" w:ascii="Calibri" w:hAnsi="Calibri" w:eastAsia="Times New Roman" w:cs="Calibri"/>
          <w:color w:val="333333"/>
          <w:sz w:val="32"/>
          <w:szCs w:val="32"/>
        </w:rPr>
      </w:pPr>
      <m:oMathPara>
        <m:oMath>
          <m:m>
            <m:mPr>
              <m:mcs>
                <m:mc>
                  <m:mcPr>
                    <m:count m:val="3"/>
                    <m:mcJc m:val="center"/>
                  </m:mcPr>
                </m:mc>
              </m:mcs>
              <m:ctrlPr>
                <w:rPr>
                  <w:rFonts w:hint="default" w:ascii="Cambria Math" w:hAnsi="Cambria Math" w:eastAsia="Times New Roman" w:cs="Calibri"/>
                  <w:i/>
                  <w:color w:val="333333"/>
                  <w:sz w:val="32"/>
                  <w:szCs w:val="32"/>
                </w:rPr>
              </m:ctrlPr>
            </m:mPr>
            <m:mr>
              <m:e>
                <m:r>
                  <m:rPr/>
                  <w:rPr>
                    <w:rFonts w:hint="default" w:ascii="Cambria Math" w:hAnsi="Cambria Math" w:eastAsia="Times New Roman" w:cs="Calibri"/>
                    <w:color w:val="333333"/>
                    <w:sz w:val="32"/>
                    <w:szCs w:val="32"/>
                  </w:rPr>
                  <m:t>1</m:t>
                </m:r>
                <m:ctrlPr>
                  <w:rPr>
                    <w:rFonts w:hint="default" w:ascii="Cambria Math" w:hAnsi="Cambria Math" w:eastAsia="Times New Roman" w:cs="Calibri"/>
                    <w:i/>
                    <w:color w:val="333333"/>
                    <w:sz w:val="32"/>
                    <w:szCs w:val="32"/>
                  </w:rPr>
                </m:ctrlPr>
              </m:e>
              <m:e>
                <m:r>
                  <m:rPr/>
                  <w:rPr>
                    <w:rFonts w:hint="default" w:ascii="Cambria Math" w:hAnsi="Cambria Math" w:eastAsia="Times New Roman" w:cs="Calibri"/>
                    <w:color w:val="333333"/>
                    <w:sz w:val="32"/>
                    <w:szCs w:val="32"/>
                  </w:rPr>
                  <m:t>1</m:t>
                </m:r>
                <m:ctrlPr>
                  <w:rPr>
                    <w:rFonts w:hint="default" w:ascii="Cambria Math" w:hAnsi="Cambria Math" w:eastAsia="Times New Roman" w:cs="Calibri"/>
                    <w:i/>
                    <w:color w:val="333333"/>
                    <w:sz w:val="32"/>
                    <w:szCs w:val="32"/>
                  </w:rPr>
                </m:ctrlPr>
              </m:e>
              <m:e>
                <m:r>
                  <m:rPr/>
                  <w:rPr>
                    <w:rFonts w:hint="default" w:ascii="Cambria Math" w:hAnsi="Cambria Math" w:eastAsia="Times New Roman" w:cs="Calibri"/>
                    <w:color w:val="333333"/>
                    <w:sz w:val="32"/>
                    <w:szCs w:val="32"/>
                  </w:rPr>
                  <m:t>1:</m:t>
                </m:r>
                <m:ctrlPr>
                  <w:rPr>
                    <w:rFonts w:hint="default" w:ascii="Cambria Math" w:hAnsi="Cambria Math" w:eastAsia="Times New Roman" w:cs="Calibri"/>
                    <w:i/>
                    <w:color w:val="333333"/>
                    <w:sz w:val="32"/>
                    <w:szCs w:val="32"/>
                  </w:rPr>
                </m:ctrlPr>
              </m:e>
            </m:mr>
            <m:mr>
              <m:e>
                <m:r>
                  <m:rPr/>
                  <w:rPr>
                    <w:rFonts w:hint="default" w:ascii="Cambria Math" w:hAnsi="Cambria Math" w:eastAsia="Times New Roman" w:cs="Calibri"/>
                    <w:color w:val="333333"/>
                    <w:sz w:val="32"/>
                    <w:szCs w:val="32"/>
                  </w:rPr>
                  <m:t>1</m:t>
                </m:r>
                <m:ctrlPr>
                  <w:rPr>
                    <w:rFonts w:hint="default" w:ascii="Cambria Math" w:hAnsi="Cambria Math" w:eastAsia="Times New Roman" w:cs="Calibri"/>
                    <w:i/>
                    <w:color w:val="333333"/>
                    <w:sz w:val="32"/>
                    <w:szCs w:val="32"/>
                  </w:rPr>
                </m:ctrlPr>
              </m:e>
              <m:e>
                <m:r>
                  <m:rPr/>
                  <w:rPr>
                    <w:rFonts w:hint="default" w:ascii="Cambria Math" w:hAnsi="Cambria Math" w:eastAsia="Times New Roman" w:cs="Calibri"/>
                    <w:color w:val="333333"/>
                    <w:sz w:val="32"/>
                    <w:szCs w:val="32"/>
                  </w:rPr>
                  <m:t>2</m:t>
                </m:r>
                <m:ctrlPr>
                  <w:rPr>
                    <w:rFonts w:hint="default" w:ascii="Cambria Math" w:hAnsi="Cambria Math" w:eastAsia="Times New Roman" w:cs="Calibri"/>
                    <w:i/>
                    <w:color w:val="333333"/>
                    <w:sz w:val="32"/>
                    <w:szCs w:val="32"/>
                  </w:rPr>
                </m:ctrlPr>
              </m:e>
              <m:e>
                <m:r>
                  <m:rPr/>
                  <w:rPr>
                    <w:rFonts w:hint="default" w:ascii="Cambria Math" w:hAnsi="Cambria Math" w:eastAsia="Times New Roman" w:cs="Calibri"/>
                    <w:color w:val="333333"/>
                    <w:sz w:val="32"/>
                    <w:szCs w:val="32"/>
                  </w:rPr>
                  <m:t>3:</m:t>
                </m:r>
                <m:ctrlPr>
                  <w:rPr>
                    <w:rFonts w:hint="default" w:ascii="Cambria Math" w:hAnsi="Cambria Math" w:eastAsia="Times New Roman" w:cs="Calibri"/>
                    <w:i/>
                    <w:color w:val="333333"/>
                    <w:sz w:val="32"/>
                    <w:szCs w:val="32"/>
                  </w:rPr>
                </m:ctrlPr>
              </m:e>
            </m:mr>
            <m:mr>
              <m:e>
                <m:r>
                  <m:rPr/>
                  <w:rPr>
                    <w:rFonts w:hint="default" w:ascii="Cambria Math" w:hAnsi="Cambria Math" w:eastAsia="Times New Roman" w:cs="Calibri"/>
                    <w:color w:val="333333"/>
                    <w:sz w:val="32"/>
                    <w:szCs w:val="32"/>
                  </w:rPr>
                  <m:t>2</m:t>
                </m:r>
                <m:ctrlPr>
                  <w:rPr>
                    <w:rFonts w:hint="default" w:ascii="Cambria Math" w:hAnsi="Cambria Math" w:eastAsia="Times New Roman" w:cs="Calibri"/>
                    <w:i/>
                    <w:color w:val="333333"/>
                    <w:sz w:val="32"/>
                    <w:szCs w:val="32"/>
                  </w:rPr>
                </m:ctrlPr>
              </m:e>
              <m:e>
                <m:r>
                  <m:rPr/>
                  <w:rPr>
                    <w:rFonts w:hint="default" w:ascii="Cambria Math" w:hAnsi="Cambria Math" w:eastAsia="Times New Roman" w:cs="Calibri"/>
                    <w:color w:val="333333"/>
                    <w:sz w:val="32"/>
                    <w:szCs w:val="32"/>
                  </w:rPr>
                  <m:t>3</m:t>
                </m:r>
                <m:ctrlPr>
                  <w:rPr>
                    <w:rFonts w:hint="default" w:ascii="Cambria Math" w:hAnsi="Cambria Math" w:eastAsia="Times New Roman" w:cs="Calibri"/>
                    <w:i/>
                    <w:color w:val="333333"/>
                    <w:sz w:val="32"/>
                    <w:szCs w:val="32"/>
                  </w:rPr>
                </m:ctrlPr>
              </m:e>
              <m:e>
                <m:r>
                  <m:rPr/>
                  <w:rPr>
                    <w:rFonts w:hint="default" w:ascii="Cambria Math" w:hAnsi="Cambria Math" w:eastAsia="Times New Roman" w:cs="Calibri"/>
                    <w:color w:val="333333"/>
                    <w:sz w:val="32"/>
                    <w:szCs w:val="32"/>
                  </w:rPr>
                  <m:t>4:</m:t>
                </m:r>
                <m:ctrlPr>
                  <w:rPr>
                    <w:rFonts w:hint="default" w:ascii="Cambria Math" w:hAnsi="Cambria Math" w:eastAsia="Times New Roman" w:cs="Calibri"/>
                    <w:i/>
                    <w:color w:val="333333"/>
                    <w:sz w:val="32"/>
                    <w:szCs w:val="32"/>
                  </w:rPr>
                </m:ctrlPr>
              </m:e>
            </m:mr>
          </m:m>
          <m:m>
            <m:mPr>
              <m:mcs>
                <m:mc>
                  <m:mcPr>
                    <m:count m:val="1"/>
                    <m:mcJc m:val="center"/>
                  </m:mcPr>
                </m:mc>
              </m:mcs>
              <m:ctrlPr>
                <w:rPr>
                  <w:rFonts w:hint="default" w:ascii="Cambria Math" w:hAnsi="Cambria Math" w:eastAsia="Times New Roman" w:cs="Calibri"/>
                  <w:i/>
                  <w:color w:val="333333"/>
                  <w:sz w:val="32"/>
                  <w:szCs w:val="32"/>
                </w:rPr>
              </m:ctrlPr>
            </m:mPr>
            <m:mr>
              <m:e>
                <m:r>
                  <m:rPr/>
                  <w:rPr>
                    <w:rFonts w:hint="default" w:ascii="Cambria Math" w:hAnsi="Cambria Math" w:eastAsia="Times New Roman" w:cs="Calibri"/>
                    <w:color w:val="333333"/>
                    <w:sz w:val="32"/>
                    <w:szCs w:val="32"/>
                  </w:rPr>
                  <m:t>2</m:t>
                </m:r>
                <m:ctrlPr>
                  <w:rPr>
                    <w:rFonts w:hint="default" w:ascii="Cambria Math" w:hAnsi="Cambria Math" w:eastAsia="Times New Roman" w:cs="Calibri"/>
                    <w:i/>
                    <w:color w:val="333333"/>
                    <w:sz w:val="32"/>
                    <w:szCs w:val="32"/>
                  </w:rPr>
                </m:ctrlPr>
              </m:e>
            </m:mr>
            <m:mr>
              <m:e>
                <m:r>
                  <m:rPr/>
                  <w:rPr>
                    <w:rFonts w:hint="default" w:ascii="Cambria Math" w:hAnsi="Cambria Math" w:eastAsia="Times New Roman" w:cs="Calibri"/>
                    <w:color w:val="333333"/>
                    <w:sz w:val="32"/>
                    <w:szCs w:val="32"/>
                  </w:rPr>
                  <m:t>5</m:t>
                </m:r>
                <m:ctrlPr>
                  <w:rPr>
                    <w:rFonts w:hint="default" w:ascii="Cambria Math" w:hAnsi="Cambria Math" w:eastAsia="Times New Roman" w:cs="Calibri"/>
                    <w:i/>
                    <w:color w:val="333333"/>
                    <w:sz w:val="32"/>
                    <w:szCs w:val="32"/>
                  </w:rPr>
                </m:ctrlPr>
              </m:e>
            </m:mr>
            <m:mr>
              <m:e>
                <m:r>
                  <m:rPr/>
                  <w:rPr>
                    <w:rFonts w:hint="default" w:ascii="Cambria Math" w:hAnsi="Cambria Math" w:eastAsia="Times New Roman" w:cs="Calibri"/>
                    <w:color w:val="333333"/>
                    <w:sz w:val="32"/>
                    <w:szCs w:val="32"/>
                  </w:rPr>
                  <m:t>11</m:t>
                </m:r>
                <m:ctrlPr>
                  <w:rPr>
                    <w:rFonts w:hint="default" w:ascii="Cambria Math" w:hAnsi="Cambria Math" w:eastAsia="Times New Roman" w:cs="Calibri"/>
                    <w:i/>
                    <w:color w:val="333333"/>
                    <w:sz w:val="32"/>
                    <w:szCs w:val="32"/>
                  </w:rPr>
                </m:ctrlPr>
              </m:e>
            </m:mr>
          </m:m>
        </m:oMath>
      </m:oMathPara>
    </w:p>
    <w:p>
      <w:pPr>
        <w:pStyle w:val="22"/>
        <w:shd w:val="clear" w:color="auto" w:fill="FFFFFF"/>
        <w:spacing w:before="0" w:beforeAutospacing="0" w:after="150" w:line="240" w:lineRule="auto"/>
        <w:rPr>
          <w:rFonts w:hint="default" w:ascii="Calibri" w:hAnsi="Calibri" w:eastAsia="Times New Roman" w:cs="Calibri"/>
          <w:color w:val="333333"/>
          <w:sz w:val="32"/>
          <w:szCs w:val="32"/>
        </w:rPr>
      </w:pPr>
    </w:p>
    <w:p>
      <w:pPr>
        <w:pStyle w:val="12"/>
        <w:shd w:val="clear" w:color="auto" w:fill="FFFFFF"/>
        <w:spacing w:before="0" w:beforeAutospacing="0" w:after="150" w:afterAutospacing="0"/>
        <w:rPr>
          <w:rFonts w:hint="default" w:ascii="Calibri" w:hAnsi="Calibri" w:cs="Calibri"/>
          <w:color w:val="000000"/>
          <w:sz w:val="32"/>
          <w:szCs w:val="32"/>
        </w:rPr>
      </w:pPr>
    </w:p>
    <w:p>
      <w:pPr>
        <w:shd w:val="clear" w:color="auto" w:fill="FFFFFF"/>
        <w:spacing w:before="0" w:beforeAutospacing="0" w:after="150" w:line="240" w:lineRule="auto"/>
        <w:rPr>
          <w:rFonts w:hint="default" w:ascii="Calibri" w:hAnsi="Calibri" w:eastAsia="Times New Roman" w:cs="Calibri"/>
          <w:color w:val="333333"/>
          <w:sz w:val="32"/>
          <w:szCs w:val="32"/>
        </w:rPr>
      </w:pPr>
      <w:r>
        <w:rPr>
          <w:rFonts w:hint="default" w:ascii="Calibri" w:hAnsi="Calibri" w:eastAsia="Times New Roman" w:cs="Calibri"/>
          <w:color w:val="333333"/>
          <w:sz w:val="32"/>
          <w:szCs w:val="32"/>
        </w:rPr>
        <w:t>Subtracting R</w:t>
      </w:r>
      <w:r>
        <w:rPr>
          <w:rFonts w:hint="default" w:ascii="Calibri" w:hAnsi="Calibri" w:eastAsia="Times New Roman" w:cs="Calibri"/>
          <w:color w:val="333333"/>
          <w:sz w:val="32"/>
          <w:szCs w:val="32"/>
          <w:vertAlign w:val="subscript"/>
        </w:rPr>
        <w:t>1</w:t>
      </w:r>
      <w:r>
        <w:rPr>
          <w:rFonts w:hint="default" w:ascii="Calibri" w:hAnsi="Calibri" w:eastAsia="Times New Roman" w:cs="Calibri"/>
          <w:color w:val="333333"/>
          <w:sz w:val="32"/>
          <w:szCs w:val="32"/>
        </w:rPr>
        <w:t> from R</w:t>
      </w:r>
      <w:r>
        <w:rPr>
          <w:rFonts w:hint="default" w:ascii="Calibri" w:hAnsi="Calibri" w:eastAsia="Times New Roman" w:cs="Calibri"/>
          <w:color w:val="333333"/>
          <w:sz w:val="32"/>
          <w:szCs w:val="32"/>
          <w:vertAlign w:val="subscript"/>
        </w:rPr>
        <w:t>2</w:t>
      </w:r>
      <w:r>
        <w:rPr>
          <w:rFonts w:hint="default" w:ascii="Calibri" w:hAnsi="Calibri" w:eastAsia="Times New Roman" w:cs="Calibri"/>
          <w:color w:val="333333"/>
          <w:sz w:val="32"/>
          <w:szCs w:val="32"/>
        </w:rPr>
        <w:t> to get the new elements of R</w:t>
      </w:r>
      <w:r>
        <w:rPr>
          <w:rFonts w:hint="default" w:ascii="Calibri" w:hAnsi="Calibri" w:eastAsia="Times New Roman" w:cs="Calibri"/>
          <w:color w:val="333333"/>
          <w:sz w:val="32"/>
          <w:szCs w:val="32"/>
          <w:vertAlign w:val="subscript"/>
        </w:rPr>
        <w:t>2</w:t>
      </w:r>
      <w:r>
        <w:rPr>
          <w:rFonts w:hint="default" w:ascii="Calibri" w:hAnsi="Calibri" w:eastAsia="Times New Roman" w:cs="Calibri"/>
          <w:color w:val="333333"/>
          <w:sz w:val="32"/>
          <w:szCs w:val="32"/>
        </w:rPr>
        <w:t>, i.e. R</w:t>
      </w:r>
      <w:r>
        <w:rPr>
          <w:rFonts w:hint="default" w:ascii="Calibri" w:hAnsi="Calibri" w:eastAsia="Times New Roman" w:cs="Calibri"/>
          <w:color w:val="333333"/>
          <w:sz w:val="32"/>
          <w:szCs w:val="32"/>
          <w:vertAlign w:val="subscript"/>
        </w:rPr>
        <w:t>2</w:t>
      </w:r>
      <w:r>
        <w:rPr>
          <w:rFonts w:hint="default" w:ascii="Calibri" w:hAnsi="Calibri" w:eastAsia="Times New Roman" w:cs="Calibri"/>
          <w:color w:val="333333"/>
          <w:sz w:val="32"/>
          <w:szCs w:val="32"/>
        </w:rPr>
        <w:t> </w:t>
      </w:r>
      <w:r>
        <w:rPr>
          <w:rFonts w:hint="default" w:ascii="Calibri" w:hAnsi="Calibri" w:eastAsia="SimSun" w:cs="Calibri"/>
          <w:color w:val="333333"/>
          <w:sz w:val="32"/>
          <w:szCs w:val="32"/>
        </w:rPr>
        <w:t>→</w:t>
      </w:r>
      <w:r>
        <w:rPr>
          <w:rFonts w:hint="default" w:ascii="Calibri" w:hAnsi="Calibri" w:eastAsia="Times New Roman" w:cs="Calibri"/>
          <w:color w:val="333333"/>
          <w:sz w:val="32"/>
          <w:szCs w:val="32"/>
        </w:rPr>
        <w:t xml:space="preserve"> R</w:t>
      </w:r>
      <w:r>
        <w:rPr>
          <w:rFonts w:hint="default" w:ascii="Calibri" w:hAnsi="Calibri" w:eastAsia="Times New Roman" w:cs="Calibri"/>
          <w:color w:val="333333"/>
          <w:sz w:val="32"/>
          <w:szCs w:val="32"/>
          <w:vertAlign w:val="subscript"/>
        </w:rPr>
        <w:t>2</w:t>
      </w:r>
      <w:r>
        <w:rPr>
          <w:rFonts w:hint="default" w:ascii="Calibri" w:hAnsi="Calibri" w:eastAsia="Times New Roman" w:cs="Calibri"/>
          <w:color w:val="333333"/>
          <w:sz w:val="32"/>
          <w:szCs w:val="32"/>
        </w:rPr>
        <w:t> – R</w:t>
      </w:r>
      <w:r>
        <w:rPr>
          <w:rFonts w:hint="default" w:ascii="Calibri" w:hAnsi="Calibri" w:eastAsia="Times New Roman" w:cs="Calibri"/>
          <w:color w:val="333333"/>
          <w:sz w:val="32"/>
          <w:szCs w:val="32"/>
          <w:vertAlign w:val="subscript"/>
        </w:rPr>
        <w:t>1</w:t>
      </w:r>
      <w:r>
        <w:rPr>
          <w:rFonts w:hint="default" w:ascii="Calibri" w:hAnsi="Calibri" w:eastAsia="Times New Roman" w:cs="Calibri"/>
          <w:color w:val="333333"/>
          <w:sz w:val="32"/>
          <w:szCs w:val="32"/>
        </w:rPr>
        <w:t>.</w:t>
      </w:r>
    </w:p>
    <w:p>
      <w:pPr>
        <w:shd w:val="clear" w:color="auto" w:fill="FFFFFF"/>
        <w:spacing w:before="0" w:beforeAutospacing="0" w:after="150" w:line="240" w:lineRule="auto"/>
        <w:rPr>
          <w:rFonts w:hint="default" w:ascii="Calibri" w:hAnsi="Calibri" w:eastAsia="Times New Roman" w:cs="Calibri"/>
          <w:color w:val="333333"/>
          <w:sz w:val="32"/>
          <w:szCs w:val="32"/>
        </w:rPr>
      </w:pPr>
      <w:r>
        <w:rPr>
          <w:rFonts w:hint="default" w:ascii="Calibri" w:hAnsi="Calibri" w:eastAsia="Times New Roman" w:cs="Calibri"/>
          <w:color w:val="333333"/>
          <w:sz w:val="32"/>
          <w:szCs w:val="32"/>
        </w:rPr>
        <w:t>From this we get,</w:t>
      </w:r>
    </w:p>
    <w:p>
      <w:pPr>
        <w:pStyle w:val="12"/>
        <w:shd w:val="clear" w:color="auto" w:fill="FFFFFF"/>
        <w:spacing w:before="0" w:beforeAutospacing="0" w:after="150" w:afterAutospacing="0"/>
        <w:rPr>
          <w:rFonts w:hint="default" w:ascii="Calibri" w:hAnsi="Calibri" w:cs="Calibri"/>
          <w:color w:val="333333"/>
          <w:sz w:val="32"/>
          <w:szCs w:val="32"/>
        </w:rPr>
      </w:pPr>
      <m:oMathPara>
        <m:oMath>
          <m:m>
            <m:mPr>
              <m:mcs>
                <m:mc>
                  <m:mcPr>
                    <m:count m:val="3"/>
                    <m:mcJc m:val="center"/>
                  </m:mcPr>
                </m:mc>
              </m:mcs>
              <m:ctrlPr>
                <w:rPr>
                  <w:rFonts w:hint="default" w:ascii="Cambria Math" w:hAnsi="Cambria Math" w:cs="Calibri"/>
                  <w:i/>
                  <w:color w:val="333333"/>
                  <w:sz w:val="32"/>
                  <w:szCs w:val="32"/>
                </w:rPr>
              </m:ctrlPr>
            </m:mPr>
            <m:mr>
              <m:e>
                <m:r>
                  <m:rPr/>
                  <w:rPr>
                    <w:rFonts w:hint="default" w:ascii="Cambria Math" w:hAnsi="Cambria Math" w:cs="Calibri"/>
                    <w:color w:val="333333"/>
                    <w:sz w:val="32"/>
                    <w:szCs w:val="32"/>
                  </w:rPr>
                  <m:t>1</m:t>
                </m:r>
                <m:ctrlPr>
                  <w:rPr>
                    <w:rFonts w:hint="default" w:ascii="Cambria Math" w:hAnsi="Cambria Math" w:cs="Calibri"/>
                    <w:i/>
                    <w:color w:val="333333"/>
                    <w:sz w:val="32"/>
                    <w:szCs w:val="32"/>
                  </w:rPr>
                </m:ctrlPr>
              </m:e>
              <m:e>
                <m:r>
                  <m:rPr/>
                  <w:rPr>
                    <w:rFonts w:hint="default" w:ascii="Cambria Math" w:hAnsi="Cambria Math" w:cs="Calibri"/>
                    <w:color w:val="333333"/>
                    <w:sz w:val="32"/>
                    <w:szCs w:val="32"/>
                  </w:rPr>
                  <m:t>1</m:t>
                </m:r>
                <m:ctrlPr>
                  <w:rPr>
                    <w:rFonts w:hint="default" w:ascii="Cambria Math" w:hAnsi="Cambria Math" w:cs="Calibri"/>
                    <w:i/>
                    <w:color w:val="333333"/>
                    <w:sz w:val="32"/>
                    <w:szCs w:val="32"/>
                  </w:rPr>
                </m:ctrlPr>
              </m:e>
              <m:e>
                <m:r>
                  <m:rPr/>
                  <w:rPr>
                    <w:rFonts w:hint="default" w:ascii="Cambria Math" w:hAnsi="Cambria Math" w:cs="Calibri"/>
                    <w:color w:val="333333"/>
                    <w:sz w:val="32"/>
                    <w:szCs w:val="32"/>
                  </w:rPr>
                  <m:t>1:</m:t>
                </m:r>
                <m:ctrlPr>
                  <w:rPr>
                    <w:rFonts w:hint="default" w:ascii="Cambria Math" w:hAnsi="Cambria Math" w:cs="Calibri"/>
                    <w:i/>
                    <w:color w:val="333333"/>
                    <w:sz w:val="32"/>
                    <w:szCs w:val="32"/>
                  </w:rPr>
                </m:ctrlPr>
              </m:e>
            </m:mr>
            <m:mr>
              <m:e>
                <m:r>
                  <m:rPr/>
                  <w:rPr>
                    <w:rFonts w:hint="default" w:ascii="Cambria Math" w:hAnsi="Cambria Math" w:cs="Calibri"/>
                    <w:color w:val="333333"/>
                    <w:sz w:val="32"/>
                    <w:szCs w:val="32"/>
                  </w:rPr>
                  <m:t>0</m:t>
                </m:r>
                <m:ctrlPr>
                  <w:rPr>
                    <w:rFonts w:hint="default" w:ascii="Cambria Math" w:hAnsi="Cambria Math" w:cs="Calibri"/>
                    <w:i/>
                    <w:color w:val="333333"/>
                    <w:sz w:val="32"/>
                    <w:szCs w:val="32"/>
                  </w:rPr>
                </m:ctrlPr>
              </m:e>
              <m:e>
                <m:r>
                  <m:rPr/>
                  <w:rPr>
                    <w:rFonts w:hint="default" w:ascii="Cambria Math" w:hAnsi="Cambria Math" w:cs="Calibri"/>
                    <w:color w:val="333333"/>
                    <w:sz w:val="32"/>
                    <w:szCs w:val="32"/>
                  </w:rPr>
                  <m:t>1</m:t>
                </m:r>
                <m:ctrlPr>
                  <w:rPr>
                    <w:rFonts w:hint="default" w:ascii="Cambria Math" w:hAnsi="Cambria Math" w:cs="Calibri"/>
                    <w:i/>
                    <w:color w:val="333333"/>
                    <w:sz w:val="32"/>
                    <w:szCs w:val="32"/>
                  </w:rPr>
                </m:ctrlPr>
              </m:e>
              <m:e>
                <m:r>
                  <m:rPr/>
                  <w:rPr>
                    <w:rFonts w:hint="default" w:ascii="Cambria Math" w:hAnsi="Cambria Math" w:cs="Calibri"/>
                    <w:color w:val="333333"/>
                    <w:sz w:val="32"/>
                    <w:szCs w:val="32"/>
                  </w:rPr>
                  <m:t>2</m:t>
                </m:r>
                <m:ctrlPr>
                  <w:rPr>
                    <w:rFonts w:hint="default" w:ascii="Cambria Math" w:hAnsi="Cambria Math" w:cs="Calibri"/>
                    <w:i/>
                    <w:color w:val="333333"/>
                    <w:sz w:val="32"/>
                    <w:szCs w:val="32"/>
                  </w:rPr>
                </m:ctrlPr>
              </m:e>
            </m:mr>
            <m:mr>
              <m:e>
                <m:r>
                  <m:rPr/>
                  <w:rPr>
                    <w:rFonts w:hint="default" w:ascii="Cambria Math" w:hAnsi="Cambria Math" w:cs="Calibri"/>
                    <w:color w:val="333333"/>
                    <w:sz w:val="32"/>
                    <w:szCs w:val="32"/>
                  </w:rPr>
                  <m:t>2</m:t>
                </m:r>
                <m:ctrlPr>
                  <w:rPr>
                    <w:rFonts w:hint="default" w:ascii="Cambria Math" w:hAnsi="Cambria Math" w:cs="Calibri"/>
                    <w:i/>
                    <w:color w:val="333333"/>
                    <w:sz w:val="32"/>
                    <w:szCs w:val="32"/>
                  </w:rPr>
                </m:ctrlPr>
              </m:e>
              <m:e>
                <m:r>
                  <m:rPr/>
                  <w:rPr>
                    <w:rFonts w:hint="default" w:ascii="Cambria Math" w:hAnsi="Cambria Math" w:cs="Calibri"/>
                    <w:color w:val="333333"/>
                    <w:sz w:val="32"/>
                    <w:szCs w:val="32"/>
                  </w:rPr>
                  <m:t>3</m:t>
                </m:r>
                <m:ctrlPr>
                  <w:rPr>
                    <w:rFonts w:hint="default" w:ascii="Cambria Math" w:hAnsi="Cambria Math" w:cs="Calibri"/>
                    <w:i/>
                    <w:color w:val="333333"/>
                    <w:sz w:val="32"/>
                    <w:szCs w:val="32"/>
                  </w:rPr>
                </m:ctrlPr>
              </m:e>
              <m:e>
                <m:r>
                  <m:rPr/>
                  <w:rPr>
                    <w:rFonts w:hint="default" w:ascii="Cambria Math" w:hAnsi="Cambria Math" w:cs="Calibri"/>
                    <w:color w:val="333333"/>
                    <w:sz w:val="32"/>
                    <w:szCs w:val="32"/>
                  </w:rPr>
                  <m:t>4</m:t>
                </m:r>
                <m:ctrlPr>
                  <w:rPr>
                    <w:rFonts w:hint="default" w:ascii="Cambria Math" w:hAnsi="Cambria Math" w:cs="Calibri"/>
                    <w:i/>
                    <w:color w:val="333333"/>
                    <w:sz w:val="32"/>
                    <w:szCs w:val="32"/>
                  </w:rPr>
                </m:ctrlPr>
              </m:e>
            </m:mr>
          </m:m>
          <m:r>
            <m:rPr/>
            <w:rPr>
              <w:rFonts w:hint="default" w:ascii="Cambria Math" w:hAnsi="Cambria Math" w:cs="Calibri"/>
              <w:color w:val="333333"/>
              <w:sz w:val="32"/>
              <w:szCs w:val="32"/>
            </w:rPr>
            <m:t>:</m:t>
          </m:r>
          <m:m>
            <m:mPr>
              <m:mcs>
                <m:mc>
                  <m:mcPr>
                    <m:count m:val="1"/>
                    <m:mcJc m:val="center"/>
                  </m:mcPr>
                </m:mc>
              </m:mcs>
              <m:ctrlPr>
                <w:rPr>
                  <w:rFonts w:hint="default" w:ascii="Cambria Math" w:hAnsi="Cambria Math" w:cs="Calibri"/>
                  <w:i/>
                  <w:color w:val="333333"/>
                  <w:sz w:val="32"/>
                  <w:szCs w:val="32"/>
                </w:rPr>
              </m:ctrlPr>
            </m:mPr>
            <m:mr>
              <m:e>
                <m:r>
                  <m:rPr/>
                  <w:rPr>
                    <w:rFonts w:hint="default" w:ascii="Cambria Math" w:hAnsi="Cambria Math" w:cs="Calibri"/>
                    <w:color w:val="333333"/>
                    <w:sz w:val="32"/>
                    <w:szCs w:val="32"/>
                  </w:rPr>
                  <m:t>2</m:t>
                </m:r>
                <m:ctrlPr>
                  <w:rPr>
                    <w:rFonts w:hint="default" w:ascii="Cambria Math" w:hAnsi="Cambria Math" w:cs="Calibri"/>
                    <w:i/>
                    <w:color w:val="333333"/>
                    <w:sz w:val="32"/>
                    <w:szCs w:val="32"/>
                  </w:rPr>
                </m:ctrlPr>
              </m:e>
            </m:mr>
            <m:mr>
              <m:e>
                <m:r>
                  <m:rPr/>
                  <w:rPr>
                    <w:rFonts w:hint="default" w:ascii="Cambria Math" w:hAnsi="Cambria Math" w:cs="Calibri"/>
                    <w:color w:val="333333"/>
                    <w:sz w:val="32"/>
                    <w:szCs w:val="32"/>
                  </w:rPr>
                  <m:t>3</m:t>
                </m:r>
                <m:ctrlPr>
                  <w:rPr>
                    <w:rFonts w:hint="default" w:ascii="Cambria Math" w:hAnsi="Cambria Math" w:cs="Calibri"/>
                    <w:i/>
                    <w:color w:val="333333"/>
                    <w:sz w:val="32"/>
                    <w:szCs w:val="32"/>
                  </w:rPr>
                </m:ctrlPr>
              </m:e>
            </m:mr>
            <m:mr>
              <m:e>
                <m:r>
                  <m:rPr/>
                  <w:rPr>
                    <w:rFonts w:hint="default" w:ascii="Cambria Math" w:hAnsi="Cambria Math" w:cs="Calibri"/>
                    <w:color w:val="333333"/>
                    <w:sz w:val="32"/>
                    <w:szCs w:val="32"/>
                  </w:rPr>
                  <m:t>:11</m:t>
                </m:r>
                <m:ctrlPr>
                  <w:rPr>
                    <w:rFonts w:hint="default" w:ascii="Cambria Math" w:hAnsi="Cambria Math" w:cs="Calibri"/>
                    <w:i/>
                    <w:color w:val="333333"/>
                    <w:sz w:val="32"/>
                    <w:szCs w:val="32"/>
                  </w:rPr>
                </m:ctrlPr>
              </m:e>
            </m:mr>
          </m:m>
        </m:oMath>
      </m:oMathPara>
    </w:p>
    <w:p>
      <w:pPr>
        <w:pStyle w:val="12"/>
        <w:shd w:val="clear" w:color="auto" w:fill="FFFFFF"/>
        <w:spacing w:before="0" w:beforeAutospacing="0" w:after="150" w:afterAutospacing="0"/>
        <w:rPr>
          <w:rFonts w:hint="default" w:ascii="Calibri" w:hAnsi="Calibri" w:cs="Calibri"/>
          <w:color w:val="333333"/>
          <w:sz w:val="32"/>
          <w:szCs w:val="32"/>
        </w:rPr>
      </w:pPr>
      <w:r>
        <w:rPr>
          <w:rFonts w:hint="default" w:ascii="Calibri" w:hAnsi="Calibri" w:cs="Calibri"/>
          <w:color w:val="333333"/>
          <w:sz w:val="32"/>
          <w:szCs w:val="32"/>
        </w:rPr>
        <w:t>From this we get,</w:t>
      </w:r>
    </w:p>
    <w:p>
      <w:pPr>
        <w:shd w:val="clear" w:color="auto" w:fill="FFFFFF"/>
        <w:spacing w:before="0" w:beforeAutospacing="0" w:after="150" w:line="240" w:lineRule="auto"/>
        <w:rPr>
          <w:rFonts w:hint="default" w:ascii="Calibri" w:hAnsi="Calibri" w:eastAsia="Times New Roman" w:cs="Calibri"/>
          <w:color w:val="333333"/>
          <w:sz w:val="32"/>
          <w:szCs w:val="32"/>
        </w:rPr>
      </w:pPr>
      <w:r>
        <w:rPr>
          <w:rFonts w:hint="default" w:ascii="Calibri" w:hAnsi="Calibri" w:eastAsia="Times New Roman" w:cs="Calibri"/>
          <w:color w:val="333333"/>
          <w:sz w:val="32"/>
          <w:szCs w:val="32"/>
        </w:rPr>
        <w:t xml:space="preserve">Let </w:t>
      </w:r>
    </w:p>
    <w:p>
      <w:pPr>
        <w:shd w:val="clear" w:color="auto" w:fill="FFFFFF"/>
        <w:spacing w:before="0" w:beforeAutospacing="0" w:after="150" w:line="240" w:lineRule="auto"/>
        <w:rPr>
          <w:rFonts w:hint="default" w:ascii="Calibri" w:hAnsi="Calibri" w:eastAsia="Times New Roman" w:cs="Calibri"/>
          <w:color w:val="333333"/>
          <w:sz w:val="32"/>
          <w:szCs w:val="32"/>
          <w:vertAlign w:val="subscript"/>
        </w:rPr>
      </w:pPr>
      <w:r>
        <w:rPr>
          <w:rFonts w:hint="default" w:ascii="Calibri" w:hAnsi="Calibri" w:eastAsia="Times New Roman" w:cs="Calibri"/>
          <w:color w:val="333333"/>
          <w:sz w:val="32"/>
          <w:szCs w:val="32"/>
        </w:rPr>
        <w:t>us make another operation as R</w:t>
      </w:r>
      <w:r>
        <w:rPr>
          <w:rFonts w:hint="default" w:ascii="Calibri" w:hAnsi="Calibri" w:eastAsia="Times New Roman" w:cs="Calibri"/>
          <w:color w:val="333333"/>
          <w:sz w:val="32"/>
          <w:szCs w:val="32"/>
          <w:vertAlign w:val="subscript"/>
        </w:rPr>
        <w:t>3</w:t>
      </w:r>
      <w:r>
        <w:rPr>
          <w:rFonts w:hint="default" w:ascii="Calibri" w:hAnsi="Calibri" w:eastAsia="Times New Roman" w:cs="Calibri"/>
          <w:color w:val="333333"/>
          <w:sz w:val="32"/>
          <w:szCs w:val="32"/>
        </w:rPr>
        <w:t> </w:t>
      </w:r>
      <w:r>
        <w:rPr>
          <w:rFonts w:hint="default" w:ascii="Calibri" w:hAnsi="Calibri" w:eastAsia="SimSun" w:cs="Calibri"/>
          <w:color w:val="333333"/>
          <w:sz w:val="32"/>
          <w:szCs w:val="32"/>
        </w:rPr>
        <w:t>→</w:t>
      </w:r>
      <w:r>
        <w:rPr>
          <w:rFonts w:hint="default" w:ascii="Calibri" w:hAnsi="Calibri" w:eastAsia="Times New Roman" w:cs="Calibri"/>
          <w:color w:val="333333"/>
          <w:sz w:val="32"/>
          <w:szCs w:val="32"/>
        </w:rPr>
        <w:t xml:space="preserve"> R</w:t>
      </w:r>
      <w:r>
        <w:rPr>
          <w:rFonts w:hint="default" w:ascii="Calibri" w:hAnsi="Calibri" w:eastAsia="Times New Roman" w:cs="Calibri"/>
          <w:color w:val="333333"/>
          <w:sz w:val="32"/>
          <w:szCs w:val="32"/>
          <w:vertAlign w:val="subscript"/>
        </w:rPr>
        <w:t>3</w:t>
      </w:r>
      <w:r>
        <w:rPr>
          <w:rFonts w:hint="default" w:ascii="Calibri" w:hAnsi="Calibri" w:eastAsia="Times New Roman" w:cs="Calibri"/>
          <w:color w:val="333333"/>
          <w:sz w:val="32"/>
          <w:szCs w:val="32"/>
        </w:rPr>
        <w:t> – 2R</w:t>
      </w:r>
      <w:r>
        <w:rPr>
          <w:rFonts w:hint="default" w:ascii="Calibri" w:hAnsi="Calibri" w:eastAsia="Times New Roman" w:cs="Calibri"/>
          <w:color w:val="333333"/>
          <w:sz w:val="32"/>
          <w:szCs w:val="32"/>
          <w:vertAlign w:val="subscript"/>
        </w:rPr>
        <w:t>1</w:t>
      </w:r>
    </w:p>
    <w:p>
      <w:pPr>
        <w:shd w:val="clear" w:color="auto" w:fill="FFFFFF"/>
        <w:spacing w:before="0" w:beforeAutospacing="0" w:after="150" w:line="240" w:lineRule="auto"/>
        <w:rPr>
          <w:rFonts w:hint="default" w:ascii="Calibri" w:hAnsi="Calibri" w:eastAsia="Times New Roman" w:cs="Calibri"/>
          <w:color w:val="333333"/>
          <w:sz w:val="32"/>
          <w:szCs w:val="32"/>
          <w:lang w:val="en-US"/>
        </w:rPr>
      </w:pPr>
      <w:r>
        <w:rPr>
          <w:rFonts w:hint="default" w:ascii="Calibri" w:hAnsi="Calibri" w:eastAsia="Times New Roman" w:cs="Calibri"/>
          <w:color w:val="333333"/>
          <w:sz w:val="32"/>
          <w:szCs w:val="32"/>
          <w:vertAlign w:val="subscript"/>
          <w:lang w:val="en-US"/>
        </w:rPr>
        <w:t xml:space="preserve">                                                           [</w:t>
      </w:r>
      <m:oMath>
        <m:m>
          <m:mPr>
            <m:mcs>
              <m:mc>
                <m:mcPr>
                  <m:count m:val="3"/>
                  <m:mcJc m:val="center"/>
                </m:mcPr>
              </m:mc>
            </m:mcs>
            <m:ctrlPr>
              <w:rPr>
                <w:rFonts w:hint="default" w:ascii="Cambria Math" w:hAnsi="Cambria Math" w:eastAsia="Times New Roman" w:cs="Calibri"/>
                <w:i/>
                <w:color w:val="333333"/>
                <w:sz w:val="32"/>
                <w:szCs w:val="32"/>
                <w:vertAlign w:val="subscript"/>
                <w:lang w:val="en-US"/>
              </w:rPr>
            </m:ctrlPr>
          </m:mPr>
          <m:mr>
            <m:e>
              <m:r>
                <m:rPr/>
                <w:rPr>
                  <w:rFonts w:hint="default" w:ascii="Cambria Math" w:hAnsi="Cambria Math" w:eastAsia="Times New Roman" w:cs="Calibri"/>
                  <w:color w:val="333333"/>
                  <w:sz w:val="32"/>
                  <w:szCs w:val="32"/>
                  <w:vertAlign w:val="subscript"/>
                  <w:lang w:val="en-US"/>
                </w:rPr>
                <m:t>1</m:t>
              </m:r>
              <m:ctrlPr>
                <w:rPr>
                  <w:rFonts w:hint="default" w:ascii="Cambria Math" w:hAnsi="Cambria Math" w:eastAsia="Times New Roman" w:cs="Calibri"/>
                  <w:i/>
                  <w:color w:val="333333"/>
                  <w:sz w:val="32"/>
                  <w:szCs w:val="32"/>
                  <w:vertAlign w:val="subscript"/>
                  <w:lang w:val="en-US"/>
                </w:rPr>
              </m:ctrlPr>
            </m:e>
            <m:e>
              <m:r>
                <m:rPr/>
                <w:rPr>
                  <w:rFonts w:hint="default" w:ascii="Cambria Math" w:hAnsi="Cambria Math" w:eastAsia="Times New Roman" w:cs="Calibri"/>
                  <w:color w:val="333333"/>
                  <w:sz w:val="32"/>
                  <w:szCs w:val="32"/>
                  <w:vertAlign w:val="subscript"/>
                  <w:lang w:val="en-US"/>
                </w:rPr>
                <m:t>1</m:t>
              </m:r>
              <m:ctrlPr>
                <w:rPr>
                  <w:rFonts w:hint="default" w:ascii="Cambria Math" w:hAnsi="Cambria Math" w:eastAsia="Times New Roman" w:cs="Calibri"/>
                  <w:i/>
                  <w:color w:val="333333"/>
                  <w:sz w:val="32"/>
                  <w:szCs w:val="32"/>
                  <w:vertAlign w:val="subscript"/>
                  <w:lang w:val="en-US"/>
                </w:rPr>
              </m:ctrlPr>
            </m:e>
            <m:e>
              <m:r>
                <m:rPr/>
                <w:rPr>
                  <w:rFonts w:hint="default" w:ascii="Cambria Math" w:hAnsi="Cambria Math" w:eastAsia="Times New Roman" w:cs="Calibri"/>
                  <w:color w:val="333333"/>
                  <w:sz w:val="32"/>
                  <w:szCs w:val="32"/>
                  <w:vertAlign w:val="subscript"/>
                  <w:lang w:val="en-US"/>
                </w:rPr>
                <m:t>1:</m:t>
              </m:r>
              <m:ctrlPr>
                <w:rPr>
                  <w:rFonts w:hint="default" w:ascii="Cambria Math" w:hAnsi="Cambria Math" w:eastAsia="Times New Roman" w:cs="Calibri"/>
                  <w:i/>
                  <w:color w:val="333333"/>
                  <w:sz w:val="32"/>
                  <w:szCs w:val="32"/>
                  <w:vertAlign w:val="subscript"/>
                  <w:lang w:val="en-US"/>
                </w:rPr>
              </m:ctrlPr>
            </m:e>
          </m:mr>
          <m:mr>
            <m:e>
              <m:r>
                <m:rPr/>
                <w:rPr>
                  <w:rFonts w:hint="default" w:ascii="Cambria Math" w:hAnsi="Cambria Math" w:eastAsia="Times New Roman" w:cs="Calibri"/>
                  <w:color w:val="333333"/>
                  <w:sz w:val="32"/>
                  <w:szCs w:val="32"/>
                  <w:vertAlign w:val="subscript"/>
                  <w:lang w:val="en-US"/>
                </w:rPr>
                <m:t>0</m:t>
              </m:r>
              <m:ctrlPr>
                <w:rPr>
                  <w:rFonts w:hint="default" w:ascii="Cambria Math" w:hAnsi="Cambria Math" w:eastAsia="Times New Roman" w:cs="Calibri"/>
                  <w:i/>
                  <w:color w:val="333333"/>
                  <w:sz w:val="32"/>
                  <w:szCs w:val="32"/>
                  <w:vertAlign w:val="subscript"/>
                  <w:lang w:val="en-US"/>
                </w:rPr>
              </m:ctrlPr>
            </m:e>
            <m:e>
              <m:r>
                <m:rPr/>
                <w:rPr>
                  <w:rFonts w:hint="default" w:ascii="Cambria Math" w:hAnsi="Cambria Math" w:eastAsia="Times New Roman" w:cs="Calibri"/>
                  <w:color w:val="333333"/>
                  <w:sz w:val="32"/>
                  <w:szCs w:val="32"/>
                  <w:vertAlign w:val="subscript"/>
                  <w:lang w:val="en-US"/>
                </w:rPr>
                <m:t>1</m:t>
              </m:r>
              <m:ctrlPr>
                <w:rPr>
                  <w:rFonts w:hint="default" w:ascii="Cambria Math" w:hAnsi="Cambria Math" w:eastAsia="Times New Roman" w:cs="Calibri"/>
                  <w:i/>
                  <w:color w:val="333333"/>
                  <w:sz w:val="32"/>
                  <w:szCs w:val="32"/>
                  <w:vertAlign w:val="subscript"/>
                  <w:lang w:val="en-US"/>
                </w:rPr>
              </m:ctrlPr>
            </m:e>
            <m:e>
              <m:r>
                <m:rPr/>
                <w:rPr>
                  <w:rFonts w:hint="default" w:ascii="Cambria Math" w:hAnsi="Cambria Math" w:eastAsia="Times New Roman" w:cs="Calibri"/>
                  <w:color w:val="333333"/>
                  <w:sz w:val="32"/>
                  <w:szCs w:val="32"/>
                  <w:vertAlign w:val="subscript"/>
                  <w:lang w:val="en-US"/>
                </w:rPr>
                <m:t>2:</m:t>
              </m:r>
              <m:ctrlPr>
                <w:rPr>
                  <w:rFonts w:hint="default" w:ascii="Cambria Math" w:hAnsi="Cambria Math" w:eastAsia="Times New Roman" w:cs="Calibri"/>
                  <w:i/>
                  <w:color w:val="333333"/>
                  <w:sz w:val="32"/>
                  <w:szCs w:val="32"/>
                  <w:vertAlign w:val="subscript"/>
                  <w:lang w:val="en-US"/>
                </w:rPr>
              </m:ctrlPr>
            </m:e>
          </m:mr>
          <m:mr>
            <m:e>
              <m:r>
                <m:rPr/>
                <w:rPr>
                  <w:rFonts w:hint="default" w:ascii="Cambria Math" w:hAnsi="Cambria Math" w:eastAsia="Times New Roman" w:cs="Calibri"/>
                  <w:color w:val="333333"/>
                  <w:sz w:val="32"/>
                  <w:szCs w:val="32"/>
                  <w:vertAlign w:val="subscript"/>
                  <w:lang w:val="en-US"/>
                </w:rPr>
                <m:t>0</m:t>
              </m:r>
              <m:ctrlPr>
                <w:rPr>
                  <w:rFonts w:hint="default" w:ascii="Cambria Math" w:hAnsi="Cambria Math" w:eastAsia="Times New Roman" w:cs="Calibri"/>
                  <w:i/>
                  <w:color w:val="333333"/>
                  <w:sz w:val="32"/>
                  <w:szCs w:val="32"/>
                  <w:vertAlign w:val="subscript"/>
                  <w:lang w:val="en-US"/>
                </w:rPr>
              </m:ctrlPr>
            </m:e>
            <m:e>
              <m:r>
                <m:rPr/>
                <w:rPr>
                  <w:rFonts w:hint="default" w:ascii="Cambria Math" w:hAnsi="Cambria Math" w:eastAsia="Times New Roman" w:cs="Calibri"/>
                  <w:color w:val="333333"/>
                  <w:sz w:val="32"/>
                  <w:szCs w:val="32"/>
                  <w:vertAlign w:val="subscript"/>
                  <w:lang w:val="en-US"/>
                </w:rPr>
                <m:t>1</m:t>
              </m:r>
              <m:ctrlPr>
                <w:rPr>
                  <w:rFonts w:hint="default" w:ascii="Cambria Math" w:hAnsi="Cambria Math" w:eastAsia="Times New Roman" w:cs="Calibri"/>
                  <w:i/>
                  <w:color w:val="333333"/>
                  <w:sz w:val="32"/>
                  <w:szCs w:val="32"/>
                  <w:vertAlign w:val="subscript"/>
                  <w:lang w:val="en-US"/>
                </w:rPr>
              </m:ctrlPr>
            </m:e>
            <m:e>
              <m:r>
                <m:rPr/>
                <w:rPr>
                  <w:rFonts w:hint="default" w:ascii="Cambria Math" w:hAnsi="Cambria Math" w:eastAsia="Times New Roman" w:cs="Calibri"/>
                  <w:color w:val="333333"/>
                  <w:sz w:val="32"/>
                  <w:szCs w:val="32"/>
                  <w:vertAlign w:val="subscript"/>
                  <w:lang w:val="en-US"/>
                </w:rPr>
                <m:t>2:</m:t>
              </m:r>
              <m:ctrlPr>
                <w:rPr>
                  <w:rFonts w:hint="default" w:ascii="Cambria Math" w:hAnsi="Cambria Math" w:eastAsia="Times New Roman" w:cs="Calibri"/>
                  <w:i/>
                  <w:color w:val="333333"/>
                  <w:sz w:val="32"/>
                  <w:szCs w:val="32"/>
                  <w:vertAlign w:val="subscript"/>
                  <w:lang w:val="en-US"/>
                </w:rPr>
              </m:ctrlPr>
            </m:e>
          </m:mr>
        </m:m>
        <m:m>
          <m:mPr>
            <m:mcs>
              <m:mc>
                <m:mcPr>
                  <m:count m:val="1"/>
                  <m:mcJc m:val="center"/>
                </m:mcPr>
              </m:mc>
            </m:mcs>
            <m:ctrlPr>
              <w:rPr>
                <w:rFonts w:hint="default" w:ascii="Cambria Math" w:hAnsi="Cambria Math" w:eastAsia="Times New Roman" w:cs="Calibri"/>
                <w:i/>
                <w:color w:val="333333"/>
                <w:sz w:val="32"/>
                <w:szCs w:val="32"/>
                <w:vertAlign w:val="subscript"/>
                <w:lang w:val="en-US"/>
              </w:rPr>
            </m:ctrlPr>
          </m:mPr>
          <m:mr>
            <m:e>
              <m:r>
                <m:rPr/>
                <w:rPr>
                  <w:rFonts w:hint="default" w:ascii="Cambria Math" w:hAnsi="Cambria Math" w:eastAsia="Times New Roman" w:cs="Calibri"/>
                  <w:color w:val="333333"/>
                  <w:sz w:val="32"/>
                  <w:szCs w:val="32"/>
                  <w:vertAlign w:val="subscript"/>
                  <w:lang w:val="en-US"/>
                </w:rPr>
                <m:t>2</m:t>
              </m:r>
              <m:ctrlPr>
                <w:rPr>
                  <w:rFonts w:hint="default" w:ascii="Cambria Math" w:hAnsi="Cambria Math" w:eastAsia="Times New Roman" w:cs="Calibri"/>
                  <w:i/>
                  <w:color w:val="333333"/>
                  <w:sz w:val="32"/>
                  <w:szCs w:val="32"/>
                  <w:vertAlign w:val="subscript"/>
                  <w:lang w:val="en-US"/>
                </w:rPr>
              </m:ctrlPr>
            </m:e>
          </m:mr>
          <m:mr>
            <m:e>
              <m:r>
                <m:rPr/>
                <w:rPr>
                  <w:rFonts w:hint="default" w:ascii="Cambria Math" w:hAnsi="Cambria Math" w:eastAsia="Times New Roman" w:cs="Calibri"/>
                  <w:color w:val="333333"/>
                  <w:sz w:val="32"/>
                  <w:szCs w:val="32"/>
                  <w:vertAlign w:val="subscript"/>
                  <w:lang w:val="en-US"/>
                </w:rPr>
                <m:t>3</m:t>
              </m:r>
              <m:ctrlPr>
                <w:rPr>
                  <w:rFonts w:hint="default" w:ascii="Cambria Math" w:hAnsi="Cambria Math" w:eastAsia="Times New Roman" w:cs="Calibri"/>
                  <w:i/>
                  <w:color w:val="333333"/>
                  <w:sz w:val="32"/>
                  <w:szCs w:val="32"/>
                  <w:vertAlign w:val="subscript"/>
                  <w:lang w:val="en-US"/>
                </w:rPr>
              </m:ctrlPr>
            </m:e>
          </m:mr>
          <m:mr>
            <m:e>
              <m:r>
                <m:rPr/>
                <w:rPr>
                  <w:rFonts w:hint="default" w:ascii="Cambria Math" w:hAnsi="Cambria Math" w:eastAsia="Times New Roman" w:cs="Calibri"/>
                  <w:color w:val="333333"/>
                  <w:sz w:val="32"/>
                  <w:szCs w:val="32"/>
                  <w:vertAlign w:val="subscript"/>
                  <w:lang w:val="en-US"/>
                </w:rPr>
                <m:t>7</m:t>
              </m:r>
              <m:ctrlPr>
                <w:rPr>
                  <w:rFonts w:hint="default" w:ascii="Cambria Math" w:hAnsi="Cambria Math" w:eastAsia="Times New Roman" w:cs="Calibri"/>
                  <w:i/>
                  <w:color w:val="333333"/>
                  <w:sz w:val="32"/>
                  <w:szCs w:val="32"/>
                  <w:vertAlign w:val="subscript"/>
                  <w:lang w:val="en-US"/>
                </w:rPr>
              </m:ctrlPr>
            </m:e>
          </m:mr>
        </m:m>
      </m:oMath>
    </w:p>
    <w:p>
      <w:pPr>
        <w:shd w:val="clear" w:color="auto" w:fill="FFFFFF"/>
        <w:spacing w:before="0" w:beforeAutospacing="0" w:after="150" w:line="240" w:lineRule="auto"/>
        <w:rPr>
          <w:rFonts w:hint="default" w:ascii="Calibri" w:hAnsi="Calibri" w:eastAsia="Times New Roman" w:cs="Calibri"/>
          <w:color w:val="333333"/>
          <w:sz w:val="32"/>
          <w:szCs w:val="32"/>
        </w:rPr>
      </w:pPr>
      <w:r>
        <w:rPr>
          <w:rFonts w:hint="default" w:ascii="Calibri" w:hAnsi="Calibri" w:eastAsia="Times New Roman" w:cs="Calibri"/>
          <w:color w:val="333333"/>
          <w:sz w:val="32"/>
          <w:szCs w:val="32"/>
        </w:rPr>
        <w:t>Subtrac</w:t>
      </w:r>
      <w:r>
        <w:rPr>
          <w:rFonts w:hint="default" w:ascii="Calibri" w:hAnsi="Calibri" w:eastAsia="Times New Roman" w:cs="Calibri"/>
          <w:color w:val="333333"/>
          <w:sz w:val="32"/>
          <w:szCs w:val="32"/>
          <w:lang w:val="en-US"/>
        </w:rPr>
        <w:t xml:space="preserve">t </w:t>
      </w:r>
      <w:r>
        <w:rPr>
          <w:rFonts w:hint="default" w:ascii="Calibri" w:hAnsi="Calibri" w:eastAsia="Times New Roman" w:cs="Calibri"/>
          <w:color w:val="333333"/>
          <w:sz w:val="32"/>
          <w:szCs w:val="32"/>
        </w:rPr>
        <w:t>R</w:t>
      </w:r>
      <w:r>
        <w:rPr>
          <w:rFonts w:hint="default" w:ascii="Calibri" w:hAnsi="Calibri" w:eastAsia="Times New Roman" w:cs="Calibri"/>
          <w:color w:val="333333"/>
          <w:sz w:val="32"/>
          <w:szCs w:val="32"/>
          <w:vertAlign w:val="subscript"/>
        </w:rPr>
        <w:t>2</w:t>
      </w:r>
      <w:r>
        <w:rPr>
          <w:rFonts w:hint="default" w:ascii="Calibri" w:hAnsi="Calibri" w:eastAsia="Times New Roman" w:cs="Calibri"/>
          <w:color w:val="333333"/>
          <w:sz w:val="32"/>
          <w:szCs w:val="32"/>
        </w:rPr>
        <w:t> from R</w:t>
      </w:r>
      <w:r>
        <w:rPr>
          <w:rFonts w:hint="default" w:ascii="Calibri" w:hAnsi="Calibri" w:eastAsia="Times New Roman" w:cs="Calibri"/>
          <w:color w:val="333333"/>
          <w:sz w:val="32"/>
          <w:szCs w:val="32"/>
          <w:vertAlign w:val="subscript"/>
        </w:rPr>
        <w:t>1</w:t>
      </w:r>
      <w:r>
        <w:rPr>
          <w:rFonts w:hint="default" w:ascii="Calibri" w:hAnsi="Calibri" w:eastAsia="Times New Roman" w:cs="Calibri"/>
          <w:color w:val="333333"/>
          <w:sz w:val="32"/>
          <w:szCs w:val="32"/>
        </w:rPr>
        <w:t> to get the new elements of R</w:t>
      </w:r>
      <w:r>
        <w:rPr>
          <w:rFonts w:hint="default" w:ascii="Calibri" w:hAnsi="Calibri" w:eastAsia="Times New Roman" w:cs="Calibri"/>
          <w:color w:val="333333"/>
          <w:sz w:val="32"/>
          <w:szCs w:val="32"/>
          <w:vertAlign w:val="subscript"/>
        </w:rPr>
        <w:t>1</w:t>
      </w:r>
      <w:r>
        <w:rPr>
          <w:rFonts w:hint="default" w:ascii="Calibri" w:hAnsi="Calibri" w:eastAsia="Times New Roman" w:cs="Calibri"/>
          <w:color w:val="333333"/>
          <w:sz w:val="32"/>
          <w:szCs w:val="32"/>
        </w:rPr>
        <w:t>, i.e. R</w:t>
      </w:r>
      <w:r>
        <w:rPr>
          <w:rFonts w:hint="default" w:ascii="Calibri" w:hAnsi="Calibri" w:eastAsia="Times New Roman" w:cs="Calibri"/>
          <w:color w:val="333333"/>
          <w:sz w:val="32"/>
          <w:szCs w:val="32"/>
          <w:vertAlign w:val="subscript"/>
        </w:rPr>
        <w:t>1</w:t>
      </w:r>
      <w:r>
        <w:rPr>
          <w:rFonts w:hint="default" w:ascii="Calibri" w:hAnsi="Calibri" w:eastAsia="Times New Roman" w:cs="Calibri"/>
          <w:color w:val="333333"/>
          <w:sz w:val="32"/>
          <w:szCs w:val="32"/>
        </w:rPr>
        <w:t> </w:t>
      </w:r>
      <w:r>
        <w:rPr>
          <w:rFonts w:hint="default" w:ascii="Calibri" w:hAnsi="Calibri" w:eastAsia="SimSun" w:cs="Calibri"/>
          <w:color w:val="333333"/>
          <w:sz w:val="32"/>
          <w:szCs w:val="32"/>
        </w:rPr>
        <w:t>→</w:t>
      </w:r>
      <w:r>
        <w:rPr>
          <w:rFonts w:hint="default" w:ascii="Calibri" w:hAnsi="Calibri" w:eastAsia="Times New Roman" w:cs="Calibri"/>
          <w:color w:val="333333"/>
          <w:sz w:val="32"/>
          <w:szCs w:val="32"/>
        </w:rPr>
        <w:t xml:space="preserve"> R</w:t>
      </w:r>
      <w:r>
        <w:rPr>
          <w:rFonts w:hint="default" w:ascii="Calibri" w:hAnsi="Calibri" w:eastAsia="Times New Roman" w:cs="Calibri"/>
          <w:color w:val="333333"/>
          <w:sz w:val="32"/>
          <w:szCs w:val="32"/>
          <w:vertAlign w:val="subscript"/>
        </w:rPr>
        <w:t>1</w:t>
      </w:r>
      <w:r>
        <w:rPr>
          <w:rFonts w:hint="default" w:ascii="Calibri" w:hAnsi="Calibri" w:eastAsia="Times New Roman" w:cs="Calibri"/>
          <w:color w:val="333333"/>
          <w:sz w:val="32"/>
          <w:szCs w:val="32"/>
        </w:rPr>
        <w:t> – R</w:t>
      </w:r>
      <w:r>
        <w:rPr>
          <w:rFonts w:hint="default" w:ascii="Calibri" w:hAnsi="Calibri" w:eastAsia="Times New Roman" w:cs="Calibri"/>
          <w:color w:val="333333"/>
          <w:sz w:val="32"/>
          <w:szCs w:val="32"/>
          <w:vertAlign w:val="subscript"/>
        </w:rPr>
        <w:t>2</w:t>
      </w:r>
      <w:r>
        <w:rPr>
          <w:rFonts w:hint="default" w:ascii="Calibri" w:hAnsi="Calibri" w:eastAsia="Times New Roman" w:cs="Calibri"/>
          <w:color w:val="333333"/>
          <w:sz w:val="32"/>
          <w:szCs w:val="32"/>
        </w:rPr>
        <w:t>.</w:t>
      </w:r>
    </w:p>
    <w:p>
      <w:pPr>
        <w:shd w:val="clear" w:color="auto" w:fill="FFFFFF"/>
        <w:spacing w:before="0" w:beforeAutospacing="0" w:after="150" w:line="240" w:lineRule="auto"/>
        <w:rPr>
          <w:rFonts w:hint="default" w:ascii="Calibri" w:hAnsi="Calibri" w:eastAsia="Times New Roman" w:cs="Calibri"/>
          <w:color w:val="333333"/>
          <w:sz w:val="32"/>
          <w:szCs w:val="32"/>
          <w:lang w:val="en-US"/>
        </w:rPr>
      </w:pPr>
      <m:oMathPara>
        <m:oMath>
          <m:m>
            <m:mPr>
              <m:mcs>
                <m:mc>
                  <m:mcPr>
                    <m:count m:val="3"/>
                    <m:mcJc m:val="center"/>
                  </m:mcPr>
                </m:mc>
              </m:mcs>
              <m:ctrlPr>
                <w:rPr>
                  <w:rFonts w:hint="default" w:ascii="Cambria Math" w:hAnsi="Cambria Math" w:eastAsia="Times New Roman" w:cs="Calibri"/>
                  <w:i/>
                  <w:color w:val="333333"/>
                  <w:sz w:val="32"/>
                  <w:szCs w:val="32"/>
                  <w:lang w:val="en-US"/>
                </w:rPr>
              </m:ctrlPr>
            </m:mPr>
            <m:mr>
              <m:e>
                <m:r>
                  <m:rPr/>
                  <w:rPr>
                    <w:rFonts w:hint="default" w:ascii="Cambria Math" w:hAnsi="Cambria Math" w:eastAsia="Times New Roman" w:cs="Calibri"/>
                    <w:color w:val="333333"/>
                    <w:sz w:val="32"/>
                    <w:szCs w:val="32"/>
                    <w:lang w:val="en-US"/>
                  </w:rPr>
                  <m:t>1</m:t>
                </m:r>
                <m:ctrlPr>
                  <w:rPr>
                    <w:rFonts w:hint="default" w:ascii="Cambria Math" w:hAnsi="Cambria Math" w:eastAsia="Times New Roman" w:cs="Calibri"/>
                    <w:i/>
                    <w:color w:val="333333"/>
                    <w:sz w:val="32"/>
                    <w:szCs w:val="32"/>
                    <w:lang w:val="en-US"/>
                  </w:rPr>
                </m:ctrlPr>
              </m:e>
              <m:e>
                <m:r>
                  <m:rPr/>
                  <w:rPr>
                    <w:rFonts w:hint="default" w:ascii="Cambria Math" w:hAnsi="Cambria Math" w:eastAsia="Times New Roman" w:cs="Calibri"/>
                    <w:color w:val="333333"/>
                    <w:sz w:val="32"/>
                    <w:szCs w:val="32"/>
                    <w:lang w:val="en-US"/>
                  </w:rPr>
                  <m:t>0</m:t>
                </m:r>
                <m:ctrlPr>
                  <w:rPr>
                    <w:rFonts w:hint="default" w:ascii="Cambria Math" w:hAnsi="Cambria Math" w:eastAsia="Times New Roman" w:cs="Calibri"/>
                    <w:i/>
                    <w:color w:val="333333"/>
                    <w:sz w:val="32"/>
                    <w:szCs w:val="32"/>
                    <w:lang w:val="en-US"/>
                  </w:rPr>
                </m:ctrlPr>
              </m:e>
              <m:e>
                <m:r>
                  <m:rPr/>
                  <w:rPr>
                    <w:rFonts w:hint="default" w:ascii="Cambria Math" w:hAnsi="Cambria Math" w:eastAsia="Times New Roman" w:cs="Calibri"/>
                    <w:color w:val="333333"/>
                    <w:sz w:val="32"/>
                    <w:szCs w:val="32"/>
                    <w:lang w:val="en-US"/>
                  </w:rPr>
                  <m:t>−1:</m:t>
                </m:r>
                <m:ctrlPr>
                  <w:rPr>
                    <w:rFonts w:hint="default" w:ascii="Cambria Math" w:hAnsi="Cambria Math" w:eastAsia="Times New Roman" w:cs="Calibri"/>
                    <w:i/>
                    <w:color w:val="333333"/>
                    <w:sz w:val="32"/>
                    <w:szCs w:val="32"/>
                    <w:lang w:val="en-US"/>
                  </w:rPr>
                </m:ctrlPr>
              </m:e>
            </m:mr>
            <m:mr>
              <m:e>
                <m:r>
                  <m:rPr/>
                  <w:rPr>
                    <w:rFonts w:hint="default" w:ascii="Cambria Math" w:hAnsi="Cambria Math" w:eastAsia="Times New Roman" w:cs="Calibri"/>
                    <w:color w:val="333333"/>
                    <w:sz w:val="32"/>
                    <w:szCs w:val="32"/>
                    <w:lang w:val="en-US"/>
                  </w:rPr>
                  <m:t>0</m:t>
                </m:r>
                <m:ctrlPr>
                  <w:rPr>
                    <w:rFonts w:hint="default" w:ascii="Cambria Math" w:hAnsi="Cambria Math" w:eastAsia="Times New Roman" w:cs="Calibri"/>
                    <w:i/>
                    <w:color w:val="333333"/>
                    <w:sz w:val="32"/>
                    <w:szCs w:val="32"/>
                    <w:lang w:val="en-US"/>
                  </w:rPr>
                </m:ctrlPr>
              </m:e>
              <m:e>
                <m:r>
                  <m:rPr/>
                  <w:rPr>
                    <w:rFonts w:hint="default" w:ascii="Cambria Math" w:hAnsi="Cambria Math" w:eastAsia="Times New Roman" w:cs="Calibri"/>
                    <w:color w:val="333333"/>
                    <w:sz w:val="32"/>
                    <w:szCs w:val="32"/>
                    <w:lang w:val="en-US"/>
                  </w:rPr>
                  <m:t>1</m:t>
                </m:r>
                <m:ctrlPr>
                  <w:rPr>
                    <w:rFonts w:hint="default" w:ascii="Cambria Math" w:hAnsi="Cambria Math" w:eastAsia="Times New Roman" w:cs="Calibri"/>
                    <w:i/>
                    <w:color w:val="333333"/>
                    <w:sz w:val="32"/>
                    <w:szCs w:val="32"/>
                    <w:lang w:val="en-US"/>
                  </w:rPr>
                </m:ctrlPr>
              </m:e>
              <m:e>
                <m:r>
                  <m:rPr/>
                  <w:rPr>
                    <w:rFonts w:hint="default" w:ascii="Cambria Math" w:hAnsi="Cambria Math" w:eastAsia="Times New Roman" w:cs="Calibri"/>
                    <w:color w:val="333333"/>
                    <w:sz w:val="32"/>
                    <w:szCs w:val="32"/>
                    <w:lang w:val="en-US"/>
                  </w:rPr>
                  <m:t>2</m:t>
                </m:r>
                <m:ctrlPr>
                  <w:rPr>
                    <w:rFonts w:hint="default" w:ascii="Cambria Math" w:hAnsi="Cambria Math" w:eastAsia="Times New Roman" w:cs="Calibri"/>
                    <w:i/>
                    <w:color w:val="333333"/>
                    <w:sz w:val="32"/>
                    <w:szCs w:val="32"/>
                    <w:lang w:val="en-US"/>
                  </w:rPr>
                </m:ctrlPr>
              </m:e>
            </m:mr>
            <m:mr>
              <m:e>
                <m:r>
                  <m:rPr/>
                  <w:rPr>
                    <w:rFonts w:hint="default" w:ascii="Cambria Math" w:hAnsi="Cambria Math" w:eastAsia="Times New Roman" w:cs="Calibri"/>
                    <w:color w:val="333333"/>
                    <w:sz w:val="32"/>
                    <w:szCs w:val="32"/>
                    <w:lang w:val="en-US"/>
                  </w:rPr>
                  <m:t>1</m:t>
                </m:r>
                <m:ctrlPr>
                  <w:rPr>
                    <w:rFonts w:hint="default" w:ascii="Cambria Math" w:hAnsi="Cambria Math" w:eastAsia="Times New Roman" w:cs="Calibri"/>
                    <w:i/>
                    <w:color w:val="333333"/>
                    <w:sz w:val="32"/>
                    <w:szCs w:val="32"/>
                    <w:lang w:val="en-US"/>
                  </w:rPr>
                </m:ctrlPr>
              </m:e>
              <m:e>
                <m:r>
                  <m:rPr/>
                  <w:rPr>
                    <w:rFonts w:hint="default" w:ascii="Cambria Math" w:hAnsi="Cambria Math" w:eastAsia="Times New Roman" w:cs="Calibri"/>
                    <w:color w:val="333333"/>
                    <w:sz w:val="32"/>
                    <w:szCs w:val="32"/>
                    <w:lang w:val="en-US"/>
                  </w:rPr>
                  <m:t>0</m:t>
                </m:r>
                <m:ctrlPr>
                  <w:rPr>
                    <w:rFonts w:hint="default" w:ascii="Cambria Math" w:hAnsi="Cambria Math" w:eastAsia="Times New Roman" w:cs="Calibri"/>
                    <w:i/>
                    <w:color w:val="333333"/>
                    <w:sz w:val="32"/>
                    <w:szCs w:val="32"/>
                    <w:lang w:val="en-US"/>
                  </w:rPr>
                </m:ctrlPr>
              </m:e>
              <m:e>
                <m:r>
                  <m:rPr/>
                  <w:rPr>
                    <w:rFonts w:hint="default" w:ascii="Cambria Math" w:hAnsi="Cambria Math" w:eastAsia="Times New Roman" w:cs="Calibri"/>
                    <w:color w:val="333333"/>
                    <w:sz w:val="32"/>
                    <w:szCs w:val="32"/>
                    <w:lang w:val="en-US"/>
                  </w:rPr>
                  <m:t>2</m:t>
                </m:r>
                <m:ctrlPr>
                  <w:rPr>
                    <w:rFonts w:hint="default" w:ascii="Cambria Math" w:hAnsi="Cambria Math" w:eastAsia="Times New Roman" w:cs="Calibri"/>
                    <w:i/>
                    <w:color w:val="333333"/>
                    <w:sz w:val="32"/>
                    <w:szCs w:val="32"/>
                    <w:lang w:val="en-US"/>
                  </w:rPr>
                </m:ctrlPr>
              </m:e>
            </m:mr>
          </m:m>
          <m:r>
            <m:rPr/>
            <w:rPr>
              <w:rFonts w:hint="default" w:ascii="Cambria Math" w:hAnsi="Cambria Math" w:eastAsia="Times New Roman" w:cs="Calibri"/>
              <w:color w:val="333333"/>
              <w:sz w:val="32"/>
              <w:szCs w:val="32"/>
              <w:lang w:val="en-US"/>
            </w:rPr>
            <m:t>:</m:t>
          </m:r>
          <m:m>
            <m:mPr>
              <m:mcs>
                <m:mc>
                  <m:mcPr>
                    <m:count m:val="1"/>
                    <m:mcJc m:val="center"/>
                  </m:mcPr>
                </m:mc>
              </m:mcs>
              <m:ctrlPr>
                <w:rPr>
                  <w:rFonts w:hint="default" w:ascii="Cambria Math" w:hAnsi="Cambria Math" w:eastAsia="Times New Roman" w:cs="Calibri"/>
                  <w:i/>
                  <w:color w:val="333333"/>
                  <w:sz w:val="32"/>
                  <w:szCs w:val="32"/>
                  <w:lang w:val="en-US"/>
                </w:rPr>
              </m:ctrlPr>
            </m:mPr>
            <m:mr>
              <m:e>
                <m:r>
                  <m:rPr/>
                  <w:rPr>
                    <w:rFonts w:hint="default" w:ascii="Cambria Math" w:hAnsi="Cambria Math" w:eastAsia="Times New Roman" w:cs="Calibri"/>
                    <w:color w:val="333333"/>
                    <w:sz w:val="32"/>
                    <w:szCs w:val="32"/>
                    <w:lang w:val="en-US"/>
                  </w:rPr>
                  <m:t>−1</m:t>
                </m:r>
                <m:ctrlPr>
                  <w:rPr>
                    <w:rFonts w:hint="default" w:ascii="Cambria Math" w:hAnsi="Cambria Math" w:eastAsia="Times New Roman" w:cs="Calibri"/>
                    <w:i/>
                    <w:color w:val="333333"/>
                    <w:sz w:val="32"/>
                    <w:szCs w:val="32"/>
                    <w:lang w:val="en-US"/>
                  </w:rPr>
                </m:ctrlPr>
              </m:e>
            </m:mr>
            <m:mr>
              <m:e>
                <m:r>
                  <m:rPr/>
                  <w:rPr>
                    <w:rFonts w:hint="default" w:ascii="Cambria Math" w:hAnsi="Cambria Math" w:eastAsia="Times New Roman" w:cs="Calibri"/>
                    <w:color w:val="333333"/>
                    <w:sz w:val="32"/>
                    <w:szCs w:val="32"/>
                    <w:lang w:val="en-US"/>
                  </w:rPr>
                  <m:t>3</m:t>
                </m:r>
                <m:ctrlPr>
                  <w:rPr>
                    <w:rFonts w:hint="default" w:ascii="Cambria Math" w:hAnsi="Cambria Math" w:eastAsia="Times New Roman" w:cs="Calibri"/>
                    <w:i/>
                    <w:color w:val="333333"/>
                    <w:sz w:val="32"/>
                    <w:szCs w:val="32"/>
                    <w:lang w:val="en-US"/>
                  </w:rPr>
                </m:ctrlPr>
              </m:e>
            </m:mr>
            <m:mr>
              <m:e>
                <m:r>
                  <m:rPr/>
                  <w:rPr>
                    <w:rFonts w:hint="default" w:ascii="Cambria Math" w:hAnsi="Cambria Math" w:eastAsia="Times New Roman" w:cs="Calibri"/>
                    <w:color w:val="333333"/>
                    <w:sz w:val="32"/>
                    <w:szCs w:val="32"/>
                    <w:lang w:val="en-US"/>
                  </w:rPr>
                  <m:t>:7</m:t>
                </m:r>
                <m:ctrlPr>
                  <w:rPr>
                    <w:rFonts w:hint="default" w:ascii="Cambria Math" w:hAnsi="Cambria Math" w:eastAsia="Times New Roman" w:cs="Calibri"/>
                    <w:i/>
                    <w:color w:val="333333"/>
                    <w:sz w:val="32"/>
                    <w:szCs w:val="32"/>
                    <w:lang w:val="en-US"/>
                  </w:rPr>
                </m:ctrlPr>
              </m:e>
            </m:mr>
          </m:m>
        </m:oMath>
      </m:oMathPara>
    </w:p>
    <w:p>
      <w:pPr>
        <w:shd w:val="clear" w:color="auto" w:fill="FFFFFF"/>
        <w:spacing w:before="0" w:beforeAutospacing="0" w:after="150" w:line="240" w:lineRule="auto"/>
        <w:rPr>
          <w:rFonts w:hint="default" w:ascii="Calibri" w:hAnsi="Calibri" w:eastAsia="Times New Roman" w:cs="Calibri"/>
          <w:color w:val="333333"/>
          <w:sz w:val="32"/>
          <w:szCs w:val="32"/>
        </w:rPr>
      </w:pPr>
      <w:r>
        <w:rPr>
          <w:rFonts w:hint="default" w:ascii="Calibri" w:hAnsi="Calibri" w:eastAsia="Times New Roman" w:cs="Calibri"/>
          <w:color w:val="333333"/>
          <w:sz w:val="32"/>
          <w:szCs w:val="32"/>
        </w:rPr>
        <w:t xml:space="preserve">Now </w:t>
      </w:r>
    </w:p>
    <w:p>
      <w:pPr>
        <w:shd w:val="clear" w:color="auto" w:fill="FFFFFF"/>
        <w:spacing w:before="0" w:beforeAutospacing="0" w:after="150" w:line="240" w:lineRule="auto"/>
        <w:rPr>
          <w:rFonts w:hint="default" w:ascii="Calibri" w:hAnsi="Calibri" w:eastAsia="Times New Roman" w:cs="Calibri"/>
          <w:color w:val="333333"/>
          <w:sz w:val="32"/>
          <w:szCs w:val="32"/>
        </w:rPr>
      </w:pPr>
      <w:r>
        <w:rPr>
          <w:rFonts w:hint="default" w:ascii="Calibri" w:hAnsi="Calibri" w:eastAsia="Times New Roman" w:cs="Calibri"/>
          <w:color w:val="333333"/>
          <w:sz w:val="32"/>
          <w:szCs w:val="32"/>
        </w:rPr>
        <w:t>subtrac</w:t>
      </w:r>
      <w:r>
        <w:rPr>
          <w:rFonts w:hint="default" w:ascii="Calibri" w:hAnsi="Calibri" w:eastAsia="Times New Roman" w:cs="Calibri"/>
          <w:color w:val="333333"/>
          <w:sz w:val="32"/>
          <w:szCs w:val="32"/>
          <w:lang w:val="en-US"/>
        </w:rPr>
        <w:t>t</w:t>
      </w:r>
      <w:r>
        <w:rPr>
          <w:rFonts w:hint="default" w:ascii="Calibri" w:hAnsi="Calibri" w:eastAsia="Times New Roman" w:cs="Calibri"/>
          <w:color w:val="333333"/>
          <w:sz w:val="32"/>
          <w:szCs w:val="32"/>
        </w:rPr>
        <w:t>, R</w:t>
      </w:r>
      <w:r>
        <w:rPr>
          <w:rFonts w:hint="default" w:ascii="Calibri" w:hAnsi="Calibri" w:eastAsia="Times New Roman" w:cs="Calibri"/>
          <w:color w:val="333333"/>
          <w:sz w:val="32"/>
          <w:szCs w:val="32"/>
          <w:vertAlign w:val="subscript"/>
        </w:rPr>
        <w:t>2</w:t>
      </w:r>
      <w:r>
        <w:rPr>
          <w:rFonts w:hint="default" w:ascii="Calibri" w:hAnsi="Calibri" w:eastAsia="Times New Roman" w:cs="Calibri"/>
          <w:color w:val="333333"/>
          <w:sz w:val="32"/>
          <w:szCs w:val="32"/>
        </w:rPr>
        <w:t> from R</w:t>
      </w:r>
      <w:r>
        <w:rPr>
          <w:rFonts w:hint="default" w:ascii="Calibri" w:hAnsi="Calibri" w:eastAsia="Times New Roman" w:cs="Calibri"/>
          <w:color w:val="333333"/>
          <w:sz w:val="32"/>
          <w:szCs w:val="32"/>
          <w:vertAlign w:val="subscript"/>
        </w:rPr>
        <w:t>3</w:t>
      </w:r>
      <w:r>
        <w:rPr>
          <w:rFonts w:hint="default" w:ascii="Calibri" w:hAnsi="Calibri" w:eastAsia="Times New Roman" w:cs="Calibri"/>
          <w:color w:val="333333"/>
          <w:sz w:val="32"/>
          <w:szCs w:val="32"/>
        </w:rPr>
        <w:t> to get the new elements of R</w:t>
      </w:r>
      <w:r>
        <w:rPr>
          <w:rFonts w:hint="default" w:ascii="Calibri" w:hAnsi="Calibri" w:eastAsia="Times New Roman" w:cs="Calibri"/>
          <w:color w:val="333333"/>
          <w:sz w:val="32"/>
          <w:szCs w:val="32"/>
          <w:vertAlign w:val="subscript"/>
        </w:rPr>
        <w:t>3</w:t>
      </w:r>
      <w:r>
        <w:rPr>
          <w:rFonts w:hint="default" w:ascii="Calibri" w:hAnsi="Calibri" w:eastAsia="Times New Roman" w:cs="Calibri"/>
          <w:color w:val="333333"/>
          <w:sz w:val="32"/>
          <w:szCs w:val="32"/>
        </w:rPr>
        <w:t>, i.e. R</w:t>
      </w:r>
      <w:r>
        <w:rPr>
          <w:rFonts w:hint="default" w:ascii="Calibri" w:hAnsi="Calibri" w:eastAsia="Times New Roman" w:cs="Calibri"/>
          <w:color w:val="333333"/>
          <w:sz w:val="32"/>
          <w:szCs w:val="32"/>
          <w:vertAlign w:val="subscript"/>
        </w:rPr>
        <w:t>3</w:t>
      </w:r>
      <w:r>
        <w:rPr>
          <w:rFonts w:hint="default" w:ascii="Calibri" w:hAnsi="Calibri" w:eastAsia="Times New Roman" w:cs="Calibri"/>
          <w:color w:val="333333"/>
          <w:sz w:val="32"/>
          <w:szCs w:val="32"/>
        </w:rPr>
        <w:t> </w:t>
      </w:r>
      <w:r>
        <w:rPr>
          <w:rFonts w:hint="default" w:ascii="Calibri" w:hAnsi="Calibri" w:eastAsia="SimSun" w:cs="Calibri"/>
          <w:color w:val="333333"/>
          <w:sz w:val="32"/>
          <w:szCs w:val="32"/>
        </w:rPr>
        <w:t>→</w:t>
      </w:r>
      <w:r>
        <w:rPr>
          <w:rFonts w:hint="default" w:ascii="Calibri" w:hAnsi="Calibri" w:eastAsia="Times New Roman" w:cs="Calibri"/>
          <w:color w:val="333333"/>
          <w:sz w:val="32"/>
          <w:szCs w:val="32"/>
        </w:rPr>
        <w:t xml:space="preserve"> R</w:t>
      </w:r>
      <w:r>
        <w:rPr>
          <w:rFonts w:hint="default" w:ascii="Calibri" w:hAnsi="Calibri" w:eastAsia="Times New Roman" w:cs="Calibri"/>
          <w:color w:val="333333"/>
          <w:sz w:val="32"/>
          <w:szCs w:val="32"/>
          <w:vertAlign w:val="subscript"/>
        </w:rPr>
        <w:t>3</w:t>
      </w:r>
      <w:r>
        <w:rPr>
          <w:rFonts w:hint="default" w:ascii="Calibri" w:hAnsi="Calibri" w:eastAsia="Times New Roman" w:cs="Calibri"/>
          <w:color w:val="333333"/>
          <w:sz w:val="32"/>
          <w:szCs w:val="32"/>
        </w:rPr>
        <w:t> – R</w:t>
      </w:r>
      <w:r>
        <w:rPr>
          <w:rFonts w:hint="default" w:ascii="Calibri" w:hAnsi="Calibri" w:eastAsia="Times New Roman" w:cs="Calibri"/>
          <w:color w:val="333333"/>
          <w:sz w:val="32"/>
          <w:szCs w:val="32"/>
          <w:vertAlign w:val="subscript"/>
        </w:rPr>
        <w:t>2</w:t>
      </w:r>
    </w:p>
    <w:p>
      <w:pPr>
        <w:shd w:val="clear" w:color="auto" w:fill="FFFFFF"/>
        <w:spacing w:before="0" w:beforeAutospacing="0" w:after="150" w:line="240" w:lineRule="auto"/>
        <w:rPr>
          <w:rFonts w:hint="default" w:ascii="Calibri" w:hAnsi="Calibri" w:eastAsia="Times New Roman" w:cs="Calibri"/>
          <w:color w:val="333333"/>
          <w:sz w:val="32"/>
          <w:szCs w:val="32"/>
        </w:rPr>
      </w:pPr>
      <m:oMathPara>
        <m:oMath>
          <m:m>
            <m:mPr>
              <m:mcs>
                <m:mc>
                  <m:mcPr>
                    <m:count m:val="3"/>
                    <m:mcJc m:val="center"/>
                  </m:mcPr>
                </m:mc>
              </m:mcs>
              <m:ctrlPr>
                <w:rPr>
                  <w:rFonts w:hint="default" w:ascii="Cambria Math" w:hAnsi="Cambria Math" w:eastAsia="Times New Roman" w:cs="Calibri"/>
                  <w:i/>
                  <w:color w:val="333333"/>
                  <w:sz w:val="32"/>
                  <w:szCs w:val="32"/>
                </w:rPr>
              </m:ctrlPr>
            </m:mPr>
            <m:mr>
              <m:e>
                <m:r>
                  <m:rPr/>
                  <w:rPr>
                    <w:rFonts w:hint="default" w:ascii="Cambria Math" w:hAnsi="Cambria Math" w:eastAsia="Times New Roman" w:cs="Calibri"/>
                    <w:color w:val="333333"/>
                    <w:sz w:val="32"/>
                    <w:szCs w:val="32"/>
                  </w:rPr>
                  <m:t>1</m:t>
                </m:r>
                <m:ctrlPr>
                  <w:rPr>
                    <w:rFonts w:hint="default" w:ascii="Cambria Math" w:hAnsi="Cambria Math" w:eastAsia="Times New Roman" w:cs="Calibri"/>
                    <w:i/>
                    <w:color w:val="333333"/>
                    <w:sz w:val="32"/>
                    <w:szCs w:val="32"/>
                  </w:rPr>
                </m:ctrlPr>
              </m:e>
              <m:e>
                <m:r>
                  <m:rPr/>
                  <w:rPr>
                    <w:rFonts w:hint="default" w:ascii="Cambria Math" w:hAnsi="Cambria Math" w:eastAsia="Times New Roman" w:cs="Calibri"/>
                    <w:color w:val="333333"/>
                    <w:sz w:val="32"/>
                    <w:szCs w:val="32"/>
                  </w:rPr>
                  <m:t>0</m:t>
                </m:r>
                <m:ctrlPr>
                  <w:rPr>
                    <w:rFonts w:hint="default" w:ascii="Cambria Math" w:hAnsi="Cambria Math" w:eastAsia="Times New Roman" w:cs="Calibri"/>
                    <w:i/>
                    <w:color w:val="333333"/>
                    <w:sz w:val="32"/>
                    <w:szCs w:val="32"/>
                  </w:rPr>
                </m:ctrlPr>
              </m:e>
              <m:e>
                <m:r>
                  <m:rPr/>
                  <w:rPr>
                    <w:rFonts w:hint="default" w:ascii="Cambria Math" w:hAnsi="Cambria Math" w:eastAsia="Times New Roman" w:cs="Calibri"/>
                    <w:color w:val="333333"/>
                    <w:sz w:val="32"/>
                    <w:szCs w:val="32"/>
                  </w:rPr>
                  <m:t>−1:</m:t>
                </m:r>
                <m:ctrlPr>
                  <w:rPr>
                    <w:rFonts w:hint="default" w:ascii="Cambria Math" w:hAnsi="Cambria Math" w:eastAsia="Times New Roman" w:cs="Calibri"/>
                    <w:i/>
                    <w:color w:val="333333"/>
                    <w:sz w:val="32"/>
                    <w:szCs w:val="32"/>
                  </w:rPr>
                </m:ctrlPr>
              </m:e>
            </m:mr>
            <m:mr>
              <m:e>
                <m:r>
                  <m:rPr/>
                  <w:rPr>
                    <w:rFonts w:hint="default" w:ascii="Cambria Math" w:hAnsi="Cambria Math" w:eastAsia="Times New Roman" w:cs="Calibri"/>
                    <w:color w:val="333333"/>
                    <w:sz w:val="32"/>
                    <w:szCs w:val="32"/>
                  </w:rPr>
                  <m:t>0</m:t>
                </m:r>
                <m:ctrlPr>
                  <w:rPr>
                    <w:rFonts w:hint="default" w:ascii="Cambria Math" w:hAnsi="Cambria Math" w:eastAsia="Times New Roman" w:cs="Calibri"/>
                    <w:i/>
                    <w:color w:val="333333"/>
                    <w:sz w:val="32"/>
                    <w:szCs w:val="32"/>
                  </w:rPr>
                </m:ctrlPr>
              </m:e>
              <m:e>
                <m:r>
                  <m:rPr/>
                  <w:rPr>
                    <w:rFonts w:hint="default" w:ascii="Cambria Math" w:hAnsi="Cambria Math" w:eastAsia="Times New Roman" w:cs="Calibri"/>
                    <w:color w:val="333333"/>
                    <w:sz w:val="32"/>
                    <w:szCs w:val="32"/>
                  </w:rPr>
                  <m:t>1</m:t>
                </m:r>
                <m:ctrlPr>
                  <w:rPr>
                    <w:rFonts w:hint="default" w:ascii="Cambria Math" w:hAnsi="Cambria Math" w:eastAsia="Times New Roman" w:cs="Calibri"/>
                    <w:i/>
                    <w:color w:val="333333"/>
                    <w:sz w:val="32"/>
                    <w:szCs w:val="32"/>
                  </w:rPr>
                </m:ctrlPr>
              </m:e>
              <m:e>
                <m:r>
                  <m:rPr/>
                  <w:rPr>
                    <w:rFonts w:hint="default" w:ascii="Cambria Math" w:hAnsi="Cambria Math" w:eastAsia="Times New Roman" w:cs="Calibri"/>
                    <w:color w:val="333333"/>
                    <w:sz w:val="32"/>
                    <w:szCs w:val="32"/>
                  </w:rPr>
                  <m:t>2</m:t>
                </m:r>
                <m:ctrlPr>
                  <w:rPr>
                    <w:rFonts w:hint="default" w:ascii="Cambria Math" w:hAnsi="Cambria Math" w:eastAsia="Times New Roman" w:cs="Calibri"/>
                    <w:i/>
                    <w:color w:val="333333"/>
                    <w:sz w:val="32"/>
                    <w:szCs w:val="32"/>
                  </w:rPr>
                </m:ctrlPr>
              </m:e>
            </m:mr>
            <m:mr>
              <m:e>
                <m:r>
                  <m:rPr/>
                  <w:rPr>
                    <w:rFonts w:hint="default" w:ascii="Cambria Math" w:hAnsi="Cambria Math" w:eastAsia="Times New Roman" w:cs="Calibri"/>
                    <w:color w:val="333333"/>
                    <w:sz w:val="32"/>
                    <w:szCs w:val="32"/>
                  </w:rPr>
                  <m:t>0</m:t>
                </m:r>
                <m:ctrlPr>
                  <w:rPr>
                    <w:rFonts w:hint="default" w:ascii="Cambria Math" w:hAnsi="Cambria Math" w:eastAsia="Times New Roman" w:cs="Calibri"/>
                    <w:i/>
                    <w:color w:val="333333"/>
                    <w:sz w:val="32"/>
                    <w:szCs w:val="32"/>
                  </w:rPr>
                </m:ctrlPr>
              </m:e>
              <m:e>
                <m:r>
                  <m:rPr/>
                  <w:rPr>
                    <w:rFonts w:hint="default" w:ascii="Cambria Math" w:hAnsi="Cambria Math" w:eastAsia="Times New Roman" w:cs="Calibri"/>
                    <w:color w:val="333333"/>
                    <w:sz w:val="32"/>
                    <w:szCs w:val="32"/>
                  </w:rPr>
                  <m:t>0</m:t>
                </m:r>
                <m:ctrlPr>
                  <w:rPr>
                    <w:rFonts w:hint="default" w:ascii="Cambria Math" w:hAnsi="Cambria Math" w:eastAsia="Times New Roman" w:cs="Calibri"/>
                    <w:i/>
                    <w:color w:val="333333"/>
                    <w:sz w:val="32"/>
                    <w:szCs w:val="32"/>
                  </w:rPr>
                </m:ctrlPr>
              </m:e>
              <m:e>
                <m:r>
                  <m:rPr/>
                  <w:rPr>
                    <w:rFonts w:hint="default" w:ascii="Cambria Math" w:hAnsi="Cambria Math" w:eastAsia="Times New Roman" w:cs="Calibri"/>
                    <w:color w:val="333333"/>
                    <w:sz w:val="32"/>
                    <w:szCs w:val="32"/>
                  </w:rPr>
                  <m:t>0</m:t>
                </m:r>
                <m:ctrlPr>
                  <w:rPr>
                    <w:rFonts w:hint="default" w:ascii="Cambria Math" w:hAnsi="Cambria Math" w:eastAsia="Times New Roman" w:cs="Calibri"/>
                    <w:i/>
                    <w:color w:val="333333"/>
                    <w:sz w:val="32"/>
                    <w:szCs w:val="32"/>
                  </w:rPr>
                </m:ctrlPr>
              </m:e>
            </m:mr>
          </m:m>
          <m:r>
            <m:rPr/>
            <w:rPr>
              <w:rFonts w:hint="default" w:ascii="Cambria Math" w:hAnsi="Cambria Math" w:eastAsia="Times New Roman" w:cs="Calibri"/>
              <w:color w:val="333333"/>
              <w:sz w:val="32"/>
              <w:szCs w:val="32"/>
            </w:rPr>
            <m:t>:</m:t>
          </m:r>
          <m:m>
            <m:mPr>
              <m:mcs>
                <m:mc>
                  <m:mcPr>
                    <m:count m:val="1"/>
                    <m:mcJc m:val="center"/>
                  </m:mcPr>
                </m:mc>
              </m:mcs>
              <m:ctrlPr>
                <w:rPr>
                  <w:rFonts w:hint="default" w:ascii="Cambria Math" w:hAnsi="Cambria Math" w:eastAsia="Times New Roman" w:cs="Calibri"/>
                  <w:i/>
                  <w:color w:val="333333"/>
                  <w:sz w:val="32"/>
                  <w:szCs w:val="32"/>
                </w:rPr>
              </m:ctrlPr>
            </m:mPr>
            <m:mr>
              <m:e>
                <m:r>
                  <m:rPr/>
                  <w:rPr>
                    <w:rFonts w:hint="default" w:ascii="Cambria Math" w:hAnsi="Cambria Math" w:eastAsia="Times New Roman" w:cs="Calibri"/>
                    <w:color w:val="333333"/>
                    <w:sz w:val="32"/>
                    <w:szCs w:val="32"/>
                  </w:rPr>
                  <m:t>−1</m:t>
                </m:r>
                <m:ctrlPr>
                  <w:rPr>
                    <w:rFonts w:hint="default" w:ascii="Cambria Math" w:hAnsi="Cambria Math" w:eastAsia="Times New Roman" w:cs="Calibri"/>
                    <w:i/>
                    <w:color w:val="333333"/>
                    <w:sz w:val="32"/>
                    <w:szCs w:val="32"/>
                  </w:rPr>
                </m:ctrlPr>
              </m:e>
            </m:mr>
            <m:mr>
              <m:e>
                <m:r>
                  <m:rPr/>
                  <w:rPr>
                    <w:rFonts w:hint="default" w:ascii="Cambria Math" w:hAnsi="Cambria Math" w:eastAsia="Times New Roman" w:cs="Calibri"/>
                    <w:color w:val="333333"/>
                    <w:sz w:val="32"/>
                    <w:szCs w:val="32"/>
                  </w:rPr>
                  <m:t>3</m:t>
                </m:r>
                <m:ctrlPr>
                  <w:rPr>
                    <w:rFonts w:hint="default" w:ascii="Cambria Math" w:hAnsi="Cambria Math" w:eastAsia="Times New Roman" w:cs="Calibri"/>
                    <w:i/>
                    <w:color w:val="333333"/>
                    <w:sz w:val="32"/>
                    <w:szCs w:val="32"/>
                  </w:rPr>
                </m:ctrlPr>
              </m:e>
            </m:mr>
            <m:mr>
              <m:e>
                <m:r>
                  <m:rPr/>
                  <w:rPr>
                    <w:rFonts w:hint="default" w:ascii="Cambria Math" w:hAnsi="Cambria Math" w:eastAsia="Times New Roman" w:cs="Calibri"/>
                    <w:color w:val="333333"/>
                    <w:sz w:val="32"/>
                    <w:szCs w:val="32"/>
                  </w:rPr>
                  <m:t>:4</m:t>
                </m:r>
                <m:ctrlPr>
                  <w:rPr>
                    <w:rFonts w:hint="default" w:ascii="Cambria Math" w:hAnsi="Cambria Math" w:eastAsia="Times New Roman" w:cs="Calibri"/>
                    <w:i/>
                    <w:color w:val="333333"/>
                    <w:sz w:val="32"/>
                    <w:szCs w:val="32"/>
                  </w:rPr>
                </m:ctrlPr>
              </m:e>
            </m:mr>
          </m:m>
        </m:oMath>
      </m:oMathPara>
    </w:p>
    <w:p>
      <w:pPr>
        <w:shd w:val="clear" w:color="auto" w:fill="FFFFFF"/>
        <w:spacing w:before="0" w:beforeAutospacing="0" w:after="150" w:line="240" w:lineRule="auto"/>
        <w:rPr>
          <w:rFonts w:hint="default" w:ascii="Calibri" w:hAnsi="Calibri" w:eastAsia="Times New Roman" w:cs="Calibri"/>
          <w:color w:val="333333"/>
          <w:sz w:val="32"/>
          <w:szCs w:val="32"/>
        </w:rPr>
      </w:pPr>
      <w:r>
        <w:rPr>
          <w:rFonts w:hint="default" w:ascii="Calibri" w:hAnsi="Calibri" w:eastAsia="Times New Roman" w:cs="Calibri"/>
          <w:color w:val="333333"/>
          <w:sz w:val="32"/>
          <w:szCs w:val="32"/>
        </w:rPr>
        <w:t>means</w:t>
      </w:r>
    </w:p>
    <w:p>
      <w:pPr>
        <w:shd w:val="clear" w:color="auto" w:fill="FFFFFF"/>
        <w:spacing w:before="0" w:beforeAutospacing="0" w:after="150" w:line="240" w:lineRule="auto"/>
        <w:rPr>
          <w:rFonts w:hint="default" w:ascii="Calibri" w:hAnsi="Calibri" w:eastAsia="Times New Roman" w:cs="Calibri"/>
          <w:color w:val="333333"/>
          <w:sz w:val="32"/>
          <w:szCs w:val="32"/>
          <w:lang w:val="en-US"/>
        </w:rPr>
      </w:pPr>
      <w:r>
        <w:rPr>
          <w:rFonts w:hint="default" w:ascii="Calibri" w:hAnsi="Calibri" w:eastAsia="Times New Roman" w:cs="Calibri"/>
          <w:color w:val="333333"/>
          <w:sz w:val="32"/>
          <w:szCs w:val="32"/>
        </w:rPr>
        <w:t>Here</w:t>
      </w:r>
      <w:r>
        <w:rPr>
          <w:rFonts w:hint="default" w:ascii="Calibri" w:hAnsi="Calibri" w:eastAsia="Times New Roman" w:cs="Calibri"/>
          <w:color w:val="333333"/>
          <w:sz w:val="32"/>
          <w:szCs w:val="32"/>
          <w:lang w:val="en-US"/>
        </w:rPr>
        <w:t>,</w:t>
      </w:r>
    </w:p>
    <w:p>
      <w:pPr>
        <w:shd w:val="clear" w:color="auto" w:fill="FFFFFF"/>
        <w:spacing w:before="0" w:beforeAutospacing="0" w:after="150" w:line="240" w:lineRule="auto"/>
        <w:rPr>
          <w:rFonts w:hint="default" w:ascii="Calibri" w:hAnsi="Calibri" w:eastAsia="Times New Roman" w:cs="Calibri"/>
          <w:color w:val="333333"/>
          <w:sz w:val="32"/>
          <w:szCs w:val="32"/>
        </w:rPr>
      </w:pPr>
      <w:r>
        <w:rPr>
          <w:rFonts w:hint="default" w:ascii="Calibri" w:hAnsi="Calibri" w:eastAsia="Times New Roman" w:cs="Calibri"/>
          <w:color w:val="333333"/>
          <w:sz w:val="32"/>
          <w:szCs w:val="32"/>
        </w:rPr>
        <w:t>x – z = -1</w:t>
      </w:r>
    </w:p>
    <w:p>
      <w:pPr>
        <w:shd w:val="clear" w:color="auto" w:fill="FFFFFF"/>
        <w:spacing w:before="0" w:beforeAutospacing="0" w:after="150" w:line="240" w:lineRule="auto"/>
        <w:rPr>
          <w:rFonts w:hint="default" w:ascii="Calibri" w:hAnsi="Calibri" w:eastAsia="Times New Roman" w:cs="Calibri"/>
          <w:color w:val="333333"/>
          <w:sz w:val="32"/>
          <w:szCs w:val="32"/>
        </w:rPr>
      </w:pPr>
      <w:r>
        <w:rPr>
          <w:rFonts w:hint="default" w:ascii="Calibri" w:hAnsi="Calibri" w:eastAsia="Times New Roman" w:cs="Calibri"/>
          <w:color w:val="333333"/>
          <w:sz w:val="32"/>
          <w:szCs w:val="32"/>
        </w:rPr>
        <w:t>y + 2z = 3</w:t>
      </w:r>
    </w:p>
    <w:p>
      <w:pPr>
        <w:shd w:val="clear" w:color="auto" w:fill="FFFFFF"/>
        <w:spacing w:before="0" w:beforeAutospacing="0" w:after="150" w:line="240" w:lineRule="auto"/>
        <w:rPr>
          <w:rFonts w:hint="default" w:ascii="Calibri" w:hAnsi="Calibri" w:eastAsia="Times New Roman" w:cs="Calibri"/>
          <w:color w:val="333333"/>
          <w:sz w:val="32"/>
          <w:szCs w:val="32"/>
        </w:rPr>
      </w:pPr>
      <w:r>
        <w:rPr>
          <w:rFonts w:hint="default" w:ascii="Calibri" w:hAnsi="Calibri" w:eastAsia="Times New Roman" w:cs="Calibri"/>
          <w:color w:val="333333"/>
          <w:sz w:val="32"/>
          <w:szCs w:val="32"/>
        </w:rPr>
        <w:t>0 = 4</w:t>
      </w:r>
    </w:p>
    <w:p>
      <w:pPr>
        <w:shd w:val="clear" w:color="auto" w:fill="FFFFFF"/>
        <w:spacing w:before="0" w:beforeAutospacing="0" w:after="150" w:line="240" w:lineRule="auto"/>
        <w:rPr>
          <w:rFonts w:hint="default" w:ascii="Calibri" w:hAnsi="Calibri" w:eastAsia="Times New Roman" w:cs="Calibri"/>
          <w:color w:val="333333"/>
          <w:sz w:val="32"/>
          <w:szCs w:val="32"/>
        </w:rPr>
      </w:pPr>
      <w:r>
        <w:rPr>
          <w:rFonts w:hint="default" w:ascii="Calibri" w:hAnsi="Calibri" w:eastAsia="Times New Roman" w:cs="Calibri"/>
          <w:color w:val="333333"/>
          <w:sz w:val="32"/>
          <w:szCs w:val="32"/>
        </w:rPr>
        <w:t>, there is no solution for the given system of equations. That</w:t>
      </w:r>
    </w:p>
    <w:p>
      <w:pPr>
        <w:shd w:val="clear" w:color="auto" w:fill="FFFFFF"/>
        <w:spacing w:before="0" w:beforeAutospacing="0" w:after="150" w:line="240" w:lineRule="auto"/>
        <w:rPr>
          <w:rFonts w:hint="default" w:ascii="Calibri" w:hAnsi="Calibri" w:eastAsia="Times New Roman" w:cs="Calibri"/>
          <w:b/>
          <w:bCs/>
          <w:i/>
          <w:color w:val="333333"/>
          <w:sz w:val="44"/>
          <w:szCs w:val="44"/>
          <w:lang w:val="en-US"/>
        </w:rPr>
      </w:pPr>
      <w:r>
        <w:rPr>
          <w:rFonts w:hint="default" w:ascii="Calibri" w:hAnsi="Calibri" w:eastAsia="Times New Roman" w:cs="Calibri"/>
          <w:b/>
          <w:bCs/>
          <w:i/>
          <w:color w:val="333333"/>
          <w:sz w:val="44"/>
          <w:szCs w:val="44"/>
          <w:lang w:val="en-US"/>
        </w:rPr>
        <w:t>Gauss seidel method:</w:t>
      </w:r>
    </w:p>
    <w:p>
      <w:pPr>
        <w:pStyle w:val="22"/>
        <w:rPr>
          <w:rFonts w:hint="default" w:ascii="Calibri" w:hAnsi="Calibri" w:cs="Calibri"/>
          <w:sz w:val="32"/>
          <w:szCs w:val="32"/>
        </w:rPr>
      </w:pPr>
      <w:r>
        <w:rPr>
          <w:rFonts w:hint="default" w:ascii="Calibri" w:hAnsi="Calibri" w:cs="Calibri"/>
          <w:sz w:val="32"/>
          <w:szCs w:val="32"/>
        </w:rPr>
        <w:t xml:space="preserve">In numerical linear algebra, the Gauss–Seidel method, also known as the Liebman method or the method of successive displacement, is an iterative method used to solve a system of linear equations. It is named after the </w:t>
      </w:r>
      <w:r>
        <w:rPr>
          <w:rFonts w:hint="default" w:ascii="Calibri" w:hAnsi="Calibri" w:cs="Calibri"/>
          <w:b/>
          <w:bCs/>
          <w:sz w:val="32"/>
          <w:szCs w:val="32"/>
        </w:rPr>
        <w:t>German</w:t>
      </w:r>
      <w:r>
        <w:rPr>
          <w:rFonts w:hint="default" w:ascii="Calibri" w:hAnsi="Calibri" w:cs="Calibri"/>
          <w:sz w:val="32"/>
          <w:szCs w:val="32"/>
        </w:rPr>
        <w:t xml:space="preserve"> </w:t>
      </w:r>
      <w:r>
        <w:rPr>
          <w:rFonts w:hint="default" w:ascii="Calibri" w:hAnsi="Calibri" w:cs="Calibri"/>
          <w:b/>
          <w:bCs/>
          <w:sz w:val="32"/>
          <w:szCs w:val="32"/>
        </w:rPr>
        <w:t>mathematicians</w:t>
      </w:r>
      <w:r>
        <w:rPr>
          <w:rFonts w:hint="default" w:ascii="Calibri" w:hAnsi="Calibri" w:cs="Calibri"/>
          <w:sz w:val="32"/>
          <w:szCs w:val="32"/>
        </w:rPr>
        <w:t xml:space="preserve"> </w:t>
      </w:r>
      <w:r>
        <w:rPr>
          <w:rFonts w:hint="default" w:ascii="Calibri" w:hAnsi="Calibri" w:cs="Calibri"/>
          <w:b/>
          <w:bCs/>
          <w:sz w:val="32"/>
          <w:szCs w:val="32"/>
        </w:rPr>
        <w:t>Carl</w:t>
      </w:r>
      <w:r>
        <w:rPr>
          <w:rFonts w:hint="default" w:ascii="Calibri" w:hAnsi="Calibri" w:cs="Calibri"/>
          <w:sz w:val="32"/>
          <w:szCs w:val="32"/>
        </w:rPr>
        <w:t xml:space="preserve"> </w:t>
      </w:r>
      <w:r>
        <w:rPr>
          <w:rFonts w:hint="default" w:ascii="Calibri" w:hAnsi="Calibri" w:cs="Calibri"/>
          <w:b/>
          <w:bCs/>
          <w:sz w:val="32"/>
          <w:szCs w:val="32"/>
        </w:rPr>
        <w:t>Friedrich</w:t>
      </w:r>
      <w:r>
        <w:rPr>
          <w:rFonts w:hint="default" w:ascii="Calibri" w:hAnsi="Calibri" w:cs="Calibri"/>
          <w:sz w:val="32"/>
          <w:szCs w:val="32"/>
        </w:rPr>
        <w:t xml:space="preserve"> </w:t>
      </w:r>
      <w:r>
        <w:rPr>
          <w:rFonts w:hint="default" w:ascii="Calibri" w:hAnsi="Calibri" w:cs="Calibri"/>
          <w:b/>
          <w:bCs/>
          <w:sz w:val="32"/>
          <w:szCs w:val="32"/>
        </w:rPr>
        <w:t>Gauss</w:t>
      </w:r>
      <w:r>
        <w:rPr>
          <w:rFonts w:hint="default" w:ascii="Calibri" w:hAnsi="Calibri" w:cs="Calibri"/>
          <w:sz w:val="32"/>
          <w:szCs w:val="32"/>
        </w:rPr>
        <w:t xml:space="preserve"> </w:t>
      </w:r>
      <w:r>
        <w:rPr>
          <w:rFonts w:hint="default" w:ascii="Calibri" w:hAnsi="Calibri" w:cs="Calibri"/>
          <w:b/>
          <w:bCs/>
          <w:sz w:val="32"/>
          <w:szCs w:val="32"/>
        </w:rPr>
        <w:t>and</w:t>
      </w:r>
      <w:r>
        <w:rPr>
          <w:rFonts w:hint="default" w:ascii="Calibri" w:hAnsi="Calibri" w:cs="Calibri"/>
          <w:sz w:val="32"/>
          <w:szCs w:val="32"/>
        </w:rPr>
        <w:t xml:space="preserve"> </w:t>
      </w:r>
      <w:r>
        <w:rPr>
          <w:rFonts w:hint="default" w:ascii="Calibri" w:hAnsi="Calibri" w:cs="Calibri"/>
          <w:b/>
          <w:bCs/>
          <w:sz w:val="32"/>
          <w:szCs w:val="32"/>
        </w:rPr>
        <w:t>Philipp</w:t>
      </w:r>
      <w:r>
        <w:rPr>
          <w:rFonts w:hint="default" w:ascii="Calibri" w:hAnsi="Calibri" w:cs="Calibri"/>
          <w:sz w:val="32"/>
          <w:szCs w:val="32"/>
        </w:rPr>
        <w:t xml:space="preserve"> </w:t>
      </w:r>
      <w:r>
        <w:rPr>
          <w:rFonts w:hint="default" w:ascii="Calibri" w:hAnsi="Calibri" w:cs="Calibri"/>
          <w:b/>
          <w:bCs/>
          <w:sz w:val="32"/>
          <w:szCs w:val="32"/>
        </w:rPr>
        <w:t>Ludwig</w:t>
      </w:r>
      <w:r>
        <w:rPr>
          <w:rFonts w:hint="default" w:ascii="Calibri" w:hAnsi="Calibri" w:cs="Calibri"/>
          <w:sz w:val="32"/>
          <w:szCs w:val="32"/>
        </w:rPr>
        <w:t xml:space="preserve"> </w:t>
      </w:r>
      <w:r>
        <w:rPr>
          <w:rFonts w:hint="default" w:ascii="Calibri" w:hAnsi="Calibri" w:cs="Calibri"/>
          <w:b/>
          <w:bCs/>
          <w:sz w:val="32"/>
          <w:szCs w:val="32"/>
        </w:rPr>
        <w:t>von</w:t>
      </w:r>
      <w:r>
        <w:rPr>
          <w:rFonts w:hint="default" w:ascii="Calibri" w:hAnsi="Calibri" w:cs="Calibri"/>
          <w:sz w:val="32"/>
          <w:szCs w:val="32"/>
        </w:rPr>
        <w:t xml:space="preserve"> Seidel, and is similar to the Jacobi method. Though it can be applied to any matrix with non-zero elements on the diagonals, convergence is only guaranteed if the matrix is either strictly diagonally dominant</w:t>
      </w:r>
      <w:r>
        <w:rPr>
          <w:rFonts w:hint="default" w:ascii="Calibri" w:hAnsi="Calibri" w:cs="Calibri"/>
          <w:sz w:val="32"/>
          <w:szCs w:val="32"/>
          <w:lang w:val="en-US"/>
        </w:rPr>
        <w:t xml:space="preserve"> </w:t>
      </w:r>
      <w:r>
        <w:rPr>
          <w:rFonts w:hint="default" w:ascii="Calibri" w:hAnsi="Calibri" w:cs="Calibri"/>
          <w:sz w:val="32"/>
          <w:szCs w:val="32"/>
        </w:rPr>
        <w:t>,or symmetric and positive definite</w:t>
      </w:r>
    </w:p>
    <w:p>
      <w:pPr>
        <w:pStyle w:val="22"/>
        <w:rPr>
          <w:rFonts w:hint="default" w:ascii="Calibri" w:hAnsi="Calibri" w:cs="Calibri"/>
          <w:sz w:val="40"/>
          <w:szCs w:val="40"/>
        </w:rPr>
      </w:pPr>
      <w:r>
        <w:rPr>
          <w:rFonts w:hint="default" w:ascii="Calibri" w:hAnsi="Calibri" w:cs="Calibri"/>
          <w:b/>
          <w:bCs/>
          <w:i/>
          <w:iCs/>
          <w:sz w:val="40"/>
          <w:szCs w:val="40"/>
          <w:u w:val="single"/>
        </w:rPr>
        <w:t>Advantages</w:t>
      </w:r>
      <w:r>
        <w:rPr>
          <w:rFonts w:hint="default" w:ascii="Calibri" w:hAnsi="Calibri" w:cs="Calibri"/>
          <w:sz w:val="40"/>
          <w:szCs w:val="40"/>
        </w:rPr>
        <w:t>:</w:t>
      </w:r>
    </w:p>
    <w:p>
      <w:pPr>
        <w:pStyle w:val="22"/>
        <w:rPr>
          <w:rFonts w:hint="default" w:ascii="Calibri" w:hAnsi="Calibri" w:cs="Calibri"/>
          <w:sz w:val="32"/>
          <w:szCs w:val="32"/>
        </w:rPr>
      </w:pPr>
      <w:r>
        <w:rPr>
          <w:rFonts w:hint="default" w:ascii="Calibri" w:hAnsi="Calibri" w:cs="Calibri"/>
          <w:sz w:val="32"/>
          <w:szCs w:val="32"/>
        </w:rPr>
        <w:t xml:space="preserve"> Calculations are simple and so the programming task is lessees. The memory requirement is less. Useful for small systems</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rPr>
          <w:rFonts w:hint="default" w:ascii="Calibri" w:hAnsi="Calibri" w:cs="Calibri"/>
          <w:sz w:val="32"/>
          <w:szCs w:val="32"/>
        </w:rPr>
      </w:pPr>
      <w:r>
        <w:rPr>
          <w:rFonts w:hint="default" w:ascii="Calibri" w:hAnsi="Calibri" w:cs="Calibri"/>
          <w:sz w:val="32"/>
          <w:szCs w:val="32"/>
        </w:rPr>
        <w:t xml:space="preserve"> </w:t>
      </w:r>
    </w:p>
    <w:p>
      <w:pPr>
        <w:pStyle w:val="22"/>
        <w:rPr>
          <w:rFonts w:hint="default" w:ascii="Calibri" w:hAnsi="Calibri" w:cs="Calibri"/>
          <w:sz w:val="32"/>
          <w:szCs w:val="32"/>
        </w:rPr>
      </w:pPr>
      <w:r>
        <w:rPr>
          <w:rFonts w:hint="default" w:ascii="Calibri" w:hAnsi="Calibri" w:cs="Calibri"/>
          <w:b/>
          <w:bCs/>
          <w:i/>
          <w:iCs/>
          <w:sz w:val="40"/>
          <w:szCs w:val="40"/>
          <w:u w:val="single"/>
        </w:rPr>
        <w:t>Disadvantages</w:t>
      </w:r>
      <w:r>
        <w:rPr>
          <w:rFonts w:hint="default" w:ascii="Calibri" w:hAnsi="Calibri" w:cs="Calibri"/>
          <w:sz w:val="32"/>
          <w:szCs w:val="32"/>
        </w:rPr>
        <w:t>:</w:t>
      </w:r>
    </w:p>
    <w:p>
      <w:pPr>
        <w:pStyle w:val="22"/>
        <w:ind w:firstLine="480" w:firstLineChars="150"/>
        <w:rPr>
          <w:rFonts w:hint="default" w:ascii="Calibri" w:hAnsi="Calibri" w:cs="Calibri"/>
          <w:sz w:val="32"/>
          <w:szCs w:val="32"/>
        </w:rPr>
      </w:pPr>
      <w:r>
        <w:rPr>
          <w:rFonts w:hint="default" w:ascii="Calibri" w:hAnsi="Calibri" w:cs="Calibri"/>
          <w:sz w:val="32"/>
          <w:szCs w:val="32"/>
        </w:rPr>
        <w:t xml:space="preserve"> Requires large no. of iterations to reach converge .Not suitable for large systems. Convergence time increases with size of the system </w:t>
      </w:r>
    </w:p>
    <w:p>
      <w:pPr>
        <w:pStyle w:val="22"/>
        <w:rPr>
          <w:rFonts w:hint="default" w:ascii="Calibri" w:hAnsi="Calibri" w:cs="Calibri"/>
          <w:b/>
          <w:bCs/>
          <w:i/>
          <w:iCs/>
          <w:sz w:val="32"/>
          <w:szCs w:val="32"/>
        </w:rPr>
      </w:pPr>
      <w:r>
        <w:rPr>
          <w:rFonts w:hint="default" w:ascii="Calibri" w:hAnsi="Calibri" w:cs="Calibri"/>
          <w:b/>
          <w:bCs/>
          <w:i/>
          <w:iCs/>
          <w:sz w:val="32"/>
          <w:szCs w:val="32"/>
        </w:rPr>
        <w:t>Convergence:</w:t>
      </w:r>
    </w:p>
    <w:p>
      <w:pPr>
        <w:pStyle w:val="22"/>
        <w:numPr>
          <w:ilvl w:val="0"/>
          <w:numId w:val="12"/>
        </w:numPr>
        <w:rPr>
          <w:rFonts w:ascii="等线 Light" w:hAnsi="等线 Light" w:cs="等线 Light"/>
          <w:sz w:val="32"/>
          <w:szCs w:val="32"/>
        </w:rPr>
      </w:pPr>
      <w:r>
        <w:rPr>
          <w:rFonts w:hint="default" w:ascii="Calibri" w:hAnsi="Calibri" w:cs="Calibri"/>
          <w:sz w:val="32"/>
          <w:szCs w:val="32"/>
        </w:rPr>
        <w:t xml:space="preserve">The convergence </w:t>
      </w:r>
      <w:r>
        <w:rPr>
          <w:rFonts w:ascii="等线 Light" w:hAnsi="等线 Light" w:cs="等线 Light"/>
          <w:sz w:val="32"/>
          <w:szCs w:val="32"/>
        </w:rPr>
        <w:t xml:space="preserve">properties of the Gauss–Seidel method are dependent on the matrix A. Namely, the procedure is known to converge if either </w:t>
      </w:r>
    </w:p>
    <w:p>
      <w:pPr>
        <w:pStyle w:val="22"/>
        <w:rPr>
          <w:rFonts w:ascii="等线 Light" w:hAnsi="等线 Light" w:cs="等线 Light"/>
          <w:sz w:val="32"/>
          <w:szCs w:val="32"/>
        </w:rPr>
      </w:pPr>
      <w:r>
        <w:rPr>
          <w:rFonts w:ascii="等线 Light" w:hAnsi="等线 Light" w:cs="等线 Light"/>
          <w:sz w:val="32"/>
          <w:szCs w:val="32"/>
        </w:rPr>
        <w:t>A is symmetric positive-definite, or</w:t>
      </w:r>
    </w:p>
    <w:p>
      <w:pPr>
        <w:pStyle w:val="22"/>
        <w:rPr>
          <w:rFonts w:ascii="等线 Light" w:hAnsi="等线 Light" w:cs="等线 Light"/>
          <w:sz w:val="32"/>
          <w:szCs w:val="32"/>
        </w:rPr>
      </w:pPr>
      <w:r>
        <w:rPr>
          <w:rFonts w:ascii="等线 Light" w:hAnsi="等线 Light" w:cs="等线 Light"/>
          <w:sz w:val="32"/>
          <w:szCs w:val="32"/>
        </w:rPr>
        <w:t>A is strictly or irreducibly diagonally dominant.</w:t>
      </w:r>
    </w:p>
    <w:p>
      <w:pPr>
        <w:pStyle w:val="22"/>
        <w:rPr>
          <w:rFonts w:ascii="等线 Light" w:hAnsi="等线 Light" w:cs="等线 Light"/>
          <w:sz w:val="32"/>
          <w:szCs w:val="32"/>
        </w:rPr>
      </w:pPr>
      <w:r>
        <w:rPr>
          <w:rFonts w:ascii="等线 Light" w:hAnsi="等线 Light" w:cs="等线 Light"/>
          <w:sz w:val="32"/>
          <w:szCs w:val="32"/>
        </w:rPr>
        <w:t xml:space="preserve"> </w:t>
      </w:r>
    </w:p>
    <w:p>
      <w:pPr>
        <w:pStyle w:val="22"/>
        <w:numPr>
          <w:ilvl w:val="0"/>
          <w:numId w:val="12"/>
        </w:numPr>
        <w:rPr>
          <w:rFonts w:hint="default" w:ascii="Calibri" w:hAnsi="Calibri" w:cs="Calibri"/>
          <w:sz w:val="32"/>
          <w:szCs w:val="32"/>
        </w:rPr>
      </w:pPr>
      <w:r>
        <w:rPr>
          <w:rFonts w:hint="default" w:ascii="Calibri" w:hAnsi="Calibri" w:cs="Calibri"/>
          <w:b/>
          <w:bCs/>
          <w:i/>
          <w:iCs/>
          <w:sz w:val="32"/>
          <w:szCs w:val="32"/>
        </w:rPr>
        <w:t>Algorithms</w:t>
      </w:r>
      <w:r>
        <w:rPr>
          <w:rFonts w:hint="default" w:ascii="Calibri" w:hAnsi="Calibri" w:cs="Calibri"/>
          <w:sz w:val="32"/>
          <w:szCs w:val="32"/>
        </w:rPr>
        <w:t>:</w:t>
      </w:r>
    </w:p>
    <w:p>
      <w:pPr>
        <w:pStyle w:val="22"/>
        <w:rPr>
          <w:rFonts w:hint="default" w:ascii="Calibri" w:hAnsi="Calibri" w:cs="Calibri"/>
          <w:sz w:val="32"/>
          <w:szCs w:val="32"/>
        </w:rPr>
      </w:pPr>
      <w:r>
        <w:rPr>
          <w:rFonts w:hint="default" w:ascii="Calibri" w:hAnsi="Calibri" w:cs="Calibri"/>
          <w:sz w:val="32"/>
          <w:szCs w:val="32"/>
        </w:rPr>
        <w:t>Inputs: A, b</w:t>
      </w:r>
    </w:p>
    <w:p>
      <w:pPr>
        <w:pStyle w:val="22"/>
        <w:rPr>
          <w:rFonts w:hint="default" w:ascii="Calibri" w:hAnsi="Calibri" w:cs="Calibri"/>
          <w:sz w:val="32"/>
          <w:szCs w:val="32"/>
        </w:rPr>
      </w:pPr>
      <w:r>
        <w:rPr>
          <w:rFonts w:hint="default" w:ascii="Calibri" w:hAnsi="Calibri" w:cs="Calibri"/>
          <w:sz w:val="32"/>
          <w:szCs w:val="32"/>
        </w:rPr>
        <w:t xml:space="preserve">Output: φ </w:t>
      </w:r>
    </w:p>
    <w:p>
      <w:pPr>
        <w:pStyle w:val="22"/>
        <w:rPr>
          <w:rFonts w:hint="default" w:ascii="Calibri" w:hAnsi="Calibri" w:cs="Calibri"/>
          <w:sz w:val="32"/>
          <w:szCs w:val="32"/>
        </w:rPr>
      </w:pPr>
      <w:r>
        <w:rPr>
          <w:rFonts w:hint="default" w:ascii="Calibri" w:hAnsi="Calibri" w:cs="Calibri"/>
          <w:sz w:val="32"/>
          <w:szCs w:val="32"/>
        </w:rPr>
        <w:t>Choose an initial guess φ to the solution</w:t>
      </w:r>
    </w:p>
    <w:p>
      <w:pPr>
        <w:pStyle w:val="22"/>
        <w:rPr>
          <w:rFonts w:hint="default" w:ascii="Calibri" w:hAnsi="Calibri" w:cs="Calibri"/>
          <w:sz w:val="32"/>
          <w:szCs w:val="32"/>
        </w:rPr>
      </w:pPr>
      <w:r>
        <w:rPr>
          <w:rFonts w:hint="default" w:ascii="Calibri" w:hAnsi="Calibri" w:cs="Calibri"/>
          <w:sz w:val="32"/>
          <w:szCs w:val="32"/>
        </w:rPr>
        <w:t>Repeat until convergence</w:t>
      </w:r>
    </w:p>
    <w:p>
      <w:pPr>
        <w:pStyle w:val="22"/>
        <w:rPr>
          <w:rFonts w:hint="default" w:ascii="Calibri" w:hAnsi="Calibri" w:cs="Calibri"/>
          <w:sz w:val="32"/>
          <w:szCs w:val="32"/>
        </w:rPr>
      </w:pPr>
      <w:r>
        <w:rPr>
          <w:rFonts w:hint="default" w:ascii="Calibri" w:hAnsi="Calibri" w:cs="Calibri"/>
          <w:sz w:val="32"/>
          <w:szCs w:val="32"/>
        </w:rPr>
        <w:t xml:space="preserve">    For I from 1 until n do</w:t>
      </w:r>
    </w:p>
    <w:p>
      <w:pPr>
        <w:pStyle w:val="22"/>
        <w:rPr>
          <w:rFonts w:hint="default" w:ascii="Calibri" w:hAnsi="Calibri" w:cs="Calibri"/>
          <w:sz w:val="32"/>
          <w:szCs w:val="32"/>
        </w:rPr>
      </w:pPr>
      <w:r>
        <w:rPr>
          <w:rFonts w:hint="default" w:ascii="Calibri" w:hAnsi="Calibri" w:cs="Calibri"/>
          <w:sz w:val="32"/>
          <w:szCs w:val="32"/>
        </w:rPr>
        <w:t xml:space="preserve">        Σ ← 0</w:t>
      </w:r>
    </w:p>
    <w:p>
      <w:pPr>
        <w:pStyle w:val="22"/>
        <w:rPr>
          <w:rFonts w:hint="default" w:ascii="Calibri" w:hAnsi="Calibri" w:cs="Calibri"/>
          <w:sz w:val="32"/>
          <w:szCs w:val="32"/>
        </w:rPr>
      </w:pPr>
      <w:r>
        <w:rPr>
          <w:rFonts w:hint="default" w:ascii="Calibri" w:hAnsi="Calibri" w:cs="Calibri"/>
          <w:sz w:val="32"/>
          <w:szCs w:val="32"/>
        </w:rPr>
        <w:t xml:space="preserve">        For j from 1 until n do</w:t>
      </w:r>
    </w:p>
    <w:p>
      <w:pPr>
        <w:pStyle w:val="22"/>
        <w:rPr>
          <w:rFonts w:hint="default" w:ascii="Calibri" w:hAnsi="Calibri" w:cs="Calibri"/>
          <w:sz w:val="32"/>
          <w:szCs w:val="32"/>
        </w:rPr>
      </w:pPr>
      <w:r>
        <w:rPr>
          <w:rFonts w:hint="default" w:ascii="Calibri" w:hAnsi="Calibri" w:cs="Calibri"/>
          <w:sz w:val="32"/>
          <w:szCs w:val="32"/>
        </w:rPr>
        <w:t xml:space="preserve">            If j ≠ I then</w:t>
      </w:r>
    </w:p>
    <w:p>
      <w:pPr>
        <w:pStyle w:val="22"/>
        <w:rPr>
          <w:rFonts w:hint="default" w:ascii="Calibri" w:hAnsi="Calibri" w:cs="Calibri"/>
          <w:sz w:val="32"/>
          <w:szCs w:val="32"/>
        </w:rPr>
      </w:pPr>
      <w:r>
        <w:rPr>
          <w:rFonts w:hint="default" w:ascii="Calibri" w:hAnsi="Calibri" w:cs="Calibri"/>
          <w:sz w:val="32"/>
          <w:szCs w:val="32"/>
        </w:rPr>
        <w:t xml:space="preserve">                Σ ← σ + aijφj</w:t>
      </w:r>
    </w:p>
    <w:p>
      <w:pPr>
        <w:pStyle w:val="22"/>
        <w:rPr>
          <w:rFonts w:hint="default" w:ascii="Calibri" w:hAnsi="Calibri" w:cs="Calibri"/>
          <w:sz w:val="32"/>
          <w:szCs w:val="32"/>
        </w:rPr>
      </w:pPr>
      <w:r>
        <w:rPr>
          <w:rFonts w:hint="default" w:ascii="Calibri" w:hAnsi="Calibri" w:cs="Calibri"/>
          <w:sz w:val="32"/>
          <w:szCs w:val="32"/>
        </w:rPr>
        <w:t xml:space="preserve">            End if</w:t>
      </w:r>
    </w:p>
    <w:p>
      <w:pPr>
        <w:pStyle w:val="22"/>
        <w:rPr>
          <w:rFonts w:hint="default" w:ascii="Calibri" w:hAnsi="Calibri" w:cs="Calibri"/>
          <w:sz w:val="32"/>
          <w:szCs w:val="32"/>
        </w:rPr>
      </w:pPr>
      <w:r>
        <w:rPr>
          <w:rFonts w:hint="default" w:ascii="Calibri" w:hAnsi="Calibri" w:cs="Calibri"/>
          <w:sz w:val="32"/>
          <w:szCs w:val="32"/>
        </w:rPr>
        <w:t xml:space="preserve">        End (j-loop)</w:t>
      </w:r>
    </w:p>
    <w:p>
      <w:pPr>
        <w:pStyle w:val="22"/>
        <w:rPr>
          <w:rFonts w:ascii="等线 Light" w:hAnsi="等线 Light" w:cs="等线 Light"/>
          <w:sz w:val="32"/>
          <w:szCs w:val="32"/>
        </w:rPr>
      </w:pPr>
      <w:r>
        <w:rPr>
          <w:rFonts w:hint="default" w:ascii="Calibri" w:hAnsi="Calibri" w:cs="Calibri"/>
          <w:sz w:val="32"/>
          <w:szCs w:val="32"/>
        </w:rPr>
        <w:t xml:space="preserve">        Φi ← </w:t>
      </w:r>
      <w:r>
        <w:rPr>
          <w:rFonts w:ascii="等线 Light" w:hAnsi="等线 Light" w:cs="等线 Light"/>
          <w:sz w:val="32"/>
          <w:szCs w:val="32"/>
        </w:rPr>
        <w:t>(bi – σ) / aii</w:t>
      </w:r>
    </w:p>
    <w:p>
      <w:pPr>
        <w:pStyle w:val="22"/>
        <w:ind w:firstLine="511"/>
        <w:rPr>
          <w:rFonts w:ascii="等线 Light" w:hAnsi="等线 Light" w:cs="等线 Light"/>
          <w:sz w:val="32"/>
          <w:szCs w:val="32"/>
        </w:rPr>
      </w:pPr>
      <w:r>
        <w:rPr>
          <w:rFonts w:ascii="等线 Light" w:hAnsi="等线 Light" w:cs="等线 Light"/>
          <w:sz w:val="32"/>
          <w:szCs w:val="32"/>
        </w:rPr>
        <w:t xml:space="preserve">End . </w:t>
      </w:r>
    </w:p>
    <w:p>
      <w:pPr>
        <w:pStyle w:val="22"/>
        <w:ind w:firstLine="511"/>
        <w:rPr>
          <w:rFonts w:ascii="等线 Light" w:hAnsi="等线 Light" w:cs="等线 Light"/>
          <w:sz w:val="32"/>
          <w:szCs w:val="32"/>
        </w:rPr>
      </w:pPr>
    </w:p>
    <w:p>
      <w:pPr>
        <w:pStyle w:val="22"/>
        <w:ind w:firstLine="511"/>
        <w:rPr>
          <w:rFonts w:hint="default" w:ascii="Calibri" w:hAnsi="Calibri" w:cs="Calibri"/>
          <w:b/>
          <w:bCs/>
          <w:sz w:val="32"/>
          <w:szCs w:val="32"/>
        </w:rPr>
      </w:pPr>
      <w:r>
        <w:rPr>
          <w:rFonts w:hint="default" w:ascii="Calibri" w:hAnsi="Calibri" w:cs="Calibri"/>
          <w:b/>
          <w:bCs/>
          <w:sz w:val="32"/>
          <w:szCs w:val="32"/>
        </w:rPr>
        <w:t>Python Source Code: Gauss Seidel Method</w:t>
      </w:r>
    </w:p>
    <w:p>
      <w:pPr>
        <w:pStyle w:val="22"/>
        <w:ind w:firstLine="511"/>
        <w:rPr>
          <w:rFonts w:hint="default" w:ascii="等线 Light" w:hAnsi="等线 Light"/>
          <w:sz w:val="32"/>
          <w:szCs w:val="32"/>
        </w:rPr>
      </w:pPr>
    </w:p>
    <w:p>
      <w:pPr>
        <w:pStyle w:val="22"/>
        <w:ind w:firstLine="511"/>
        <w:rPr>
          <w:rFonts w:hint="default" w:ascii="等线 Light" w:hAnsi="等线 Light"/>
          <w:sz w:val="32"/>
          <w:szCs w:val="32"/>
        </w:rPr>
      </w:pPr>
    </w:p>
    <w:p>
      <w:pPr>
        <w:pStyle w:val="22"/>
        <w:ind w:firstLine="511"/>
        <w:rPr>
          <w:rFonts w:hint="default" w:ascii="Calibri" w:hAnsi="Calibri" w:cs="Calibri"/>
          <w:b/>
          <w:bCs/>
          <w:sz w:val="32"/>
          <w:szCs w:val="32"/>
        </w:rPr>
      </w:pPr>
      <w:r>
        <w:rPr>
          <w:rFonts w:hint="default" w:ascii="Calibri" w:hAnsi="Calibri" w:cs="Calibri"/>
          <w:b/>
          <w:bCs/>
          <w:sz w:val="32"/>
          <w:szCs w:val="32"/>
        </w:rPr>
        <w:t># Gauss Seidel Iteration</w:t>
      </w:r>
    </w:p>
    <w:p>
      <w:pPr>
        <w:pStyle w:val="22"/>
        <w:ind w:firstLine="511"/>
        <w:rPr>
          <w:rFonts w:hint="default" w:ascii="等线 Light" w:hAnsi="等线 Light"/>
          <w:sz w:val="32"/>
          <w:szCs w:val="32"/>
        </w:rPr>
      </w:pPr>
    </w:p>
    <w:p>
      <w:pPr>
        <w:pStyle w:val="22"/>
        <w:ind w:firstLine="511"/>
        <w:rPr>
          <w:rFonts w:hint="default" w:ascii="Calibri" w:hAnsi="Calibri" w:cs="Calibri"/>
          <w:b/>
          <w:bCs/>
          <w:sz w:val="32"/>
          <w:szCs w:val="32"/>
        </w:rPr>
      </w:pPr>
      <w:r>
        <w:rPr>
          <w:rFonts w:hint="default" w:ascii="Calibri" w:hAnsi="Calibri" w:cs="Calibri"/>
          <w:b/>
          <w:bCs/>
          <w:sz w:val="32"/>
          <w:szCs w:val="32"/>
        </w:rPr>
        <w:t># Defining equations to be solved</w:t>
      </w:r>
    </w:p>
    <w:p>
      <w:pPr>
        <w:pStyle w:val="22"/>
        <w:ind w:firstLine="511"/>
        <w:rPr>
          <w:rFonts w:hint="default" w:ascii="Calibri" w:hAnsi="Calibri" w:cs="Calibri"/>
          <w:b/>
          <w:bCs/>
          <w:sz w:val="32"/>
          <w:szCs w:val="32"/>
        </w:rPr>
      </w:pPr>
      <w:r>
        <w:rPr>
          <w:rFonts w:hint="default" w:ascii="Calibri" w:hAnsi="Calibri" w:cs="Calibri"/>
          <w:b/>
          <w:bCs/>
          <w:sz w:val="32"/>
          <w:szCs w:val="32"/>
        </w:rPr>
        <w:t># in diagonally dominant form</w:t>
      </w:r>
    </w:p>
    <w:p>
      <w:pPr>
        <w:pStyle w:val="22"/>
        <w:ind w:firstLine="511"/>
        <w:rPr>
          <w:rFonts w:hint="default" w:ascii="Calibri" w:hAnsi="Calibri" w:cs="Calibri"/>
          <w:b/>
          <w:bCs/>
          <w:sz w:val="32"/>
          <w:szCs w:val="32"/>
        </w:rPr>
      </w:pPr>
      <w:r>
        <w:rPr>
          <w:rFonts w:hint="default" w:ascii="Calibri" w:hAnsi="Calibri" w:cs="Calibri"/>
          <w:b/>
          <w:bCs/>
          <w:sz w:val="32"/>
          <w:szCs w:val="32"/>
        </w:rPr>
        <w:t>f1 = lambda x,y,z: (17-y+2*z)/20</w:t>
      </w:r>
    </w:p>
    <w:p>
      <w:pPr>
        <w:pStyle w:val="22"/>
        <w:ind w:firstLine="511"/>
        <w:rPr>
          <w:rFonts w:hint="default" w:ascii="Calibri" w:hAnsi="Calibri" w:cs="Calibri"/>
          <w:b/>
          <w:bCs/>
          <w:sz w:val="32"/>
          <w:szCs w:val="32"/>
        </w:rPr>
      </w:pPr>
      <w:r>
        <w:rPr>
          <w:rFonts w:hint="default" w:ascii="Calibri" w:hAnsi="Calibri" w:cs="Calibri"/>
          <w:b/>
          <w:bCs/>
          <w:sz w:val="32"/>
          <w:szCs w:val="32"/>
        </w:rPr>
        <w:t>f2 = lambda x,y,z: (-18-3*x+z)/20</w:t>
      </w:r>
    </w:p>
    <w:p>
      <w:pPr>
        <w:pStyle w:val="22"/>
        <w:ind w:firstLine="511"/>
        <w:rPr>
          <w:rFonts w:hint="default" w:ascii="Calibri" w:hAnsi="Calibri" w:cs="Calibri"/>
          <w:b/>
          <w:bCs/>
          <w:sz w:val="32"/>
          <w:szCs w:val="32"/>
        </w:rPr>
      </w:pPr>
      <w:r>
        <w:rPr>
          <w:rFonts w:hint="default" w:ascii="Calibri" w:hAnsi="Calibri" w:cs="Calibri"/>
          <w:b/>
          <w:bCs/>
          <w:sz w:val="32"/>
          <w:szCs w:val="32"/>
        </w:rPr>
        <w:t>f3 = lambda x,y,z: (25-2*x+3*y)/20</w:t>
      </w:r>
    </w:p>
    <w:p>
      <w:pPr>
        <w:pStyle w:val="22"/>
        <w:ind w:firstLine="511"/>
        <w:rPr>
          <w:rFonts w:hint="default" w:ascii="等线 Light" w:hAnsi="等线 Light"/>
          <w:sz w:val="32"/>
          <w:szCs w:val="32"/>
        </w:rPr>
      </w:pPr>
    </w:p>
    <w:p>
      <w:pPr>
        <w:pStyle w:val="22"/>
        <w:ind w:firstLine="511"/>
        <w:rPr>
          <w:rFonts w:hint="default" w:ascii="Calibri" w:hAnsi="Calibri" w:cs="Calibri"/>
          <w:b/>
          <w:bCs/>
          <w:sz w:val="32"/>
          <w:szCs w:val="32"/>
        </w:rPr>
      </w:pPr>
      <w:r>
        <w:rPr>
          <w:rFonts w:hint="default" w:ascii="Calibri" w:hAnsi="Calibri" w:cs="Calibri"/>
          <w:b/>
          <w:bCs/>
          <w:sz w:val="32"/>
          <w:szCs w:val="32"/>
        </w:rPr>
        <w:t># Initial setup</w:t>
      </w:r>
    </w:p>
    <w:p>
      <w:pPr>
        <w:pStyle w:val="22"/>
        <w:ind w:firstLine="511"/>
        <w:rPr>
          <w:rFonts w:hint="default" w:ascii="Calibri" w:hAnsi="Calibri" w:cs="Calibri"/>
          <w:b/>
          <w:bCs/>
          <w:sz w:val="32"/>
          <w:szCs w:val="32"/>
        </w:rPr>
      </w:pPr>
      <w:r>
        <w:rPr>
          <w:rFonts w:hint="default" w:ascii="Calibri" w:hAnsi="Calibri" w:cs="Calibri"/>
          <w:b/>
          <w:bCs/>
          <w:sz w:val="32"/>
          <w:szCs w:val="32"/>
        </w:rPr>
        <w:t>x0 = 0</w:t>
      </w:r>
    </w:p>
    <w:p>
      <w:pPr>
        <w:pStyle w:val="22"/>
        <w:ind w:firstLine="511"/>
        <w:rPr>
          <w:rFonts w:hint="default" w:ascii="Calibri" w:hAnsi="Calibri" w:cs="Calibri"/>
          <w:b/>
          <w:bCs/>
          <w:sz w:val="32"/>
          <w:szCs w:val="32"/>
        </w:rPr>
      </w:pPr>
      <w:r>
        <w:rPr>
          <w:rFonts w:hint="default" w:ascii="Calibri" w:hAnsi="Calibri" w:cs="Calibri"/>
          <w:b/>
          <w:bCs/>
          <w:sz w:val="32"/>
          <w:szCs w:val="32"/>
        </w:rPr>
        <w:t>y0 = 0</w:t>
      </w:r>
    </w:p>
    <w:p>
      <w:pPr>
        <w:pStyle w:val="22"/>
        <w:ind w:firstLine="511"/>
        <w:rPr>
          <w:rFonts w:hint="default" w:ascii="Calibri" w:hAnsi="Calibri" w:cs="Calibri"/>
          <w:b/>
          <w:bCs/>
          <w:sz w:val="32"/>
          <w:szCs w:val="32"/>
        </w:rPr>
      </w:pPr>
      <w:r>
        <w:rPr>
          <w:rFonts w:hint="default" w:ascii="Calibri" w:hAnsi="Calibri" w:cs="Calibri"/>
          <w:b/>
          <w:bCs/>
          <w:sz w:val="32"/>
          <w:szCs w:val="32"/>
        </w:rPr>
        <w:t>z0 = 0</w:t>
      </w:r>
    </w:p>
    <w:p>
      <w:pPr>
        <w:pStyle w:val="22"/>
        <w:ind w:firstLine="511"/>
        <w:rPr>
          <w:rFonts w:hint="default" w:ascii="Calibri" w:hAnsi="Calibri" w:cs="Calibri"/>
          <w:b/>
          <w:bCs/>
          <w:sz w:val="32"/>
          <w:szCs w:val="32"/>
        </w:rPr>
      </w:pPr>
      <w:r>
        <w:rPr>
          <w:rFonts w:hint="default" w:ascii="Calibri" w:hAnsi="Calibri" w:cs="Calibri"/>
          <w:b/>
          <w:bCs/>
          <w:sz w:val="32"/>
          <w:szCs w:val="32"/>
        </w:rPr>
        <w:t>count = 1</w:t>
      </w:r>
    </w:p>
    <w:p>
      <w:pPr>
        <w:pStyle w:val="22"/>
        <w:ind w:firstLine="511"/>
        <w:rPr>
          <w:rFonts w:hint="default" w:ascii="等线 Light" w:hAnsi="等线 Light"/>
          <w:sz w:val="32"/>
          <w:szCs w:val="32"/>
        </w:rPr>
      </w:pPr>
    </w:p>
    <w:p>
      <w:pPr>
        <w:pStyle w:val="22"/>
        <w:ind w:firstLine="511"/>
        <w:rPr>
          <w:rFonts w:hint="default" w:ascii="Calibri" w:hAnsi="Calibri" w:cs="Calibri"/>
          <w:b/>
          <w:bCs/>
          <w:sz w:val="32"/>
          <w:szCs w:val="32"/>
        </w:rPr>
      </w:pPr>
      <w:r>
        <w:rPr>
          <w:rFonts w:hint="default" w:ascii="Calibri" w:hAnsi="Calibri" w:cs="Calibri"/>
          <w:b/>
          <w:bCs/>
          <w:sz w:val="32"/>
          <w:szCs w:val="32"/>
        </w:rPr>
        <w:t># Reading tolerable error</w:t>
      </w:r>
    </w:p>
    <w:p>
      <w:pPr>
        <w:pStyle w:val="22"/>
        <w:ind w:firstLine="511"/>
        <w:rPr>
          <w:rFonts w:hint="default" w:ascii="Calibri" w:hAnsi="Calibri" w:cs="Calibri"/>
          <w:b/>
          <w:bCs/>
          <w:sz w:val="32"/>
          <w:szCs w:val="32"/>
        </w:rPr>
      </w:pPr>
      <w:r>
        <w:rPr>
          <w:rFonts w:hint="default" w:ascii="Calibri" w:hAnsi="Calibri" w:cs="Calibri"/>
          <w:b/>
          <w:bCs/>
          <w:sz w:val="32"/>
          <w:szCs w:val="32"/>
        </w:rPr>
        <w:t>e = float(input('Enter tolerable error: '))</w:t>
      </w:r>
    </w:p>
    <w:p>
      <w:pPr>
        <w:pStyle w:val="22"/>
        <w:ind w:firstLine="511"/>
        <w:rPr>
          <w:rFonts w:hint="default" w:ascii="等线 Light" w:hAnsi="等线 Light"/>
          <w:sz w:val="32"/>
          <w:szCs w:val="32"/>
        </w:rPr>
      </w:pPr>
    </w:p>
    <w:p>
      <w:pPr>
        <w:pStyle w:val="22"/>
        <w:ind w:firstLine="511"/>
        <w:rPr>
          <w:rFonts w:hint="default" w:ascii="Calibri" w:hAnsi="Calibri" w:cs="Calibri"/>
          <w:b/>
          <w:bCs/>
          <w:sz w:val="32"/>
          <w:szCs w:val="32"/>
        </w:rPr>
      </w:pPr>
      <w:r>
        <w:rPr>
          <w:rFonts w:hint="default" w:ascii="Calibri" w:hAnsi="Calibri" w:cs="Calibri"/>
          <w:b/>
          <w:bCs/>
          <w:sz w:val="32"/>
          <w:szCs w:val="32"/>
        </w:rPr>
        <w:t># Implementation of Gauss Seidel Iteration</w:t>
      </w:r>
    </w:p>
    <w:p>
      <w:pPr>
        <w:pStyle w:val="22"/>
        <w:ind w:firstLine="511"/>
        <w:rPr>
          <w:rFonts w:hint="default" w:ascii="Calibri" w:hAnsi="Calibri" w:cs="Calibri"/>
          <w:b/>
          <w:bCs/>
          <w:sz w:val="32"/>
          <w:szCs w:val="32"/>
        </w:rPr>
      </w:pPr>
      <w:r>
        <w:rPr>
          <w:rFonts w:hint="default" w:ascii="Calibri" w:hAnsi="Calibri" w:cs="Calibri"/>
          <w:b/>
          <w:bCs/>
          <w:sz w:val="32"/>
          <w:szCs w:val="32"/>
        </w:rPr>
        <w:t>print('\nCount\tx\ty\tz\n')</w:t>
      </w:r>
    </w:p>
    <w:p>
      <w:pPr>
        <w:pStyle w:val="22"/>
        <w:ind w:firstLine="511"/>
        <w:rPr>
          <w:rFonts w:hint="default" w:ascii="等线 Light" w:hAnsi="等线 Light"/>
          <w:b/>
          <w:bCs/>
          <w:sz w:val="32"/>
          <w:szCs w:val="32"/>
        </w:rPr>
      </w:pPr>
    </w:p>
    <w:p>
      <w:pPr>
        <w:pStyle w:val="22"/>
        <w:ind w:firstLine="511"/>
        <w:rPr>
          <w:rFonts w:hint="default" w:ascii="Calibri" w:hAnsi="Calibri" w:cs="Calibri"/>
          <w:b/>
          <w:bCs/>
          <w:sz w:val="32"/>
          <w:szCs w:val="32"/>
        </w:rPr>
      </w:pPr>
      <w:r>
        <w:rPr>
          <w:rFonts w:hint="default" w:ascii="Calibri" w:hAnsi="Calibri" w:cs="Calibri"/>
          <w:b/>
          <w:bCs/>
          <w:sz w:val="32"/>
          <w:szCs w:val="32"/>
        </w:rPr>
        <w:t>condition = True</w:t>
      </w:r>
    </w:p>
    <w:p>
      <w:pPr>
        <w:pStyle w:val="22"/>
        <w:ind w:firstLine="511"/>
        <w:rPr>
          <w:rFonts w:hint="default" w:ascii="等线 Light" w:hAnsi="等线 Light"/>
          <w:b/>
          <w:bCs/>
          <w:sz w:val="32"/>
          <w:szCs w:val="32"/>
        </w:rPr>
      </w:pPr>
    </w:p>
    <w:p>
      <w:pPr>
        <w:pStyle w:val="22"/>
        <w:ind w:firstLine="511"/>
        <w:rPr>
          <w:rFonts w:hint="default" w:ascii="Calibri" w:hAnsi="Calibri" w:cs="Calibri"/>
          <w:b/>
          <w:bCs/>
          <w:sz w:val="32"/>
          <w:szCs w:val="32"/>
        </w:rPr>
      </w:pPr>
      <w:r>
        <w:rPr>
          <w:rFonts w:hint="default" w:ascii="Calibri" w:hAnsi="Calibri" w:cs="Calibri"/>
          <w:b/>
          <w:bCs/>
          <w:sz w:val="32"/>
          <w:szCs w:val="32"/>
        </w:rPr>
        <w:t>while condition:</w:t>
      </w:r>
    </w:p>
    <w:p>
      <w:pPr>
        <w:pStyle w:val="22"/>
        <w:ind w:firstLine="511"/>
        <w:rPr>
          <w:rFonts w:hint="default" w:ascii="Calibri" w:hAnsi="Calibri" w:cs="Calibri"/>
          <w:b/>
          <w:bCs/>
          <w:sz w:val="32"/>
          <w:szCs w:val="32"/>
        </w:rPr>
      </w:pPr>
      <w:r>
        <w:rPr>
          <w:rFonts w:hint="default" w:ascii="Calibri" w:hAnsi="Calibri" w:cs="Calibri"/>
          <w:b/>
          <w:bCs/>
          <w:sz w:val="32"/>
          <w:szCs w:val="32"/>
        </w:rPr>
        <w:t xml:space="preserve">    </w:t>
      </w:r>
      <w:r>
        <w:rPr>
          <w:rFonts w:hint="default" w:ascii="Calibri" w:hAnsi="Calibri" w:cs="Calibri"/>
          <w:b/>
          <w:bCs/>
          <w:sz w:val="32"/>
          <w:szCs w:val="32"/>
        </w:rPr>
        <w:t>x1 = f1(x0,y0,z0)</w:t>
      </w:r>
    </w:p>
    <w:p>
      <w:pPr>
        <w:pStyle w:val="22"/>
        <w:ind w:firstLine="511"/>
        <w:rPr>
          <w:rFonts w:hint="default" w:ascii="Calibri" w:hAnsi="Calibri" w:cs="Calibri"/>
          <w:b/>
          <w:bCs/>
          <w:sz w:val="32"/>
          <w:szCs w:val="32"/>
        </w:rPr>
      </w:pPr>
      <w:r>
        <w:rPr>
          <w:rFonts w:hint="default" w:ascii="Calibri" w:hAnsi="Calibri" w:cs="Calibri"/>
          <w:b/>
          <w:bCs/>
          <w:sz w:val="32"/>
          <w:szCs w:val="32"/>
        </w:rPr>
        <w:t xml:space="preserve">    y1 = f2(x1,y0,z0)</w:t>
      </w:r>
    </w:p>
    <w:p>
      <w:pPr>
        <w:pStyle w:val="22"/>
        <w:ind w:firstLine="511"/>
        <w:rPr>
          <w:rFonts w:hint="default" w:ascii="Calibri" w:hAnsi="Calibri" w:cs="Calibri"/>
          <w:b/>
          <w:bCs/>
          <w:sz w:val="32"/>
          <w:szCs w:val="32"/>
        </w:rPr>
      </w:pPr>
      <w:r>
        <w:rPr>
          <w:rFonts w:hint="default" w:ascii="Calibri" w:hAnsi="Calibri" w:cs="Calibri"/>
          <w:b/>
          <w:bCs/>
          <w:sz w:val="32"/>
          <w:szCs w:val="32"/>
        </w:rPr>
        <w:t xml:space="preserve">    z1 = f3(x1,y1,z0)</w:t>
      </w:r>
    </w:p>
    <w:p>
      <w:pPr>
        <w:pStyle w:val="22"/>
        <w:ind w:firstLine="511"/>
        <w:rPr>
          <w:rFonts w:hint="default" w:ascii="Calibri" w:hAnsi="Calibri" w:cs="Calibri"/>
          <w:b/>
          <w:bCs/>
          <w:sz w:val="32"/>
          <w:szCs w:val="32"/>
        </w:rPr>
      </w:pPr>
      <w:r>
        <w:rPr>
          <w:rFonts w:hint="default" w:ascii="Calibri" w:hAnsi="Calibri" w:cs="Calibri"/>
          <w:b/>
          <w:bCs/>
          <w:sz w:val="32"/>
          <w:szCs w:val="32"/>
        </w:rPr>
        <w:t xml:space="preserve">    print('%d\t%0.4f\t%0.4f\t%0.4f\n' %(count, x1,y1,z1))</w:t>
      </w:r>
    </w:p>
    <w:p>
      <w:pPr>
        <w:pStyle w:val="22"/>
        <w:ind w:firstLine="511"/>
        <w:rPr>
          <w:rFonts w:hint="default" w:ascii="等线 Light" w:hAnsi="等线 Light"/>
          <w:b/>
          <w:bCs/>
          <w:sz w:val="32"/>
          <w:szCs w:val="32"/>
        </w:rPr>
      </w:pPr>
      <w:r>
        <w:rPr>
          <w:rFonts w:hint="default" w:ascii="等线 Light" w:hAnsi="等线 Light"/>
          <w:b/>
          <w:bCs/>
          <w:sz w:val="32"/>
          <w:szCs w:val="32"/>
        </w:rPr>
        <w:t xml:space="preserve">    e1 = abs(x0-x1);</w:t>
      </w:r>
    </w:p>
    <w:p>
      <w:pPr>
        <w:pStyle w:val="22"/>
        <w:ind w:firstLine="511"/>
        <w:rPr>
          <w:rFonts w:hint="default" w:ascii="等线 Light" w:hAnsi="等线 Light"/>
          <w:b/>
          <w:bCs/>
          <w:sz w:val="32"/>
          <w:szCs w:val="32"/>
        </w:rPr>
      </w:pPr>
      <w:r>
        <w:rPr>
          <w:rFonts w:hint="default" w:ascii="等线 Light" w:hAnsi="等线 Light"/>
          <w:b/>
          <w:bCs/>
          <w:sz w:val="32"/>
          <w:szCs w:val="32"/>
        </w:rPr>
        <w:t xml:space="preserve">    e2 = abs(y0-y1);</w:t>
      </w:r>
    </w:p>
    <w:p>
      <w:pPr>
        <w:pStyle w:val="22"/>
        <w:ind w:firstLine="511"/>
        <w:rPr>
          <w:rFonts w:hint="default" w:ascii="等线 Light" w:hAnsi="等线 Light"/>
          <w:b/>
          <w:bCs/>
          <w:sz w:val="32"/>
          <w:szCs w:val="32"/>
        </w:rPr>
      </w:pPr>
      <w:r>
        <w:rPr>
          <w:rFonts w:hint="default" w:ascii="等线 Light" w:hAnsi="等线 Light"/>
          <w:b/>
          <w:bCs/>
          <w:sz w:val="32"/>
          <w:szCs w:val="32"/>
        </w:rPr>
        <w:t xml:space="preserve">    e3 = abs(z0-z1);</w:t>
      </w:r>
    </w:p>
    <w:p>
      <w:pPr>
        <w:pStyle w:val="22"/>
        <w:ind w:firstLine="511"/>
        <w:rPr>
          <w:rFonts w:hint="default" w:ascii="等线 Light" w:hAnsi="等线 Light"/>
          <w:b/>
          <w:bCs/>
          <w:sz w:val="32"/>
          <w:szCs w:val="32"/>
        </w:rPr>
      </w:pPr>
      <w:r>
        <w:rPr>
          <w:rFonts w:hint="default" w:ascii="等线 Light" w:hAnsi="等线 Light"/>
          <w:b/>
          <w:bCs/>
          <w:sz w:val="32"/>
          <w:szCs w:val="32"/>
        </w:rPr>
        <w:t xml:space="preserve">    </w:t>
      </w:r>
    </w:p>
    <w:p>
      <w:pPr>
        <w:pStyle w:val="22"/>
        <w:ind w:firstLine="511"/>
        <w:rPr>
          <w:rFonts w:hint="default" w:ascii="Calibri" w:hAnsi="Calibri" w:cs="Calibri"/>
          <w:b/>
          <w:bCs/>
          <w:sz w:val="32"/>
          <w:szCs w:val="32"/>
        </w:rPr>
      </w:pPr>
      <w:r>
        <w:rPr>
          <w:rFonts w:hint="default" w:ascii="等线 Light" w:hAnsi="等线 Light"/>
          <w:b/>
          <w:bCs/>
          <w:sz w:val="32"/>
          <w:szCs w:val="32"/>
        </w:rPr>
        <w:t xml:space="preserve">    </w:t>
      </w:r>
      <w:r>
        <w:rPr>
          <w:rFonts w:hint="default" w:ascii="Calibri" w:hAnsi="Calibri" w:cs="Calibri"/>
          <w:b/>
          <w:bCs/>
          <w:sz w:val="32"/>
          <w:szCs w:val="32"/>
        </w:rPr>
        <w:t>count += 1</w:t>
      </w:r>
    </w:p>
    <w:p>
      <w:pPr>
        <w:pStyle w:val="22"/>
        <w:ind w:firstLine="511"/>
        <w:rPr>
          <w:rFonts w:hint="default" w:ascii="Calibri" w:hAnsi="Calibri" w:cs="Calibri"/>
          <w:b/>
          <w:bCs/>
          <w:sz w:val="32"/>
          <w:szCs w:val="32"/>
        </w:rPr>
      </w:pPr>
      <w:r>
        <w:rPr>
          <w:rFonts w:hint="default" w:ascii="Calibri" w:hAnsi="Calibri" w:cs="Calibri"/>
          <w:b/>
          <w:bCs/>
          <w:sz w:val="32"/>
          <w:szCs w:val="32"/>
        </w:rPr>
        <w:t xml:space="preserve">    x0 = x1</w:t>
      </w:r>
    </w:p>
    <w:p>
      <w:pPr>
        <w:pStyle w:val="22"/>
        <w:ind w:firstLine="511"/>
        <w:rPr>
          <w:rFonts w:hint="default" w:ascii="Calibri" w:hAnsi="Calibri" w:cs="Calibri"/>
          <w:b/>
          <w:bCs/>
          <w:sz w:val="32"/>
          <w:szCs w:val="32"/>
        </w:rPr>
      </w:pPr>
      <w:r>
        <w:rPr>
          <w:rFonts w:hint="default" w:ascii="Calibri" w:hAnsi="Calibri" w:cs="Calibri"/>
          <w:b/>
          <w:bCs/>
          <w:sz w:val="32"/>
          <w:szCs w:val="32"/>
        </w:rPr>
        <w:t xml:space="preserve">    y0 = y1</w:t>
      </w:r>
    </w:p>
    <w:p>
      <w:pPr>
        <w:pStyle w:val="22"/>
        <w:ind w:firstLine="511"/>
        <w:rPr>
          <w:rFonts w:hint="default" w:ascii="Calibri" w:hAnsi="Calibri" w:cs="Calibri"/>
          <w:b/>
          <w:bCs/>
          <w:sz w:val="32"/>
          <w:szCs w:val="32"/>
        </w:rPr>
      </w:pPr>
      <w:r>
        <w:rPr>
          <w:rFonts w:hint="default" w:ascii="Calibri" w:hAnsi="Calibri" w:cs="Calibri"/>
          <w:b/>
          <w:bCs/>
          <w:sz w:val="32"/>
          <w:szCs w:val="32"/>
        </w:rPr>
        <w:t xml:space="preserve">    z0 = </w:t>
      </w:r>
      <w:r>
        <w:rPr>
          <w:rFonts w:hint="default" w:ascii="Calibri" w:hAnsi="Calibri" w:cs="Calibri"/>
          <w:b/>
          <w:bCs/>
          <w:sz w:val="32"/>
          <w:szCs w:val="32"/>
        </w:rPr>
        <w:t>z1</w:t>
      </w:r>
    </w:p>
    <w:p>
      <w:pPr>
        <w:pStyle w:val="22"/>
        <w:ind w:firstLine="511"/>
        <w:rPr>
          <w:rFonts w:hint="default" w:ascii="等线 Light" w:hAnsi="等线 Light"/>
          <w:b/>
          <w:bCs/>
          <w:sz w:val="32"/>
          <w:szCs w:val="32"/>
        </w:rPr>
      </w:pPr>
      <w:r>
        <w:rPr>
          <w:rFonts w:hint="default" w:ascii="Calibri" w:hAnsi="Calibri" w:cs="Calibri"/>
          <w:b/>
          <w:bCs/>
          <w:sz w:val="32"/>
          <w:szCs w:val="32"/>
        </w:rPr>
        <w:t xml:space="preserve">    </w:t>
      </w:r>
    </w:p>
    <w:p>
      <w:pPr>
        <w:pStyle w:val="22"/>
        <w:ind w:firstLine="511"/>
        <w:rPr>
          <w:rFonts w:hint="default" w:ascii="Calibri" w:hAnsi="Calibri" w:cs="Calibri"/>
          <w:b/>
          <w:bCs/>
          <w:sz w:val="32"/>
          <w:szCs w:val="32"/>
        </w:rPr>
      </w:pPr>
      <w:r>
        <w:rPr>
          <w:rFonts w:hint="default" w:ascii="Calibri" w:hAnsi="Calibri" w:cs="Calibri"/>
          <w:b/>
          <w:bCs/>
          <w:sz w:val="32"/>
          <w:szCs w:val="32"/>
        </w:rPr>
        <w:t xml:space="preserve">    condition = e1&gt;e and e2&gt;e and e3&gt;e</w:t>
      </w:r>
    </w:p>
    <w:p>
      <w:pPr>
        <w:pStyle w:val="22"/>
        <w:ind w:firstLine="511"/>
        <w:rPr>
          <w:rFonts w:hint="default" w:ascii="等线 Light" w:hAnsi="等线 Light"/>
          <w:b/>
          <w:bCs/>
          <w:sz w:val="32"/>
          <w:szCs w:val="32"/>
        </w:rPr>
      </w:pPr>
    </w:p>
    <w:p>
      <w:pPr>
        <w:pStyle w:val="22"/>
        <w:ind w:firstLine="511"/>
        <w:rPr>
          <w:rFonts w:hint="default" w:ascii="Calibri" w:hAnsi="Calibri" w:cs="Calibri"/>
          <w:b/>
          <w:bCs/>
          <w:sz w:val="32"/>
          <w:szCs w:val="32"/>
        </w:rPr>
      </w:pPr>
      <w:r>
        <w:rPr>
          <w:rFonts w:hint="default" w:ascii="Calibri" w:hAnsi="Calibri" w:cs="Calibri"/>
          <w:b/>
          <w:bCs/>
          <w:sz w:val="32"/>
          <w:szCs w:val="32"/>
        </w:rPr>
        <w:t>print('\</w:t>
      </w:r>
      <w:r>
        <w:rPr>
          <w:rFonts w:hint="default" w:ascii="Calibri" w:hAnsi="Calibri" w:cs="Calibri"/>
          <w:b/>
          <w:bCs/>
          <w:sz w:val="32"/>
          <w:szCs w:val="32"/>
          <w:lang w:val="en-US"/>
        </w:rPr>
        <w:t>n solution</w:t>
      </w:r>
      <w:r>
        <w:rPr>
          <w:rFonts w:hint="default" w:ascii="Calibri" w:hAnsi="Calibri" w:cs="Calibri"/>
          <w:b/>
          <w:bCs/>
          <w:sz w:val="32"/>
          <w:szCs w:val="32"/>
        </w:rPr>
        <w:t>: x=%0.3f, y=%0.3f and z = %0.3f\n'% (x1,y1,z1))</w:t>
      </w:r>
    </w:p>
    <w:p>
      <w:pPr>
        <w:pStyle w:val="22"/>
        <w:ind w:firstLine="511"/>
        <w:rPr>
          <w:rFonts w:hint="default" w:ascii="等线 Light" w:hAnsi="等线 Light"/>
          <w:b/>
          <w:bCs/>
          <w:sz w:val="32"/>
          <w:szCs w:val="32"/>
        </w:rPr>
      </w:pPr>
      <w:r>
        <w:rPr>
          <w:rFonts w:hint="default" w:ascii="等线 Light" w:hAnsi="等线 Light"/>
          <w:b/>
          <w:bCs/>
          <w:sz w:val="32"/>
          <w:szCs w:val="32"/>
        </w:rPr>
        <w:t>Python Program Output: Gauss Seidel Method</w:t>
      </w:r>
    </w:p>
    <w:p>
      <w:pPr>
        <w:pStyle w:val="22"/>
        <w:ind w:firstLine="511"/>
        <w:rPr>
          <w:rFonts w:hint="default" w:ascii="等线 Light" w:hAnsi="等线 Light"/>
          <w:b/>
          <w:bCs/>
          <w:sz w:val="32"/>
          <w:szCs w:val="32"/>
        </w:rPr>
      </w:pPr>
    </w:p>
    <w:p>
      <w:pPr>
        <w:pStyle w:val="22"/>
        <w:ind w:firstLine="511"/>
        <w:rPr>
          <w:rFonts w:hint="default" w:ascii="Calibri" w:hAnsi="Calibri" w:cs="Calibri"/>
          <w:b/>
          <w:bCs/>
          <w:sz w:val="32"/>
          <w:szCs w:val="32"/>
        </w:rPr>
      </w:pPr>
      <w:r>
        <w:rPr>
          <w:rFonts w:hint="default" w:ascii="Calibri" w:hAnsi="Calibri" w:cs="Calibri"/>
          <w:b/>
          <w:bCs/>
          <w:sz w:val="32"/>
          <w:szCs w:val="32"/>
        </w:rPr>
        <w:t>Enter tolerable error: 0.0001</w:t>
      </w:r>
    </w:p>
    <w:p>
      <w:pPr>
        <w:pStyle w:val="22"/>
        <w:ind w:firstLine="511"/>
        <w:rPr>
          <w:rFonts w:hint="default" w:ascii="Calibri" w:hAnsi="Calibri" w:cs="Calibri"/>
          <w:b/>
          <w:bCs/>
          <w:sz w:val="32"/>
          <w:szCs w:val="32"/>
        </w:rPr>
      </w:pPr>
    </w:p>
    <w:p>
      <w:pPr>
        <w:pStyle w:val="22"/>
        <w:ind w:firstLine="511"/>
        <w:rPr>
          <w:rFonts w:hint="default" w:ascii="Calibri" w:hAnsi="Calibri" w:cs="Calibri"/>
          <w:b/>
          <w:bCs/>
          <w:sz w:val="32"/>
          <w:szCs w:val="32"/>
        </w:rPr>
      </w:pPr>
      <w:r>
        <w:rPr>
          <w:rFonts w:hint="default" w:ascii="Calibri" w:hAnsi="Calibri" w:cs="Calibri"/>
          <w:b/>
          <w:bCs/>
          <w:sz w:val="32"/>
          <w:szCs w:val="32"/>
        </w:rPr>
        <w:t>Count</w:t>
      </w:r>
      <w:r>
        <w:rPr>
          <w:rFonts w:hint="default" w:ascii="Calibri" w:hAnsi="Calibri" w:cs="Calibri"/>
          <w:b/>
          <w:bCs/>
          <w:sz w:val="32"/>
          <w:szCs w:val="32"/>
        </w:rPr>
        <w:tab/>
      </w:r>
      <w:r>
        <w:rPr>
          <w:rFonts w:hint="default" w:ascii="Calibri" w:hAnsi="Calibri" w:cs="Calibri"/>
          <w:b/>
          <w:bCs/>
          <w:sz w:val="32"/>
          <w:szCs w:val="32"/>
        </w:rPr>
        <w:t>x</w:t>
      </w:r>
      <w:r>
        <w:rPr>
          <w:rFonts w:hint="default" w:ascii="Calibri" w:hAnsi="Calibri" w:cs="Calibri"/>
          <w:b/>
          <w:bCs/>
          <w:sz w:val="32"/>
          <w:szCs w:val="32"/>
        </w:rPr>
        <w:tab/>
      </w:r>
      <w:r>
        <w:rPr>
          <w:rFonts w:hint="default" w:ascii="Calibri" w:hAnsi="Calibri" w:cs="Calibri"/>
          <w:b/>
          <w:bCs/>
          <w:sz w:val="32"/>
          <w:szCs w:val="32"/>
        </w:rPr>
        <w:t>y</w:t>
      </w:r>
      <w:r>
        <w:rPr>
          <w:rFonts w:hint="default" w:ascii="Calibri" w:hAnsi="Calibri" w:cs="Calibri"/>
          <w:b/>
          <w:bCs/>
          <w:sz w:val="32"/>
          <w:szCs w:val="32"/>
        </w:rPr>
        <w:tab/>
      </w:r>
      <w:r>
        <w:rPr>
          <w:rFonts w:hint="default" w:ascii="Calibri" w:hAnsi="Calibri" w:cs="Calibri"/>
          <w:b/>
          <w:bCs/>
          <w:sz w:val="32"/>
          <w:szCs w:val="32"/>
        </w:rPr>
        <w:t>z</w:t>
      </w:r>
    </w:p>
    <w:p>
      <w:pPr>
        <w:pStyle w:val="22"/>
        <w:ind w:firstLine="511"/>
        <w:rPr>
          <w:rFonts w:hint="default" w:ascii="Calibri" w:hAnsi="Calibri" w:cs="Calibri"/>
          <w:b/>
          <w:bCs/>
          <w:sz w:val="32"/>
          <w:szCs w:val="32"/>
        </w:rPr>
      </w:pPr>
    </w:p>
    <w:p>
      <w:pPr>
        <w:pStyle w:val="22"/>
        <w:ind w:firstLine="511"/>
        <w:rPr>
          <w:rFonts w:hint="default" w:ascii="Calibri" w:hAnsi="Calibri" w:cs="Calibri"/>
          <w:b/>
          <w:bCs/>
          <w:sz w:val="32"/>
          <w:szCs w:val="32"/>
        </w:rPr>
      </w:pPr>
      <w:r>
        <w:rPr>
          <w:rFonts w:hint="default" w:ascii="Calibri" w:hAnsi="Calibri" w:cs="Calibri"/>
          <w:b/>
          <w:bCs/>
          <w:sz w:val="32"/>
          <w:szCs w:val="32"/>
        </w:rPr>
        <w:t>1</w:t>
      </w:r>
      <w:r>
        <w:rPr>
          <w:rFonts w:hint="default" w:ascii="Calibri" w:hAnsi="Calibri" w:cs="Calibri"/>
          <w:b/>
          <w:bCs/>
          <w:sz w:val="32"/>
          <w:szCs w:val="32"/>
        </w:rPr>
        <w:tab/>
      </w:r>
      <w:r>
        <w:rPr>
          <w:rFonts w:hint="default" w:ascii="Calibri" w:hAnsi="Calibri" w:cs="Calibri"/>
          <w:b/>
          <w:bCs/>
          <w:sz w:val="32"/>
          <w:szCs w:val="32"/>
        </w:rPr>
        <w:t>0.8500</w:t>
      </w:r>
      <w:r>
        <w:rPr>
          <w:rFonts w:hint="default" w:ascii="Calibri" w:hAnsi="Calibri" w:cs="Calibri"/>
          <w:b/>
          <w:bCs/>
          <w:sz w:val="32"/>
          <w:szCs w:val="32"/>
        </w:rPr>
        <w:tab/>
      </w:r>
      <w:r>
        <w:rPr>
          <w:rFonts w:hint="default" w:ascii="Calibri" w:hAnsi="Calibri" w:cs="Calibri"/>
          <w:b/>
          <w:bCs/>
          <w:sz w:val="32"/>
          <w:szCs w:val="32"/>
        </w:rPr>
        <w:t>-1.0275</w:t>
      </w:r>
      <w:r>
        <w:rPr>
          <w:rFonts w:hint="default" w:ascii="Calibri" w:hAnsi="Calibri" w:cs="Calibri"/>
          <w:b/>
          <w:bCs/>
          <w:sz w:val="32"/>
          <w:szCs w:val="32"/>
        </w:rPr>
        <w:tab/>
      </w:r>
      <w:r>
        <w:rPr>
          <w:rFonts w:hint="default" w:ascii="Calibri" w:hAnsi="Calibri" w:cs="Calibri"/>
          <w:b/>
          <w:bCs/>
          <w:sz w:val="32"/>
          <w:szCs w:val="32"/>
        </w:rPr>
        <w:t>1.0109</w:t>
      </w:r>
    </w:p>
    <w:p>
      <w:pPr>
        <w:pStyle w:val="22"/>
        <w:ind w:firstLine="511"/>
        <w:rPr>
          <w:rFonts w:hint="default" w:ascii="Calibri" w:hAnsi="Calibri" w:cs="Calibri"/>
          <w:b/>
          <w:bCs/>
          <w:sz w:val="32"/>
          <w:szCs w:val="32"/>
        </w:rPr>
      </w:pPr>
    </w:p>
    <w:p>
      <w:pPr>
        <w:pStyle w:val="22"/>
        <w:ind w:firstLine="511"/>
        <w:rPr>
          <w:rFonts w:hint="default" w:ascii="Calibri" w:hAnsi="Calibri" w:cs="Calibri"/>
          <w:b/>
          <w:bCs/>
          <w:sz w:val="32"/>
          <w:szCs w:val="32"/>
        </w:rPr>
      </w:pPr>
      <w:r>
        <w:rPr>
          <w:rFonts w:hint="default" w:ascii="Calibri" w:hAnsi="Calibri" w:cs="Calibri"/>
          <w:b/>
          <w:bCs/>
          <w:sz w:val="32"/>
          <w:szCs w:val="32"/>
        </w:rPr>
        <w:t>2</w:t>
      </w:r>
      <w:r>
        <w:rPr>
          <w:rFonts w:hint="default" w:ascii="Calibri" w:hAnsi="Calibri" w:cs="Calibri"/>
          <w:b/>
          <w:bCs/>
          <w:sz w:val="32"/>
          <w:szCs w:val="32"/>
        </w:rPr>
        <w:tab/>
      </w:r>
      <w:r>
        <w:rPr>
          <w:rFonts w:hint="default" w:ascii="Calibri" w:hAnsi="Calibri" w:cs="Calibri"/>
          <w:b/>
          <w:bCs/>
          <w:sz w:val="32"/>
          <w:szCs w:val="32"/>
        </w:rPr>
        <w:t>1.0025</w:t>
      </w:r>
      <w:r>
        <w:rPr>
          <w:rFonts w:hint="default" w:ascii="Calibri" w:hAnsi="Calibri" w:cs="Calibri"/>
          <w:b/>
          <w:bCs/>
          <w:sz w:val="32"/>
          <w:szCs w:val="32"/>
        </w:rPr>
        <w:tab/>
      </w:r>
      <w:r>
        <w:rPr>
          <w:rFonts w:hint="default" w:ascii="Calibri" w:hAnsi="Calibri" w:cs="Calibri"/>
          <w:b/>
          <w:bCs/>
          <w:sz w:val="32"/>
          <w:szCs w:val="32"/>
        </w:rPr>
        <w:t>-0.9998</w:t>
      </w:r>
      <w:r>
        <w:rPr>
          <w:rFonts w:hint="default" w:ascii="Calibri" w:hAnsi="Calibri" w:cs="Calibri"/>
          <w:b/>
          <w:bCs/>
          <w:sz w:val="32"/>
          <w:szCs w:val="32"/>
        </w:rPr>
        <w:tab/>
      </w:r>
      <w:r>
        <w:rPr>
          <w:rFonts w:hint="default" w:ascii="Calibri" w:hAnsi="Calibri" w:cs="Calibri"/>
          <w:b/>
          <w:bCs/>
          <w:sz w:val="32"/>
          <w:szCs w:val="32"/>
        </w:rPr>
        <w:t>0.9998</w:t>
      </w:r>
    </w:p>
    <w:p>
      <w:pPr>
        <w:pStyle w:val="22"/>
        <w:ind w:firstLine="511"/>
        <w:rPr>
          <w:rFonts w:hint="default" w:ascii="Calibri" w:hAnsi="Calibri" w:cs="Calibri"/>
          <w:b/>
          <w:bCs/>
          <w:sz w:val="32"/>
          <w:szCs w:val="32"/>
        </w:rPr>
      </w:pPr>
    </w:p>
    <w:p>
      <w:pPr>
        <w:pStyle w:val="22"/>
        <w:ind w:firstLine="511"/>
        <w:rPr>
          <w:rFonts w:hint="default" w:ascii="Calibri" w:hAnsi="Calibri" w:cs="Calibri"/>
          <w:b/>
          <w:bCs/>
          <w:sz w:val="32"/>
          <w:szCs w:val="32"/>
        </w:rPr>
      </w:pPr>
      <w:r>
        <w:rPr>
          <w:rFonts w:hint="default" w:ascii="Calibri" w:hAnsi="Calibri" w:cs="Calibri"/>
          <w:b/>
          <w:bCs/>
          <w:sz w:val="32"/>
          <w:szCs w:val="32"/>
        </w:rPr>
        <w:t>3</w:t>
      </w:r>
      <w:r>
        <w:rPr>
          <w:rFonts w:hint="default" w:ascii="Calibri" w:hAnsi="Calibri" w:cs="Calibri"/>
          <w:b/>
          <w:bCs/>
          <w:sz w:val="32"/>
          <w:szCs w:val="32"/>
        </w:rPr>
        <w:tab/>
      </w:r>
      <w:r>
        <w:rPr>
          <w:rFonts w:hint="default" w:ascii="Calibri" w:hAnsi="Calibri" w:cs="Calibri"/>
          <w:b/>
          <w:bCs/>
          <w:sz w:val="32"/>
          <w:szCs w:val="32"/>
        </w:rPr>
        <w:t>1.0000</w:t>
      </w:r>
      <w:r>
        <w:rPr>
          <w:rFonts w:hint="default" w:ascii="Calibri" w:hAnsi="Calibri" w:cs="Calibri"/>
          <w:b/>
          <w:bCs/>
          <w:sz w:val="32"/>
          <w:szCs w:val="32"/>
        </w:rPr>
        <w:tab/>
      </w:r>
      <w:r>
        <w:rPr>
          <w:rFonts w:hint="default" w:ascii="Calibri" w:hAnsi="Calibri" w:cs="Calibri"/>
          <w:b/>
          <w:bCs/>
          <w:sz w:val="32"/>
          <w:szCs w:val="32"/>
        </w:rPr>
        <w:t>-1.0000</w:t>
      </w:r>
      <w:r>
        <w:rPr>
          <w:rFonts w:hint="default" w:ascii="Calibri" w:hAnsi="Calibri" w:cs="Calibri"/>
          <w:b/>
          <w:bCs/>
          <w:sz w:val="32"/>
          <w:szCs w:val="32"/>
        </w:rPr>
        <w:tab/>
      </w:r>
      <w:r>
        <w:rPr>
          <w:rFonts w:hint="default" w:ascii="Calibri" w:hAnsi="Calibri" w:cs="Calibri"/>
          <w:b/>
          <w:bCs/>
          <w:sz w:val="32"/>
          <w:szCs w:val="32"/>
        </w:rPr>
        <w:t>1.0000</w:t>
      </w:r>
    </w:p>
    <w:p>
      <w:pPr>
        <w:pStyle w:val="22"/>
        <w:ind w:firstLine="511"/>
        <w:rPr>
          <w:rFonts w:hint="default" w:ascii="Calibri" w:hAnsi="Calibri" w:cs="Calibri"/>
          <w:b/>
          <w:bCs/>
          <w:sz w:val="32"/>
          <w:szCs w:val="32"/>
        </w:rPr>
      </w:pPr>
    </w:p>
    <w:p>
      <w:pPr>
        <w:pStyle w:val="22"/>
        <w:ind w:firstLine="511"/>
        <w:rPr>
          <w:rFonts w:hint="default" w:ascii="Calibri" w:hAnsi="Calibri" w:cs="Calibri"/>
          <w:b/>
          <w:bCs/>
          <w:sz w:val="32"/>
          <w:szCs w:val="32"/>
        </w:rPr>
      </w:pPr>
      <w:r>
        <w:rPr>
          <w:rFonts w:hint="default" w:ascii="Calibri" w:hAnsi="Calibri" w:cs="Calibri"/>
          <w:b/>
          <w:bCs/>
          <w:sz w:val="32"/>
          <w:szCs w:val="32"/>
        </w:rPr>
        <w:t>4</w:t>
      </w:r>
      <w:r>
        <w:rPr>
          <w:rFonts w:hint="default" w:ascii="Calibri" w:hAnsi="Calibri" w:cs="Calibri"/>
          <w:b/>
          <w:bCs/>
          <w:sz w:val="32"/>
          <w:szCs w:val="32"/>
        </w:rPr>
        <w:tab/>
      </w:r>
      <w:r>
        <w:rPr>
          <w:rFonts w:hint="default" w:ascii="Calibri" w:hAnsi="Calibri" w:cs="Calibri"/>
          <w:b/>
          <w:bCs/>
          <w:sz w:val="32"/>
          <w:szCs w:val="32"/>
        </w:rPr>
        <w:t>1.0000</w:t>
      </w:r>
      <w:r>
        <w:rPr>
          <w:rFonts w:hint="default" w:ascii="Calibri" w:hAnsi="Calibri" w:cs="Calibri"/>
          <w:b/>
          <w:bCs/>
          <w:sz w:val="32"/>
          <w:szCs w:val="32"/>
        </w:rPr>
        <w:tab/>
      </w:r>
      <w:r>
        <w:rPr>
          <w:rFonts w:hint="default" w:ascii="Calibri" w:hAnsi="Calibri" w:cs="Calibri"/>
          <w:b/>
          <w:bCs/>
          <w:sz w:val="32"/>
          <w:szCs w:val="32"/>
        </w:rPr>
        <w:t>-1.0000</w:t>
      </w:r>
      <w:r>
        <w:rPr>
          <w:rFonts w:hint="default" w:ascii="Calibri" w:hAnsi="Calibri" w:cs="Calibri"/>
          <w:b/>
          <w:bCs/>
          <w:sz w:val="32"/>
          <w:szCs w:val="32"/>
        </w:rPr>
        <w:tab/>
      </w:r>
      <w:r>
        <w:rPr>
          <w:rFonts w:hint="default" w:ascii="Calibri" w:hAnsi="Calibri" w:cs="Calibri"/>
          <w:b/>
          <w:bCs/>
          <w:sz w:val="32"/>
          <w:szCs w:val="32"/>
        </w:rPr>
        <w:t>1.0000</w:t>
      </w:r>
    </w:p>
    <w:p>
      <w:pPr>
        <w:pStyle w:val="22"/>
        <w:ind w:firstLine="511"/>
        <w:rPr>
          <w:rFonts w:hint="default" w:ascii="Calibri" w:hAnsi="Calibri" w:cs="Calibri"/>
          <w:b/>
          <w:bCs/>
          <w:sz w:val="32"/>
          <w:szCs w:val="32"/>
        </w:rPr>
      </w:pPr>
    </w:p>
    <w:p>
      <w:pPr>
        <w:pStyle w:val="22"/>
        <w:ind w:firstLine="511"/>
        <w:rPr>
          <w:rFonts w:hint="default" w:ascii="Calibri" w:hAnsi="Calibri" w:cs="Calibri"/>
          <w:b/>
          <w:bCs/>
          <w:sz w:val="32"/>
          <w:szCs w:val="32"/>
        </w:rPr>
      </w:pPr>
    </w:p>
    <w:p>
      <w:pPr>
        <w:pStyle w:val="22"/>
        <w:ind w:firstLine="511"/>
        <w:rPr>
          <w:rFonts w:hint="default" w:ascii="Calibri" w:hAnsi="Calibri" w:cs="Calibri"/>
          <w:b/>
          <w:bCs/>
          <w:sz w:val="32"/>
          <w:szCs w:val="32"/>
        </w:rPr>
      </w:pPr>
      <w:r>
        <w:rPr>
          <w:rFonts w:hint="default" w:ascii="Calibri" w:hAnsi="Calibri" w:cs="Calibri"/>
          <w:b/>
          <w:bCs/>
          <w:sz w:val="32"/>
          <w:szCs w:val="32"/>
        </w:rPr>
        <w:t>Solution: x=1.000, y=-1.000 and z = 1.000</w:t>
      </w:r>
    </w:p>
    <w:p>
      <w:pPr>
        <w:pStyle w:val="22"/>
        <w:ind w:firstLine="511"/>
        <w:rPr>
          <w:rFonts w:hint="default" w:ascii="Calibri" w:hAnsi="Calibri" w:cs="Calibri"/>
          <w:b/>
          <w:bCs/>
          <w:sz w:val="32"/>
          <w:szCs w:val="32"/>
        </w:rPr>
      </w:pPr>
    </w:p>
    <w:p>
      <w:pPr>
        <w:pStyle w:val="22"/>
        <w:ind w:firstLine="511"/>
        <w:rPr>
          <w:rFonts w:hint="default" w:ascii="Calibri" w:hAnsi="Calibri" w:cs="Calibri"/>
          <w:sz w:val="32"/>
          <w:szCs w:val="32"/>
        </w:rPr>
      </w:pPr>
    </w:p>
    <w:p>
      <w:pPr>
        <w:pStyle w:val="22"/>
        <w:rPr>
          <w:rFonts w:hint="default" w:ascii="Calibri" w:hAnsi="Calibri" w:cs="Calibri"/>
          <w:sz w:val="32"/>
          <w:szCs w:val="32"/>
        </w:rPr>
      </w:pPr>
      <w:r>
        <w:rPr>
          <w:rFonts w:hint="default" w:ascii="Calibri" w:hAnsi="Calibri" w:cs="Calibri"/>
          <w:sz w:val="32"/>
          <w:szCs w:val="32"/>
        </w:rPr>
        <w:t xml:space="preserve"> </w:t>
      </w:r>
    </w:p>
    <w:p>
      <w:pPr>
        <w:shd w:val="clear" w:color="auto" w:fill="FFFFFF"/>
        <w:spacing w:before="0" w:beforeAutospacing="0" w:after="150" w:line="240" w:lineRule="auto"/>
        <w:rPr>
          <w:rFonts w:hint="default" w:ascii="Calibri" w:hAnsi="Calibri" w:eastAsia="Times New Roman" w:cs="Calibri"/>
          <w:b/>
          <w:bCs/>
          <w:i/>
          <w:color w:val="000000"/>
          <w:sz w:val="44"/>
          <w:szCs w:val="44"/>
          <w:u w:val="double"/>
          <w:lang w:val="en-US"/>
        </w:rPr>
      </w:pPr>
      <w:r>
        <w:rPr>
          <w:rFonts w:hint="default" w:ascii="Calibri" w:hAnsi="Calibri" w:eastAsia="Times New Roman" w:cs="Calibri"/>
          <w:b/>
          <w:bCs/>
          <w:i/>
          <w:color w:val="000000"/>
          <w:sz w:val="44"/>
          <w:szCs w:val="44"/>
          <w:u w:val="double"/>
          <w:lang w:val="en-US"/>
        </w:rPr>
        <w:t>Gauss Jacobi method:</w:t>
      </w:r>
    </w:p>
    <w:p>
      <w:pPr>
        <w:pStyle w:val="22"/>
        <w:rPr>
          <w:rFonts w:hint="default" w:ascii="Calibri" w:hAnsi="Calibri" w:cs="Calibri"/>
          <w:sz w:val="32"/>
          <w:szCs w:val="32"/>
        </w:rPr>
      </w:pPr>
      <w:r>
        <w:rPr>
          <w:rFonts w:hint="default" w:ascii="Calibri" w:hAnsi="Calibri" w:cs="Calibri"/>
          <w:sz w:val="32"/>
          <w:szCs w:val="32"/>
        </w:rPr>
        <w:t>In numerical linear algebra, the Jacobi eigenvalue algorithm is an iterative method for the calculation of the eigenvalues and eigenvectors of a real symmetric matrix (a process known as diagonalization). It is named after Carl Gustav Jacob Jacobi, who first proposed the method in 1846,[1] but only became widely used in the 1950s with the advent of computers. Jacobian method or Jacobi method is one the iterative methods for approximating the solution of a system of n linear equations in n variables. The Jacobi iterative method is considered as an iterative algorithm which is used for determining the solutions for the system of linear equations in numerical linear algebra, which is diagonally dominant. In this method, an approximate value is filled in for each diagonal element. Until it converges, the process is iterated. This algorithm was first called the Jacobi transformation process of matrix diagonalization. Jacobi Method is also known as the simultaneous displacement method.</w:t>
      </w:r>
    </w:p>
    <w:p>
      <w:pPr>
        <w:pStyle w:val="22"/>
        <w:rPr>
          <w:rFonts w:hint="default" w:ascii="Calibri" w:hAnsi="Calibri" w:cs="Calibri"/>
          <w:sz w:val="32"/>
          <w:szCs w:val="32"/>
        </w:rPr>
      </w:pPr>
    </w:p>
    <w:p>
      <w:pPr>
        <w:pStyle w:val="22"/>
        <w:rPr>
          <w:rFonts w:hint="default" w:ascii="Calibri" w:hAnsi="Calibri" w:cs="Calibri"/>
          <w:sz w:val="32"/>
          <w:szCs w:val="32"/>
        </w:rPr>
      </w:pPr>
    </w:p>
    <w:p>
      <w:pPr>
        <w:pStyle w:val="22"/>
        <w:numPr>
          <w:ilvl w:val="0"/>
          <w:numId w:val="13"/>
        </w:numPr>
        <w:ind w:left="420" w:leftChars="0" w:hanging="420" w:firstLineChars="0"/>
        <w:rPr>
          <w:rFonts w:hint="default" w:ascii="Calibri" w:hAnsi="Calibri"/>
          <w:b/>
          <w:bCs/>
          <w:sz w:val="32"/>
          <w:szCs w:val="32"/>
        </w:rPr>
      </w:pPr>
      <w:r>
        <w:rPr>
          <w:rFonts w:hint="default" w:ascii="Calibri" w:hAnsi="Calibri"/>
          <w:b/>
          <w:bCs/>
          <w:sz w:val="32"/>
          <w:szCs w:val="32"/>
        </w:rPr>
        <w:t>Python Source Code: Jacobi Method</w:t>
      </w:r>
    </w:p>
    <w:p>
      <w:pPr>
        <w:pStyle w:val="22"/>
        <w:rPr>
          <w:rFonts w:hint="default" w:ascii="Calibri" w:hAnsi="Calibri"/>
          <w:sz w:val="32"/>
          <w:szCs w:val="32"/>
        </w:rPr>
      </w:pPr>
    </w:p>
    <w:p>
      <w:pPr>
        <w:pStyle w:val="22"/>
        <w:rPr>
          <w:rFonts w:hint="default" w:ascii="Calibri" w:hAnsi="Calibri"/>
          <w:sz w:val="32"/>
          <w:szCs w:val="32"/>
        </w:rPr>
      </w:pPr>
    </w:p>
    <w:p>
      <w:pPr>
        <w:pStyle w:val="22"/>
        <w:rPr>
          <w:rFonts w:hint="default" w:ascii="Calibri" w:hAnsi="Calibri"/>
          <w:b/>
          <w:bCs/>
          <w:sz w:val="32"/>
          <w:szCs w:val="32"/>
        </w:rPr>
      </w:pPr>
      <w:r>
        <w:rPr>
          <w:rFonts w:hint="default" w:ascii="Calibri" w:hAnsi="Calibri"/>
          <w:b/>
          <w:bCs/>
          <w:sz w:val="32"/>
          <w:szCs w:val="32"/>
        </w:rPr>
        <w:t># Defining equations to be solved</w:t>
      </w:r>
    </w:p>
    <w:p>
      <w:pPr>
        <w:pStyle w:val="22"/>
        <w:rPr>
          <w:rFonts w:hint="default" w:ascii="Calibri" w:hAnsi="Calibri"/>
          <w:b/>
          <w:bCs/>
          <w:sz w:val="32"/>
          <w:szCs w:val="32"/>
        </w:rPr>
      </w:pPr>
      <w:r>
        <w:rPr>
          <w:rFonts w:hint="default" w:ascii="Calibri" w:hAnsi="Calibri"/>
          <w:b/>
          <w:bCs/>
          <w:sz w:val="32"/>
          <w:szCs w:val="32"/>
        </w:rPr>
        <w:t># in diagonally dominant form</w:t>
      </w:r>
    </w:p>
    <w:p>
      <w:pPr>
        <w:pStyle w:val="22"/>
        <w:rPr>
          <w:rFonts w:hint="default" w:ascii="Calibri" w:hAnsi="Calibri"/>
          <w:b/>
          <w:bCs/>
          <w:sz w:val="32"/>
          <w:szCs w:val="32"/>
        </w:rPr>
      </w:pPr>
      <w:r>
        <w:rPr>
          <w:rFonts w:hint="default" w:ascii="Calibri" w:hAnsi="Calibri"/>
          <w:b/>
          <w:bCs/>
          <w:sz w:val="32"/>
          <w:szCs w:val="32"/>
        </w:rPr>
        <w:t>f1 = lambda x,y,z: (17-y+2*z)/20</w:t>
      </w:r>
    </w:p>
    <w:p>
      <w:pPr>
        <w:pStyle w:val="22"/>
        <w:rPr>
          <w:rFonts w:hint="default" w:ascii="Calibri" w:hAnsi="Calibri"/>
          <w:b/>
          <w:bCs/>
          <w:sz w:val="32"/>
          <w:szCs w:val="32"/>
        </w:rPr>
      </w:pPr>
      <w:r>
        <w:rPr>
          <w:rFonts w:hint="default" w:ascii="Calibri" w:hAnsi="Calibri"/>
          <w:b/>
          <w:bCs/>
          <w:sz w:val="32"/>
          <w:szCs w:val="32"/>
        </w:rPr>
        <w:t>f2 = lambda x,y,z: (-18-3*x+z)/20</w:t>
      </w:r>
    </w:p>
    <w:p>
      <w:pPr>
        <w:pStyle w:val="22"/>
        <w:rPr>
          <w:rFonts w:hint="default" w:ascii="Calibri" w:hAnsi="Calibri"/>
          <w:b/>
          <w:bCs/>
          <w:sz w:val="32"/>
          <w:szCs w:val="32"/>
        </w:rPr>
      </w:pPr>
      <w:r>
        <w:rPr>
          <w:rFonts w:hint="default" w:ascii="Calibri" w:hAnsi="Calibri"/>
          <w:b/>
          <w:bCs/>
          <w:sz w:val="32"/>
          <w:szCs w:val="32"/>
        </w:rPr>
        <w:t>f3 = lambda x,y,z: (25-2*x+3*y)/20</w:t>
      </w:r>
    </w:p>
    <w:p>
      <w:pPr>
        <w:pStyle w:val="22"/>
        <w:rPr>
          <w:rFonts w:hint="default" w:ascii="Calibri" w:hAnsi="Calibri"/>
          <w:sz w:val="32"/>
          <w:szCs w:val="32"/>
        </w:rPr>
      </w:pPr>
    </w:p>
    <w:p>
      <w:pPr>
        <w:pStyle w:val="22"/>
        <w:rPr>
          <w:rFonts w:hint="default" w:ascii="Calibri" w:hAnsi="Calibri"/>
          <w:b/>
          <w:bCs/>
          <w:sz w:val="32"/>
          <w:szCs w:val="32"/>
        </w:rPr>
      </w:pPr>
      <w:r>
        <w:rPr>
          <w:rFonts w:hint="default" w:ascii="Calibri" w:hAnsi="Calibri"/>
          <w:b/>
          <w:bCs/>
          <w:sz w:val="32"/>
          <w:szCs w:val="32"/>
        </w:rPr>
        <w:t># Initial setup</w:t>
      </w:r>
    </w:p>
    <w:p>
      <w:pPr>
        <w:pStyle w:val="22"/>
        <w:rPr>
          <w:rFonts w:hint="default" w:ascii="Calibri" w:hAnsi="Calibri"/>
          <w:b/>
          <w:bCs/>
          <w:sz w:val="32"/>
          <w:szCs w:val="32"/>
        </w:rPr>
      </w:pPr>
      <w:r>
        <w:rPr>
          <w:rFonts w:hint="default" w:ascii="Calibri" w:hAnsi="Calibri"/>
          <w:b/>
          <w:bCs/>
          <w:sz w:val="32"/>
          <w:szCs w:val="32"/>
        </w:rPr>
        <w:t>x0 = 0</w:t>
      </w:r>
    </w:p>
    <w:p>
      <w:pPr>
        <w:pStyle w:val="22"/>
        <w:rPr>
          <w:rFonts w:hint="default" w:ascii="Calibri" w:hAnsi="Calibri"/>
          <w:b/>
          <w:bCs/>
          <w:sz w:val="32"/>
          <w:szCs w:val="32"/>
        </w:rPr>
      </w:pPr>
      <w:r>
        <w:rPr>
          <w:rFonts w:hint="default" w:ascii="Calibri" w:hAnsi="Calibri"/>
          <w:b/>
          <w:bCs/>
          <w:sz w:val="32"/>
          <w:szCs w:val="32"/>
        </w:rPr>
        <w:t>y0 = 0</w:t>
      </w:r>
    </w:p>
    <w:p>
      <w:pPr>
        <w:pStyle w:val="22"/>
        <w:rPr>
          <w:rFonts w:hint="default" w:ascii="Calibri" w:hAnsi="Calibri"/>
          <w:b/>
          <w:bCs/>
          <w:sz w:val="32"/>
          <w:szCs w:val="32"/>
        </w:rPr>
      </w:pPr>
      <w:r>
        <w:rPr>
          <w:rFonts w:hint="default" w:ascii="Calibri" w:hAnsi="Calibri"/>
          <w:b/>
          <w:bCs/>
          <w:sz w:val="32"/>
          <w:szCs w:val="32"/>
        </w:rPr>
        <w:t>z0 = 0</w:t>
      </w:r>
    </w:p>
    <w:p>
      <w:pPr>
        <w:pStyle w:val="22"/>
        <w:rPr>
          <w:rFonts w:hint="default" w:ascii="Calibri" w:hAnsi="Calibri"/>
          <w:b/>
          <w:bCs/>
          <w:sz w:val="32"/>
          <w:szCs w:val="32"/>
        </w:rPr>
      </w:pPr>
      <w:r>
        <w:rPr>
          <w:rFonts w:hint="default" w:ascii="Calibri" w:hAnsi="Calibri"/>
          <w:b/>
          <w:bCs/>
          <w:sz w:val="32"/>
          <w:szCs w:val="32"/>
        </w:rPr>
        <w:t>count = 1</w:t>
      </w:r>
    </w:p>
    <w:p>
      <w:pPr>
        <w:pStyle w:val="22"/>
        <w:rPr>
          <w:rFonts w:hint="default" w:ascii="Calibri" w:hAnsi="Calibri"/>
          <w:b/>
          <w:bCs/>
          <w:sz w:val="32"/>
          <w:szCs w:val="32"/>
        </w:rPr>
      </w:pPr>
    </w:p>
    <w:p>
      <w:pPr>
        <w:pStyle w:val="22"/>
        <w:rPr>
          <w:rFonts w:hint="default" w:ascii="Calibri" w:hAnsi="Calibri"/>
          <w:b/>
          <w:bCs/>
          <w:sz w:val="32"/>
          <w:szCs w:val="32"/>
        </w:rPr>
      </w:pPr>
      <w:r>
        <w:rPr>
          <w:rFonts w:hint="default" w:ascii="Calibri" w:hAnsi="Calibri"/>
          <w:b/>
          <w:bCs/>
          <w:sz w:val="32"/>
          <w:szCs w:val="32"/>
        </w:rPr>
        <w:t># Reading tolerable error</w:t>
      </w:r>
    </w:p>
    <w:p>
      <w:pPr>
        <w:pStyle w:val="22"/>
        <w:rPr>
          <w:rFonts w:hint="default" w:ascii="Calibri" w:hAnsi="Calibri"/>
          <w:b/>
          <w:bCs/>
          <w:sz w:val="32"/>
          <w:szCs w:val="32"/>
        </w:rPr>
      </w:pPr>
      <w:r>
        <w:rPr>
          <w:rFonts w:hint="default" w:ascii="Calibri" w:hAnsi="Calibri"/>
          <w:b/>
          <w:bCs/>
          <w:sz w:val="32"/>
          <w:szCs w:val="32"/>
        </w:rPr>
        <w:t>e = float(input('Enter tolerable error: '))</w:t>
      </w:r>
    </w:p>
    <w:p>
      <w:pPr>
        <w:pStyle w:val="22"/>
        <w:rPr>
          <w:rFonts w:hint="default" w:ascii="Calibri" w:hAnsi="Calibri"/>
          <w:b/>
          <w:bCs/>
          <w:sz w:val="32"/>
          <w:szCs w:val="32"/>
        </w:rPr>
      </w:pPr>
    </w:p>
    <w:p>
      <w:pPr>
        <w:pStyle w:val="22"/>
        <w:rPr>
          <w:rFonts w:hint="default" w:ascii="Calibri" w:hAnsi="Calibri"/>
          <w:b/>
          <w:bCs/>
          <w:sz w:val="32"/>
          <w:szCs w:val="32"/>
        </w:rPr>
      </w:pPr>
      <w:r>
        <w:rPr>
          <w:rFonts w:hint="default" w:ascii="Calibri" w:hAnsi="Calibri"/>
          <w:b/>
          <w:bCs/>
          <w:sz w:val="32"/>
          <w:szCs w:val="32"/>
        </w:rPr>
        <w:t># Implementation of Jacobi Iteration</w:t>
      </w:r>
    </w:p>
    <w:p>
      <w:pPr>
        <w:pStyle w:val="22"/>
        <w:rPr>
          <w:rFonts w:hint="default" w:ascii="Calibri" w:hAnsi="Calibri"/>
          <w:b/>
          <w:bCs/>
          <w:sz w:val="32"/>
          <w:szCs w:val="32"/>
        </w:rPr>
      </w:pPr>
      <w:r>
        <w:rPr>
          <w:rFonts w:hint="default" w:ascii="Calibri" w:hAnsi="Calibri"/>
          <w:b/>
          <w:bCs/>
          <w:sz w:val="32"/>
          <w:szCs w:val="32"/>
        </w:rPr>
        <w:t>print('\nCount\tx\ty\tz\n')</w:t>
      </w:r>
    </w:p>
    <w:p>
      <w:pPr>
        <w:pStyle w:val="22"/>
        <w:rPr>
          <w:rFonts w:hint="default" w:ascii="Calibri" w:hAnsi="Calibri"/>
          <w:b/>
          <w:bCs/>
          <w:sz w:val="32"/>
          <w:szCs w:val="32"/>
        </w:rPr>
      </w:pPr>
    </w:p>
    <w:p>
      <w:pPr>
        <w:pStyle w:val="22"/>
        <w:rPr>
          <w:rFonts w:hint="default" w:ascii="Calibri" w:hAnsi="Calibri"/>
          <w:b/>
          <w:bCs/>
          <w:sz w:val="32"/>
          <w:szCs w:val="32"/>
        </w:rPr>
      </w:pPr>
      <w:r>
        <w:rPr>
          <w:rFonts w:hint="default" w:ascii="Calibri" w:hAnsi="Calibri"/>
          <w:b/>
          <w:bCs/>
          <w:sz w:val="32"/>
          <w:szCs w:val="32"/>
        </w:rPr>
        <w:t>condition = True</w:t>
      </w:r>
    </w:p>
    <w:p>
      <w:pPr>
        <w:pStyle w:val="22"/>
        <w:rPr>
          <w:rFonts w:hint="default" w:ascii="Calibri" w:hAnsi="Calibri"/>
          <w:b/>
          <w:bCs/>
          <w:sz w:val="32"/>
          <w:szCs w:val="32"/>
        </w:rPr>
      </w:pPr>
    </w:p>
    <w:p>
      <w:pPr>
        <w:pStyle w:val="22"/>
        <w:rPr>
          <w:rFonts w:hint="default" w:ascii="Calibri" w:hAnsi="Calibri"/>
          <w:b/>
          <w:bCs/>
          <w:sz w:val="32"/>
          <w:szCs w:val="32"/>
        </w:rPr>
      </w:pPr>
      <w:r>
        <w:rPr>
          <w:rFonts w:hint="default" w:ascii="Calibri" w:hAnsi="Calibri"/>
          <w:b/>
          <w:bCs/>
          <w:sz w:val="32"/>
          <w:szCs w:val="32"/>
        </w:rPr>
        <w:t>while condition:</w:t>
      </w:r>
    </w:p>
    <w:p>
      <w:pPr>
        <w:pStyle w:val="22"/>
        <w:rPr>
          <w:rFonts w:hint="default" w:ascii="Calibri" w:hAnsi="Calibri"/>
          <w:b/>
          <w:bCs/>
          <w:sz w:val="32"/>
          <w:szCs w:val="32"/>
        </w:rPr>
      </w:pPr>
      <w:r>
        <w:rPr>
          <w:rFonts w:hint="default" w:ascii="Calibri" w:hAnsi="Calibri"/>
          <w:b/>
          <w:bCs/>
          <w:sz w:val="32"/>
          <w:szCs w:val="32"/>
        </w:rPr>
        <w:t xml:space="preserve">    x1 = f1(x0,y0,z0)</w:t>
      </w:r>
    </w:p>
    <w:p>
      <w:pPr>
        <w:pStyle w:val="22"/>
        <w:rPr>
          <w:rFonts w:hint="default" w:ascii="Calibri" w:hAnsi="Calibri"/>
          <w:b/>
          <w:bCs/>
          <w:sz w:val="32"/>
          <w:szCs w:val="32"/>
        </w:rPr>
      </w:pPr>
      <w:r>
        <w:rPr>
          <w:rFonts w:hint="default" w:ascii="Calibri" w:hAnsi="Calibri"/>
          <w:b/>
          <w:bCs/>
          <w:sz w:val="32"/>
          <w:szCs w:val="32"/>
        </w:rPr>
        <w:t xml:space="preserve">    y1 = f2(x0,y0,z0)</w:t>
      </w:r>
    </w:p>
    <w:p>
      <w:pPr>
        <w:pStyle w:val="22"/>
        <w:rPr>
          <w:rFonts w:hint="default" w:ascii="Calibri" w:hAnsi="Calibri"/>
          <w:b/>
          <w:bCs/>
          <w:sz w:val="32"/>
          <w:szCs w:val="32"/>
        </w:rPr>
      </w:pPr>
      <w:r>
        <w:rPr>
          <w:rFonts w:hint="default" w:ascii="Calibri" w:hAnsi="Calibri"/>
          <w:b/>
          <w:bCs/>
          <w:sz w:val="32"/>
          <w:szCs w:val="32"/>
        </w:rPr>
        <w:t xml:space="preserve">    z1 = f3(x0,y0,z0)</w:t>
      </w:r>
    </w:p>
    <w:p>
      <w:pPr>
        <w:pStyle w:val="22"/>
        <w:rPr>
          <w:rFonts w:hint="default" w:ascii="Calibri" w:hAnsi="Calibri"/>
          <w:b/>
          <w:bCs/>
          <w:sz w:val="32"/>
          <w:szCs w:val="32"/>
        </w:rPr>
      </w:pPr>
      <w:r>
        <w:rPr>
          <w:rFonts w:hint="default" w:ascii="Calibri" w:hAnsi="Calibri"/>
          <w:b/>
          <w:bCs/>
          <w:sz w:val="32"/>
          <w:szCs w:val="32"/>
        </w:rPr>
        <w:t xml:space="preserve">    print('%d\t%0.4f\t%0.4f\t%0.4f\n' %(count, x1,y1,z1))</w:t>
      </w:r>
    </w:p>
    <w:p>
      <w:pPr>
        <w:pStyle w:val="22"/>
        <w:rPr>
          <w:rFonts w:hint="default" w:ascii="Calibri" w:hAnsi="Calibri"/>
          <w:b/>
          <w:bCs/>
          <w:sz w:val="32"/>
          <w:szCs w:val="32"/>
        </w:rPr>
      </w:pPr>
      <w:r>
        <w:rPr>
          <w:rFonts w:hint="default" w:ascii="Calibri" w:hAnsi="Calibri"/>
          <w:b/>
          <w:bCs/>
          <w:sz w:val="32"/>
          <w:szCs w:val="32"/>
        </w:rPr>
        <w:t xml:space="preserve">    e1 = abs(x0-x1);</w:t>
      </w:r>
    </w:p>
    <w:p>
      <w:pPr>
        <w:pStyle w:val="22"/>
        <w:rPr>
          <w:rFonts w:hint="default" w:ascii="Calibri" w:hAnsi="Calibri"/>
          <w:b/>
          <w:bCs/>
          <w:sz w:val="32"/>
          <w:szCs w:val="32"/>
        </w:rPr>
      </w:pPr>
      <w:r>
        <w:rPr>
          <w:rFonts w:hint="default" w:ascii="Calibri" w:hAnsi="Calibri"/>
          <w:b/>
          <w:bCs/>
          <w:sz w:val="32"/>
          <w:szCs w:val="32"/>
        </w:rPr>
        <w:t xml:space="preserve">    e2 = abs(y0-y1);</w:t>
      </w:r>
    </w:p>
    <w:p>
      <w:pPr>
        <w:pStyle w:val="22"/>
        <w:rPr>
          <w:rFonts w:hint="default" w:ascii="Calibri" w:hAnsi="Calibri"/>
          <w:b/>
          <w:bCs/>
          <w:sz w:val="32"/>
          <w:szCs w:val="32"/>
        </w:rPr>
      </w:pPr>
      <w:r>
        <w:rPr>
          <w:rFonts w:hint="default" w:ascii="Calibri" w:hAnsi="Calibri"/>
          <w:b/>
          <w:bCs/>
          <w:sz w:val="32"/>
          <w:szCs w:val="32"/>
        </w:rPr>
        <w:t xml:space="preserve">    e3 = abs(z0-z1);</w:t>
      </w:r>
    </w:p>
    <w:p>
      <w:pPr>
        <w:pStyle w:val="22"/>
        <w:rPr>
          <w:rFonts w:hint="default" w:ascii="Calibri" w:hAnsi="Calibri"/>
          <w:b/>
          <w:bCs/>
          <w:sz w:val="32"/>
          <w:szCs w:val="32"/>
        </w:rPr>
      </w:pPr>
      <w:r>
        <w:rPr>
          <w:rFonts w:hint="default" w:ascii="Calibri" w:hAnsi="Calibri"/>
          <w:b/>
          <w:bCs/>
          <w:sz w:val="32"/>
          <w:szCs w:val="32"/>
        </w:rPr>
        <w:t xml:space="preserve">    </w:t>
      </w:r>
    </w:p>
    <w:p>
      <w:pPr>
        <w:pStyle w:val="22"/>
        <w:rPr>
          <w:rFonts w:hint="default" w:ascii="Calibri" w:hAnsi="Calibri"/>
          <w:b/>
          <w:bCs/>
          <w:sz w:val="32"/>
          <w:szCs w:val="32"/>
        </w:rPr>
      </w:pPr>
      <w:r>
        <w:rPr>
          <w:rFonts w:hint="default" w:ascii="Calibri" w:hAnsi="Calibri"/>
          <w:b/>
          <w:bCs/>
          <w:sz w:val="32"/>
          <w:szCs w:val="32"/>
        </w:rPr>
        <w:t xml:space="preserve">    count += 1</w:t>
      </w:r>
    </w:p>
    <w:p>
      <w:pPr>
        <w:pStyle w:val="22"/>
        <w:rPr>
          <w:rFonts w:hint="default" w:ascii="Calibri" w:hAnsi="Calibri"/>
          <w:b/>
          <w:bCs/>
          <w:sz w:val="32"/>
          <w:szCs w:val="32"/>
        </w:rPr>
      </w:pPr>
      <w:r>
        <w:rPr>
          <w:rFonts w:hint="default" w:ascii="Calibri" w:hAnsi="Calibri"/>
          <w:b/>
          <w:bCs/>
          <w:sz w:val="32"/>
          <w:szCs w:val="32"/>
        </w:rPr>
        <w:t xml:space="preserve">    x0 = x1</w:t>
      </w:r>
    </w:p>
    <w:p>
      <w:pPr>
        <w:pStyle w:val="22"/>
        <w:rPr>
          <w:rFonts w:hint="default" w:ascii="Calibri" w:hAnsi="Calibri"/>
          <w:b/>
          <w:bCs/>
          <w:sz w:val="32"/>
          <w:szCs w:val="32"/>
        </w:rPr>
      </w:pPr>
      <w:r>
        <w:rPr>
          <w:rFonts w:hint="default" w:ascii="Calibri" w:hAnsi="Calibri"/>
          <w:b/>
          <w:bCs/>
          <w:sz w:val="32"/>
          <w:szCs w:val="32"/>
        </w:rPr>
        <w:t xml:space="preserve">    y0 = y1</w:t>
      </w:r>
    </w:p>
    <w:p>
      <w:pPr>
        <w:pStyle w:val="22"/>
        <w:rPr>
          <w:rFonts w:hint="default" w:ascii="Calibri" w:hAnsi="Calibri"/>
          <w:b/>
          <w:bCs/>
          <w:sz w:val="32"/>
          <w:szCs w:val="32"/>
        </w:rPr>
      </w:pPr>
      <w:r>
        <w:rPr>
          <w:rFonts w:hint="default" w:ascii="Calibri" w:hAnsi="Calibri"/>
          <w:b/>
          <w:bCs/>
          <w:sz w:val="32"/>
          <w:szCs w:val="32"/>
        </w:rPr>
        <w:t xml:space="preserve">    z0 = z1</w:t>
      </w:r>
    </w:p>
    <w:p>
      <w:pPr>
        <w:pStyle w:val="22"/>
        <w:rPr>
          <w:rFonts w:hint="default" w:ascii="Calibri" w:hAnsi="Calibri"/>
          <w:b/>
          <w:bCs/>
          <w:sz w:val="32"/>
          <w:szCs w:val="32"/>
        </w:rPr>
      </w:pPr>
      <w:r>
        <w:rPr>
          <w:rFonts w:hint="default" w:ascii="Calibri" w:hAnsi="Calibri"/>
          <w:b/>
          <w:bCs/>
          <w:sz w:val="32"/>
          <w:szCs w:val="32"/>
        </w:rPr>
        <w:t xml:space="preserve">    </w:t>
      </w:r>
    </w:p>
    <w:p>
      <w:pPr>
        <w:pStyle w:val="22"/>
        <w:rPr>
          <w:rFonts w:hint="default" w:ascii="Calibri" w:hAnsi="Calibri"/>
          <w:b/>
          <w:bCs/>
          <w:sz w:val="32"/>
          <w:szCs w:val="32"/>
        </w:rPr>
      </w:pPr>
      <w:r>
        <w:rPr>
          <w:rFonts w:hint="default" w:ascii="Calibri" w:hAnsi="Calibri"/>
          <w:b/>
          <w:bCs/>
          <w:sz w:val="32"/>
          <w:szCs w:val="32"/>
        </w:rPr>
        <w:t xml:space="preserve">    condition = e1&gt;e and e2&gt;e and e3&gt;e</w:t>
      </w:r>
    </w:p>
    <w:p>
      <w:pPr>
        <w:pStyle w:val="22"/>
        <w:rPr>
          <w:rFonts w:hint="default" w:ascii="Calibri" w:hAnsi="Calibri"/>
          <w:b/>
          <w:bCs/>
          <w:sz w:val="32"/>
          <w:szCs w:val="32"/>
        </w:rPr>
      </w:pPr>
    </w:p>
    <w:p>
      <w:pPr>
        <w:pStyle w:val="22"/>
        <w:rPr>
          <w:rFonts w:hint="default" w:ascii="Calibri" w:hAnsi="Calibri"/>
          <w:b/>
          <w:bCs/>
          <w:sz w:val="32"/>
          <w:szCs w:val="32"/>
        </w:rPr>
      </w:pPr>
      <w:r>
        <w:rPr>
          <w:rFonts w:hint="default" w:ascii="Calibri" w:hAnsi="Calibri"/>
          <w:b/>
          <w:bCs/>
          <w:sz w:val="32"/>
          <w:szCs w:val="32"/>
        </w:rPr>
        <w:t>print('\nSolution: x=%0.3f, y=%0.3f and z = %0.3f\n'% (x1,y1,z1))</w:t>
      </w:r>
    </w:p>
    <w:p>
      <w:pPr>
        <w:pStyle w:val="22"/>
        <w:rPr>
          <w:rFonts w:hint="default" w:ascii="Calibri" w:hAnsi="Calibri"/>
          <w:b/>
          <w:bCs/>
          <w:sz w:val="32"/>
          <w:szCs w:val="32"/>
        </w:rPr>
      </w:pPr>
      <w:r>
        <w:rPr>
          <w:rFonts w:hint="default" w:ascii="Calibri" w:hAnsi="Calibri"/>
          <w:b/>
          <w:bCs/>
          <w:sz w:val="32"/>
          <w:szCs w:val="32"/>
        </w:rPr>
        <w:t>Python Program Output: Jacobi Method</w:t>
      </w:r>
    </w:p>
    <w:p>
      <w:pPr>
        <w:pStyle w:val="22"/>
        <w:rPr>
          <w:rFonts w:hint="default" w:ascii="Calibri" w:hAnsi="Calibri"/>
          <w:b/>
          <w:bCs/>
          <w:sz w:val="32"/>
          <w:szCs w:val="32"/>
        </w:rPr>
      </w:pPr>
    </w:p>
    <w:p>
      <w:pPr>
        <w:pStyle w:val="22"/>
        <w:rPr>
          <w:rFonts w:hint="default" w:ascii="Calibri" w:hAnsi="Calibri"/>
          <w:b/>
          <w:bCs/>
          <w:sz w:val="32"/>
          <w:szCs w:val="32"/>
        </w:rPr>
      </w:pPr>
      <w:r>
        <w:rPr>
          <w:rFonts w:hint="default" w:ascii="Calibri" w:hAnsi="Calibri"/>
          <w:b/>
          <w:bCs/>
          <w:sz w:val="32"/>
          <w:szCs w:val="32"/>
        </w:rPr>
        <w:t>Enter tolerable error: 0.00001</w:t>
      </w:r>
    </w:p>
    <w:p>
      <w:pPr>
        <w:pStyle w:val="22"/>
        <w:rPr>
          <w:rFonts w:hint="default" w:ascii="Calibri" w:hAnsi="Calibri"/>
          <w:b/>
          <w:bCs/>
          <w:sz w:val="32"/>
          <w:szCs w:val="32"/>
        </w:rPr>
      </w:pPr>
    </w:p>
    <w:p>
      <w:pPr>
        <w:pStyle w:val="22"/>
        <w:rPr>
          <w:rFonts w:hint="default" w:ascii="Calibri" w:hAnsi="Calibri"/>
          <w:b/>
          <w:bCs/>
          <w:sz w:val="32"/>
          <w:szCs w:val="32"/>
        </w:rPr>
      </w:pPr>
      <w:r>
        <w:rPr>
          <w:rFonts w:hint="default" w:ascii="Calibri" w:hAnsi="Calibri"/>
          <w:b/>
          <w:bCs/>
          <w:sz w:val="32"/>
          <w:szCs w:val="32"/>
        </w:rPr>
        <w:t>Count</w:t>
      </w:r>
      <w:r>
        <w:rPr>
          <w:rFonts w:hint="default" w:ascii="Calibri" w:hAnsi="Calibri"/>
          <w:b/>
          <w:bCs/>
          <w:sz w:val="32"/>
          <w:szCs w:val="32"/>
        </w:rPr>
        <w:tab/>
      </w:r>
      <w:r>
        <w:rPr>
          <w:rFonts w:hint="default" w:ascii="Calibri" w:hAnsi="Calibri"/>
          <w:b/>
          <w:bCs/>
          <w:sz w:val="32"/>
          <w:szCs w:val="32"/>
        </w:rPr>
        <w:t>x</w:t>
      </w:r>
      <w:r>
        <w:rPr>
          <w:rFonts w:hint="default" w:ascii="Calibri" w:hAnsi="Calibri"/>
          <w:b/>
          <w:bCs/>
          <w:sz w:val="32"/>
          <w:szCs w:val="32"/>
        </w:rPr>
        <w:tab/>
      </w:r>
      <w:r>
        <w:rPr>
          <w:rFonts w:hint="default" w:ascii="Calibri" w:hAnsi="Calibri"/>
          <w:b/>
          <w:bCs/>
          <w:sz w:val="32"/>
          <w:szCs w:val="32"/>
        </w:rPr>
        <w:t>y</w:t>
      </w:r>
      <w:r>
        <w:rPr>
          <w:rFonts w:hint="default" w:ascii="Calibri" w:hAnsi="Calibri"/>
          <w:b/>
          <w:bCs/>
          <w:sz w:val="32"/>
          <w:szCs w:val="32"/>
        </w:rPr>
        <w:tab/>
      </w:r>
      <w:r>
        <w:rPr>
          <w:rFonts w:hint="default" w:ascii="Calibri" w:hAnsi="Calibri"/>
          <w:b/>
          <w:bCs/>
          <w:sz w:val="32"/>
          <w:szCs w:val="32"/>
        </w:rPr>
        <w:t>z</w:t>
      </w:r>
    </w:p>
    <w:p>
      <w:pPr>
        <w:pStyle w:val="22"/>
        <w:rPr>
          <w:rFonts w:hint="default" w:ascii="Calibri" w:hAnsi="Calibri"/>
          <w:b/>
          <w:bCs/>
          <w:sz w:val="32"/>
          <w:szCs w:val="32"/>
        </w:rPr>
      </w:pPr>
    </w:p>
    <w:p>
      <w:pPr>
        <w:pStyle w:val="22"/>
        <w:rPr>
          <w:rFonts w:hint="default" w:ascii="Calibri" w:hAnsi="Calibri"/>
          <w:b/>
          <w:bCs/>
          <w:sz w:val="32"/>
          <w:szCs w:val="32"/>
        </w:rPr>
      </w:pPr>
      <w:r>
        <w:rPr>
          <w:rFonts w:hint="default" w:ascii="Calibri" w:hAnsi="Calibri"/>
          <w:b/>
          <w:bCs/>
          <w:sz w:val="32"/>
          <w:szCs w:val="32"/>
        </w:rPr>
        <w:t>1</w:t>
      </w:r>
      <w:r>
        <w:rPr>
          <w:rFonts w:hint="default" w:ascii="Calibri" w:hAnsi="Calibri"/>
          <w:b/>
          <w:bCs/>
          <w:sz w:val="32"/>
          <w:szCs w:val="32"/>
        </w:rPr>
        <w:tab/>
      </w:r>
      <w:r>
        <w:rPr>
          <w:rFonts w:hint="default" w:ascii="Calibri" w:hAnsi="Calibri"/>
          <w:b/>
          <w:bCs/>
          <w:sz w:val="32"/>
          <w:szCs w:val="32"/>
        </w:rPr>
        <w:t>0.8500</w:t>
      </w:r>
      <w:r>
        <w:rPr>
          <w:rFonts w:hint="default" w:ascii="Calibri" w:hAnsi="Calibri"/>
          <w:b/>
          <w:bCs/>
          <w:sz w:val="32"/>
          <w:szCs w:val="32"/>
        </w:rPr>
        <w:tab/>
      </w:r>
      <w:r>
        <w:rPr>
          <w:rFonts w:hint="default" w:ascii="Calibri" w:hAnsi="Calibri"/>
          <w:b/>
          <w:bCs/>
          <w:sz w:val="32"/>
          <w:szCs w:val="32"/>
        </w:rPr>
        <w:t>-0.9000</w:t>
      </w:r>
      <w:r>
        <w:rPr>
          <w:rFonts w:hint="default" w:ascii="Calibri" w:hAnsi="Calibri"/>
          <w:b/>
          <w:bCs/>
          <w:sz w:val="32"/>
          <w:szCs w:val="32"/>
        </w:rPr>
        <w:tab/>
      </w:r>
      <w:r>
        <w:rPr>
          <w:rFonts w:hint="default" w:ascii="Calibri" w:hAnsi="Calibri"/>
          <w:b/>
          <w:bCs/>
          <w:sz w:val="32"/>
          <w:szCs w:val="32"/>
        </w:rPr>
        <w:t>1.2500</w:t>
      </w:r>
    </w:p>
    <w:p>
      <w:pPr>
        <w:pStyle w:val="22"/>
        <w:rPr>
          <w:rFonts w:hint="default" w:ascii="Calibri" w:hAnsi="Calibri"/>
          <w:b/>
          <w:bCs/>
          <w:sz w:val="32"/>
          <w:szCs w:val="32"/>
        </w:rPr>
      </w:pPr>
    </w:p>
    <w:p>
      <w:pPr>
        <w:pStyle w:val="22"/>
        <w:rPr>
          <w:rFonts w:hint="default" w:ascii="Calibri" w:hAnsi="Calibri"/>
          <w:b/>
          <w:bCs/>
          <w:sz w:val="32"/>
          <w:szCs w:val="32"/>
        </w:rPr>
      </w:pPr>
      <w:r>
        <w:rPr>
          <w:rFonts w:hint="default" w:ascii="Calibri" w:hAnsi="Calibri"/>
          <w:b/>
          <w:bCs/>
          <w:sz w:val="32"/>
          <w:szCs w:val="32"/>
        </w:rPr>
        <w:t>2</w:t>
      </w:r>
      <w:r>
        <w:rPr>
          <w:rFonts w:hint="default" w:ascii="Calibri" w:hAnsi="Calibri"/>
          <w:b/>
          <w:bCs/>
          <w:sz w:val="32"/>
          <w:szCs w:val="32"/>
        </w:rPr>
        <w:tab/>
      </w:r>
      <w:r>
        <w:rPr>
          <w:rFonts w:hint="default" w:ascii="Calibri" w:hAnsi="Calibri"/>
          <w:b/>
          <w:bCs/>
          <w:sz w:val="32"/>
          <w:szCs w:val="32"/>
        </w:rPr>
        <w:t>1.0200</w:t>
      </w:r>
      <w:r>
        <w:rPr>
          <w:rFonts w:hint="default" w:ascii="Calibri" w:hAnsi="Calibri"/>
          <w:b/>
          <w:bCs/>
          <w:sz w:val="32"/>
          <w:szCs w:val="32"/>
        </w:rPr>
        <w:tab/>
      </w:r>
      <w:r>
        <w:rPr>
          <w:rFonts w:hint="default" w:ascii="Calibri" w:hAnsi="Calibri"/>
          <w:b/>
          <w:bCs/>
          <w:sz w:val="32"/>
          <w:szCs w:val="32"/>
        </w:rPr>
        <w:t>-0.9650</w:t>
      </w:r>
      <w:r>
        <w:rPr>
          <w:rFonts w:hint="default" w:ascii="Calibri" w:hAnsi="Calibri"/>
          <w:b/>
          <w:bCs/>
          <w:sz w:val="32"/>
          <w:szCs w:val="32"/>
        </w:rPr>
        <w:tab/>
      </w:r>
      <w:r>
        <w:rPr>
          <w:rFonts w:hint="default" w:ascii="Calibri" w:hAnsi="Calibri"/>
          <w:b/>
          <w:bCs/>
          <w:sz w:val="32"/>
          <w:szCs w:val="32"/>
        </w:rPr>
        <w:t>1.0300</w:t>
      </w:r>
    </w:p>
    <w:p>
      <w:pPr>
        <w:pStyle w:val="22"/>
        <w:rPr>
          <w:rFonts w:hint="default" w:ascii="Calibri" w:hAnsi="Calibri"/>
          <w:b/>
          <w:bCs/>
          <w:sz w:val="32"/>
          <w:szCs w:val="32"/>
        </w:rPr>
      </w:pPr>
    </w:p>
    <w:p>
      <w:pPr>
        <w:pStyle w:val="22"/>
        <w:rPr>
          <w:rFonts w:hint="default" w:ascii="Calibri" w:hAnsi="Calibri"/>
          <w:b/>
          <w:bCs/>
          <w:sz w:val="32"/>
          <w:szCs w:val="32"/>
        </w:rPr>
      </w:pPr>
      <w:r>
        <w:rPr>
          <w:rFonts w:hint="default" w:ascii="Calibri" w:hAnsi="Calibri"/>
          <w:b/>
          <w:bCs/>
          <w:sz w:val="32"/>
          <w:szCs w:val="32"/>
        </w:rPr>
        <w:t>3</w:t>
      </w:r>
      <w:r>
        <w:rPr>
          <w:rFonts w:hint="default" w:ascii="Calibri" w:hAnsi="Calibri"/>
          <w:b/>
          <w:bCs/>
          <w:sz w:val="32"/>
          <w:szCs w:val="32"/>
        </w:rPr>
        <w:tab/>
      </w:r>
      <w:r>
        <w:rPr>
          <w:rFonts w:hint="default" w:ascii="Calibri" w:hAnsi="Calibri"/>
          <w:b/>
          <w:bCs/>
          <w:sz w:val="32"/>
          <w:szCs w:val="32"/>
        </w:rPr>
        <w:t>1.0012</w:t>
      </w:r>
      <w:r>
        <w:rPr>
          <w:rFonts w:hint="default" w:ascii="Calibri" w:hAnsi="Calibri"/>
          <w:b/>
          <w:bCs/>
          <w:sz w:val="32"/>
          <w:szCs w:val="32"/>
        </w:rPr>
        <w:tab/>
      </w:r>
      <w:r>
        <w:rPr>
          <w:rFonts w:hint="default" w:ascii="Calibri" w:hAnsi="Calibri"/>
          <w:b/>
          <w:bCs/>
          <w:sz w:val="32"/>
          <w:szCs w:val="32"/>
        </w:rPr>
        <w:t>-1.0015</w:t>
      </w:r>
      <w:r>
        <w:rPr>
          <w:rFonts w:hint="default" w:ascii="Calibri" w:hAnsi="Calibri"/>
          <w:b/>
          <w:bCs/>
          <w:sz w:val="32"/>
          <w:szCs w:val="32"/>
        </w:rPr>
        <w:tab/>
      </w:r>
      <w:r>
        <w:rPr>
          <w:rFonts w:hint="default" w:ascii="Calibri" w:hAnsi="Calibri"/>
          <w:b/>
          <w:bCs/>
          <w:sz w:val="32"/>
          <w:szCs w:val="32"/>
        </w:rPr>
        <w:t>1.0032</w:t>
      </w:r>
    </w:p>
    <w:p>
      <w:pPr>
        <w:pStyle w:val="22"/>
        <w:rPr>
          <w:rFonts w:hint="default" w:ascii="Calibri" w:hAnsi="Calibri"/>
          <w:b/>
          <w:bCs/>
          <w:sz w:val="32"/>
          <w:szCs w:val="32"/>
        </w:rPr>
      </w:pPr>
    </w:p>
    <w:p>
      <w:pPr>
        <w:pStyle w:val="22"/>
        <w:rPr>
          <w:rFonts w:hint="default" w:ascii="Calibri" w:hAnsi="Calibri"/>
          <w:b/>
          <w:bCs/>
          <w:sz w:val="32"/>
          <w:szCs w:val="32"/>
        </w:rPr>
      </w:pPr>
      <w:r>
        <w:rPr>
          <w:rFonts w:hint="default" w:ascii="Calibri" w:hAnsi="Calibri"/>
          <w:b/>
          <w:bCs/>
          <w:sz w:val="32"/>
          <w:szCs w:val="32"/>
        </w:rPr>
        <w:t>4</w:t>
      </w:r>
      <w:r>
        <w:rPr>
          <w:rFonts w:hint="default" w:ascii="Calibri" w:hAnsi="Calibri"/>
          <w:b/>
          <w:bCs/>
          <w:sz w:val="32"/>
          <w:szCs w:val="32"/>
        </w:rPr>
        <w:tab/>
      </w:r>
      <w:r>
        <w:rPr>
          <w:rFonts w:hint="default" w:ascii="Calibri" w:hAnsi="Calibri"/>
          <w:b/>
          <w:bCs/>
          <w:sz w:val="32"/>
          <w:szCs w:val="32"/>
        </w:rPr>
        <w:t>1.0004</w:t>
      </w:r>
      <w:r>
        <w:rPr>
          <w:rFonts w:hint="default" w:ascii="Calibri" w:hAnsi="Calibri"/>
          <w:b/>
          <w:bCs/>
          <w:sz w:val="32"/>
          <w:szCs w:val="32"/>
        </w:rPr>
        <w:tab/>
      </w:r>
      <w:r>
        <w:rPr>
          <w:rFonts w:hint="default" w:ascii="Calibri" w:hAnsi="Calibri"/>
          <w:b/>
          <w:bCs/>
          <w:sz w:val="32"/>
          <w:szCs w:val="32"/>
        </w:rPr>
        <w:t>-1.0000</w:t>
      </w:r>
      <w:r>
        <w:rPr>
          <w:rFonts w:hint="default" w:ascii="Calibri" w:hAnsi="Calibri"/>
          <w:b/>
          <w:bCs/>
          <w:sz w:val="32"/>
          <w:szCs w:val="32"/>
        </w:rPr>
        <w:tab/>
      </w:r>
      <w:r>
        <w:rPr>
          <w:rFonts w:hint="default" w:ascii="Calibri" w:hAnsi="Calibri"/>
          <w:b/>
          <w:bCs/>
          <w:sz w:val="32"/>
          <w:szCs w:val="32"/>
        </w:rPr>
        <w:t>0.9996</w:t>
      </w:r>
    </w:p>
    <w:p>
      <w:pPr>
        <w:pStyle w:val="22"/>
        <w:rPr>
          <w:rFonts w:hint="default" w:ascii="Calibri" w:hAnsi="Calibri"/>
          <w:b/>
          <w:bCs/>
          <w:sz w:val="32"/>
          <w:szCs w:val="32"/>
        </w:rPr>
      </w:pPr>
    </w:p>
    <w:p>
      <w:pPr>
        <w:pStyle w:val="22"/>
        <w:rPr>
          <w:rFonts w:hint="default" w:ascii="Calibri" w:hAnsi="Calibri"/>
          <w:b/>
          <w:bCs/>
          <w:sz w:val="32"/>
          <w:szCs w:val="32"/>
        </w:rPr>
      </w:pPr>
      <w:r>
        <w:rPr>
          <w:rFonts w:hint="default" w:ascii="Calibri" w:hAnsi="Calibri"/>
          <w:b/>
          <w:bCs/>
          <w:sz w:val="32"/>
          <w:szCs w:val="32"/>
        </w:rPr>
        <w:t>5</w:t>
      </w:r>
      <w:r>
        <w:rPr>
          <w:rFonts w:hint="default" w:ascii="Calibri" w:hAnsi="Calibri"/>
          <w:b/>
          <w:bCs/>
          <w:sz w:val="32"/>
          <w:szCs w:val="32"/>
        </w:rPr>
        <w:tab/>
      </w:r>
      <w:r>
        <w:rPr>
          <w:rFonts w:hint="default" w:ascii="Calibri" w:hAnsi="Calibri"/>
          <w:b/>
          <w:bCs/>
          <w:sz w:val="32"/>
          <w:szCs w:val="32"/>
        </w:rPr>
        <w:t>1.0000</w:t>
      </w:r>
      <w:r>
        <w:rPr>
          <w:rFonts w:hint="default" w:ascii="Calibri" w:hAnsi="Calibri"/>
          <w:b/>
          <w:bCs/>
          <w:sz w:val="32"/>
          <w:szCs w:val="32"/>
        </w:rPr>
        <w:tab/>
      </w:r>
      <w:r>
        <w:rPr>
          <w:rFonts w:hint="default" w:ascii="Calibri" w:hAnsi="Calibri"/>
          <w:b/>
          <w:bCs/>
          <w:sz w:val="32"/>
          <w:szCs w:val="32"/>
        </w:rPr>
        <w:t>-1.0001</w:t>
      </w:r>
      <w:r>
        <w:rPr>
          <w:rFonts w:hint="default" w:ascii="Calibri" w:hAnsi="Calibri"/>
          <w:b/>
          <w:bCs/>
          <w:sz w:val="32"/>
          <w:szCs w:val="32"/>
        </w:rPr>
        <w:tab/>
      </w:r>
      <w:r>
        <w:rPr>
          <w:rFonts w:hint="default" w:ascii="Calibri" w:hAnsi="Calibri"/>
          <w:b/>
          <w:bCs/>
          <w:sz w:val="32"/>
          <w:szCs w:val="32"/>
        </w:rPr>
        <w:t>1.0000</w:t>
      </w:r>
    </w:p>
    <w:p>
      <w:pPr>
        <w:pStyle w:val="22"/>
        <w:rPr>
          <w:rFonts w:hint="default" w:ascii="Calibri" w:hAnsi="Calibri"/>
          <w:b/>
          <w:bCs/>
          <w:sz w:val="32"/>
          <w:szCs w:val="32"/>
        </w:rPr>
      </w:pPr>
    </w:p>
    <w:p>
      <w:pPr>
        <w:pStyle w:val="22"/>
        <w:rPr>
          <w:rFonts w:hint="default" w:ascii="Calibri" w:hAnsi="Calibri"/>
          <w:b/>
          <w:bCs/>
          <w:sz w:val="32"/>
          <w:szCs w:val="32"/>
        </w:rPr>
      </w:pPr>
      <w:r>
        <w:rPr>
          <w:rFonts w:hint="default" w:ascii="Calibri" w:hAnsi="Calibri"/>
          <w:b/>
          <w:bCs/>
          <w:sz w:val="32"/>
          <w:szCs w:val="32"/>
        </w:rPr>
        <w:t>6</w:t>
      </w:r>
      <w:r>
        <w:rPr>
          <w:rFonts w:hint="default" w:ascii="Calibri" w:hAnsi="Calibri"/>
          <w:b/>
          <w:bCs/>
          <w:sz w:val="32"/>
          <w:szCs w:val="32"/>
        </w:rPr>
        <w:tab/>
      </w:r>
      <w:r>
        <w:rPr>
          <w:rFonts w:hint="default" w:ascii="Calibri" w:hAnsi="Calibri"/>
          <w:b/>
          <w:bCs/>
          <w:sz w:val="32"/>
          <w:szCs w:val="32"/>
        </w:rPr>
        <w:t>1.0000</w:t>
      </w:r>
      <w:r>
        <w:rPr>
          <w:rFonts w:hint="default" w:ascii="Calibri" w:hAnsi="Calibri"/>
          <w:b/>
          <w:bCs/>
          <w:sz w:val="32"/>
          <w:szCs w:val="32"/>
        </w:rPr>
        <w:tab/>
      </w:r>
      <w:r>
        <w:rPr>
          <w:rFonts w:hint="default" w:ascii="Calibri" w:hAnsi="Calibri"/>
          <w:b/>
          <w:bCs/>
          <w:sz w:val="32"/>
          <w:szCs w:val="32"/>
        </w:rPr>
        <w:t>-1.0000</w:t>
      </w:r>
      <w:r>
        <w:rPr>
          <w:rFonts w:hint="default" w:ascii="Calibri" w:hAnsi="Calibri"/>
          <w:b/>
          <w:bCs/>
          <w:sz w:val="32"/>
          <w:szCs w:val="32"/>
        </w:rPr>
        <w:tab/>
      </w:r>
      <w:r>
        <w:rPr>
          <w:rFonts w:hint="default" w:ascii="Calibri" w:hAnsi="Calibri"/>
          <w:b/>
          <w:bCs/>
          <w:sz w:val="32"/>
          <w:szCs w:val="32"/>
        </w:rPr>
        <w:t>1.0000</w:t>
      </w:r>
    </w:p>
    <w:p>
      <w:pPr>
        <w:pStyle w:val="22"/>
        <w:rPr>
          <w:rFonts w:hint="default" w:ascii="Calibri" w:hAnsi="Calibri"/>
          <w:b/>
          <w:bCs/>
          <w:sz w:val="32"/>
          <w:szCs w:val="32"/>
        </w:rPr>
      </w:pPr>
    </w:p>
    <w:p>
      <w:pPr>
        <w:pStyle w:val="22"/>
        <w:rPr>
          <w:rFonts w:hint="default" w:ascii="Calibri" w:hAnsi="Calibri"/>
          <w:b/>
          <w:bCs/>
          <w:sz w:val="32"/>
          <w:szCs w:val="32"/>
        </w:rPr>
      </w:pPr>
      <w:r>
        <w:rPr>
          <w:rFonts w:hint="default" w:ascii="Calibri" w:hAnsi="Calibri"/>
          <w:b/>
          <w:bCs/>
          <w:sz w:val="32"/>
          <w:szCs w:val="32"/>
        </w:rPr>
        <w:t>7</w:t>
      </w:r>
      <w:r>
        <w:rPr>
          <w:rFonts w:hint="default" w:ascii="Calibri" w:hAnsi="Calibri"/>
          <w:b/>
          <w:bCs/>
          <w:sz w:val="32"/>
          <w:szCs w:val="32"/>
        </w:rPr>
        <w:tab/>
      </w:r>
      <w:r>
        <w:rPr>
          <w:rFonts w:hint="default" w:ascii="Calibri" w:hAnsi="Calibri"/>
          <w:b/>
          <w:bCs/>
          <w:sz w:val="32"/>
          <w:szCs w:val="32"/>
        </w:rPr>
        <w:t>1.0000</w:t>
      </w:r>
      <w:r>
        <w:rPr>
          <w:rFonts w:hint="default" w:ascii="Calibri" w:hAnsi="Calibri"/>
          <w:b/>
          <w:bCs/>
          <w:sz w:val="32"/>
          <w:szCs w:val="32"/>
        </w:rPr>
        <w:tab/>
      </w:r>
      <w:r>
        <w:rPr>
          <w:rFonts w:hint="default" w:ascii="Calibri" w:hAnsi="Calibri"/>
          <w:b/>
          <w:bCs/>
          <w:sz w:val="32"/>
          <w:szCs w:val="32"/>
        </w:rPr>
        <w:t>-1.0000</w:t>
      </w:r>
      <w:r>
        <w:rPr>
          <w:rFonts w:hint="default" w:ascii="Calibri" w:hAnsi="Calibri"/>
          <w:b/>
          <w:bCs/>
          <w:sz w:val="32"/>
          <w:szCs w:val="32"/>
        </w:rPr>
        <w:tab/>
      </w:r>
      <w:r>
        <w:rPr>
          <w:rFonts w:hint="default" w:ascii="Calibri" w:hAnsi="Calibri"/>
          <w:b/>
          <w:bCs/>
          <w:sz w:val="32"/>
          <w:szCs w:val="32"/>
        </w:rPr>
        <w:t>1.0000</w:t>
      </w:r>
    </w:p>
    <w:p>
      <w:pPr>
        <w:pStyle w:val="22"/>
        <w:rPr>
          <w:rFonts w:hint="default" w:ascii="Calibri" w:hAnsi="Calibri"/>
          <w:b/>
          <w:bCs/>
          <w:sz w:val="32"/>
          <w:szCs w:val="32"/>
        </w:rPr>
      </w:pPr>
    </w:p>
    <w:p>
      <w:pPr>
        <w:pStyle w:val="22"/>
        <w:rPr>
          <w:rFonts w:hint="default" w:ascii="Calibri" w:hAnsi="Calibri"/>
          <w:b/>
          <w:bCs/>
          <w:sz w:val="32"/>
          <w:szCs w:val="32"/>
        </w:rPr>
      </w:pPr>
    </w:p>
    <w:p>
      <w:pPr>
        <w:pStyle w:val="22"/>
        <w:rPr>
          <w:rFonts w:hint="default" w:ascii="Calibri" w:hAnsi="Calibri" w:cs="Calibri"/>
          <w:b/>
          <w:bCs/>
          <w:sz w:val="32"/>
          <w:szCs w:val="32"/>
        </w:rPr>
      </w:pPr>
      <w:r>
        <w:rPr>
          <w:rFonts w:hint="default" w:ascii="Calibri" w:hAnsi="Calibri"/>
          <w:b/>
          <w:bCs/>
          <w:sz w:val="32"/>
          <w:szCs w:val="32"/>
        </w:rPr>
        <w:t>Solution: x=1.000, y=-1.000 and z = 1.000</w:t>
      </w:r>
    </w:p>
    <w:p>
      <w:pPr>
        <w:shd w:val="clear" w:color="auto" w:fill="FFFFFF"/>
        <w:spacing w:before="0" w:beforeAutospacing="0" w:after="150" w:line="240" w:lineRule="auto"/>
        <w:rPr>
          <w:rFonts w:ascii="等线 Light" w:hAnsi="等线 Light" w:eastAsia="Times New Roman" w:cs="等线 Light"/>
          <w:b/>
          <w:bCs/>
          <w:i/>
          <w:color w:val="333333"/>
          <w:sz w:val="32"/>
          <w:szCs w:val="32"/>
        </w:rPr>
      </w:pPr>
    </w:p>
    <w:p>
      <w:pPr>
        <w:shd w:val="clear" w:color="auto" w:fill="FFFFFF"/>
        <w:spacing w:before="0" w:beforeAutospacing="0" w:after="150" w:line="240" w:lineRule="auto"/>
        <w:rPr>
          <w:rFonts w:ascii="等线 Light" w:hAnsi="等线 Light" w:eastAsia="Times New Roman" w:cs="等线 Light"/>
          <w:b/>
          <w:bCs/>
          <w:i/>
          <w:color w:val="333333"/>
          <w:sz w:val="32"/>
          <w:szCs w:val="32"/>
        </w:rPr>
      </w:pPr>
    </w:p>
    <w:p>
      <w:pPr>
        <w:pStyle w:val="4"/>
        <w:spacing w:before="0"/>
        <w:rPr>
          <w:rFonts w:hint="default" w:ascii="Calibri" w:hAnsi="Calibri" w:eastAsia="Times New Roman" w:cs="Calibri"/>
          <w:b/>
          <w:bCs/>
          <w:i/>
          <w:iCs/>
          <w:color w:val="auto"/>
          <w:sz w:val="32"/>
          <w:szCs w:val="32"/>
        </w:rPr>
      </w:pPr>
      <w:r>
        <w:rPr>
          <w:rFonts w:hint="default" w:ascii="Calibri" w:hAnsi="Calibri" w:cs="Calibri"/>
          <w:b/>
          <w:bCs/>
          <w:i/>
          <w:iCs/>
          <w:color w:val="auto"/>
          <w:sz w:val="32"/>
          <w:szCs w:val="32"/>
        </w:rPr>
        <w:t>1. Example </w:t>
      </w:r>
      <w:r>
        <w:rPr>
          <w:rStyle w:val="18"/>
          <w:rFonts w:hint="default" w:ascii="Calibri" w:hAnsi="Calibri" w:cs="Calibri"/>
          <w:b/>
          <w:bCs/>
          <w:i/>
          <w:iCs/>
          <w:color w:val="auto"/>
          <w:sz w:val="32"/>
          <w:szCs w:val="32"/>
        </w:rPr>
        <w:t>2</w:t>
      </w:r>
      <w:r>
        <w:rPr>
          <w:rStyle w:val="17"/>
          <w:rFonts w:hint="default" w:ascii="Calibri" w:hAnsi="Calibri" w:cs="Calibri"/>
          <w:b/>
          <w:bCs/>
          <w:i/>
          <w:iCs/>
          <w:color w:val="auto"/>
          <w:sz w:val="32"/>
          <w:szCs w:val="32"/>
        </w:rPr>
        <w:t>x</w:t>
      </w:r>
      <w:r>
        <w:rPr>
          <w:rStyle w:val="19"/>
          <w:rFonts w:hint="default" w:ascii="Calibri" w:hAnsi="Calibri" w:cs="Calibri"/>
          <w:b/>
          <w:bCs/>
          <w:i/>
          <w:iCs/>
          <w:color w:val="auto"/>
          <w:sz w:val="32"/>
          <w:szCs w:val="32"/>
        </w:rPr>
        <w:t>+</w:t>
      </w:r>
      <w:r>
        <w:rPr>
          <w:rStyle w:val="18"/>
          <w:rFonts w:hint="default" w:ascii="Calibri" w:hAnsi="Calibri" w:cs="Calibri"/>
          <w:b/>
          <w:bCs/>
          <w:i/>
          <w:iCs/>
          <w:color w:val="auto"/>
          <w:sz w:val="32"/>
          <w:szCs w:val="32"/>
        </w:rPr>
        <w:t>5</w:t>
      </w:r>
      <w:r>
        <w:rPr>
          <w:rStyle w:val="17"/>
          <w:rFonts w:hint="default" w:ascii="Calibri" w:hAnsi="Calibri" w:cs="Calibri"/>
          <w:b/>
          <w:bCs/>
          <w:i/>
          <w:iCs/>
          <w:color w:val="auto"/>
          <w:sz w:val="32"/>
          <w:szCs w:val="32"/>
        </w:rPr>
        <w:t>y</w:t>
      </w:r>
      <w:r>
        <w:rPr>
          <w:rStyle w:val="19"/>
          <w:rFonts w:hint="default" w:ascii="Calibri" w:hAnsi="Calibri" w:cs="Calibri"/>
          <w:b/>
          <w:bCs/>
          <w:i/>
          <w:iCs/>
          <w:color w:val="auto"/>
          <w:sz w:val="32"/>
          <w:szCs w:val="32"/>
        </w:rPr>
        <w:t>=</w:t>
      </w:r>
      <w:r>
        <w:rPr>
          <w:rStyle w:val="18"/>
          <w:rFonts w:hint="default" w:ascii="Calibri" w:hAnsi="Calibri" w:cs="Calibri"/>
          <w:b/>
          <w:bCs/>
          <w:i/>
          <w:iCs/>
          <w:color w:val="auto"/>
          <w:sz w:val="32"/>
          <w:szCs w:val="32"/>
        </w:rPr>
        <w:t>21</w:t>
      </w:r>
      <w:r>
        <w:rPr>
          <w:rStyle w:val="19"/>
          <w:rFonts w:hint="default" w:ascii="Calibri" w:hAnsi="Calibri" w:cs="Calibri"/>
          <w:b/>
          <w:bCs/>
          <w:i/>
          <w:iCs/>
          <w:color w:val="auto"/>
          <w:sz w:val="32"/>
          <w:szCs w:val="32"/>
        </w:rPr>
        <w:t>,</w:t>
      </w:r>
      <w:r>
        <w:rPr>
          <w:rStyle w:val="19"/>
          <w:rFonts w:hint="default" w:ascii="Calibri" w:hAnsi="Calibri" w:cs="Calibri"/>
          <w:b/>
          <w:bCs/>
          <w:i/>
          <w:iCs/>
          <w:color w:val="auto"/>
          <w:sz w:val="32"/>
          <w:szCs w:val="32"/>
          <w:lang w:val="en-US"/>
        </w:rPr>
        <w:t xml:space="preserve"> </w:t>
      </w:r>
      <w:r>
        <w:rPr>
          <w:rStyle w:val="17"/>
          <w:rFonts w:hint="default" w:ascii="Calibri" w:hAnsi="Calibri" w:cs="Calibri"/>
          <w:b/>
          <w:bCs/>
          <w:i/>
          <w:iCs/>
          <w:color w:val="auto"/>
          <w:sz w:val="32"/>
          <w:szCs w:val="32"/>
        </w:rPr>
        <w:t>x</w:t>
      </w:r>
      <w:r>
        <w:rPr>
          <w:rStyle w:val="19"/>
          <w:rFonts w:hint="default" w:ascii="Calibri" w:hAnsi="Calibri" w:cs="Calibri"/>
          <w:b/>
          <w:bCs/>
          <w:i/>
          <w:iCs/>
          <w:color w:val="auto"/>
          <w:sz w:val="32"/>
          <w:szCs w:val="32"/>
        </w:rPr>
        <w:t>+</w:t>
      </w:r>
      <w:r>
        <w:rPr>
          <w:rStyle w:val="18"/>
          <w:rFonts w:hint="default" w:ascii="Calibri" w:hAnsi="Calibri" w:cs="Calibri"/>
          <w:b/>
          <w:bCs/>
          <w:i/>
          <w:iCs/>
          <w:color w:val="auto"/>
          <w:sz w:val="32"/>
          <w:szCs w:val="32"/>
        </w:rPr>
        <w:t>2</w:t>
      </w:r>
      <w:r>
        <w:rPr>
          <w:rStyle w:val="17"/>
          <w:rFonts w:hint="default" w:ascii="Calibri" w:hAnsi="Calibri" w:cs="Calibri"/>
          <w:b/>
          <w:bCs/>
          <w:i/>
          <w:iCs/>
          <w:color w:val="auto"/>
          <w:sz w:val="32"/>
          <w:szCs w:val="32"/>
        </w:rPr>
        <w:t>y</w:t>
      </w:r>
      <w:r>
        <w:rPr>
          <w:rStyle w:val="19"/>
          <w:rFonts w:hint="default" w:ascii="Calibri" w:hAnsi="Calibri" w:cs="Calibri"/>
          <w:b/>
          <w:bCs/>
          <w:i/>
          <w:iCs/>
          <w:color w:val="auto"/>
          <w:sz w:val="32"/>
          <w:szCs w:val="32"/>
        </w:rPr>
        <w:t>=</w:t>
      </w:r>
      <w:r>
        <w:rPr>
          <w:rStyle w:val="18"/>
          <w:rFonts w:hint="default" w:ascii="Calibri" w:hAnsi="Calibri" w:cs="Calibri"/>
          <w:b/>
          <w:bCs/>
          <w:i/>
          <w:iCs/>
          <w:color w:val="auto"/>
          <w:sz w:val="32"/>
          <w:szCs w:val="32"/>
        </w:rPr>
        <w:t>8</w:t>
      </w:r>
    </w:p>
    <w:p>
      <w:pPr>
        <w:rPr>
          <w:rFonts w:hint="default" w:ascii="Calibri" w:hAnsi="Calibri" w:cs="Calibri"/>
          <w:sz w:val="32"/>
          <w:szCs w:val="32"/>
        </w:rPr>
      </w:pPr>
      <w:r>
        <w:rPr>
          <w:rFonts w:hint="default" w:ascii="Calibri" w:hAnsi="Calibri" w:cs="Calibri"/>
          <w:b/>
          <w:bCs/>
          <w:sz w:val="32"/>
          <w:szCs w:val="32"/>
        </w:rPr>
        <w:br w:type="textWrapping"/>
      </w:r>
      <w:r>
        <w:rPr>
          <w:rFonts w:hint="default" w:ascii="Calibri" w:hAnsi="Calibri" w:cs="Calibri"/>
          <w:sz w:val="32"/>
          <w:szCs w:val="32"/>
        </w:rPr>
        <w:br w:type="textWrapping"/>
      </w:r>
      <w:r>
        <w:rPr>
          <w:rFonts w:hint="default" w:ascii="Calibri" w:hAnsi="Calibri" w:cs="Calibri"/>
          <w:b/>
          <w:bCs/>
          <w:sz w:val="32"/>
          <w:szCs w:val="32"/>
        </w:rPr>
        <w:t>Solve Equations 2x+5y=21,x+2y=8 using Gauss Jacobi method</w:t>
      </w:r>
      <w:r>
        <w:rPr>
          <w:rFonts w:hint="default" w:ascii="Calibri" w:hAnsi="Calibri" w:cs="Calibri"/>
          <w:sz w:val="32"/>
          <w:szCs w:val="32"/>
        </w:rPr>
        <w:br w:type="textWrapping"/>
      </w:r>
      <w:r>
        <w:rPr>
          <w:rFonts w:hint="default" w:ascii="Calibri" w:hAnsi="Calibri" w:cs="Calibri"/>
          <w:sz w:val="32"/>
          <w:szCs w:val="32"/>
        </w:rPr>
        <w:br w:type="textWrapping"/>
      </w:r>
      <w:r>
        <w:rPr>
          <w:rFonts w:hint="default" w:ascii="Calibri" w:hAnsi="Calibri" w:cs="Calibri"/>
          <w:b/>
          <w:bCs/>
          <w:sz w:val="32"/>
          <w:szCs w:val="32"/>
        </w:rPr>
        <w:t>Solution:</w:t>
      </w:r>
      <w:r>
        <w:rPr>
          <w:rFonts w:hint="default" w:ascii="Calibri" w:hAnsi="Calibri" w:cs="Calibri"/>
          <w:sz w:val="32"/>
          <w:szCs w:val="32"/>
        </w:rPr>
        <w:br w:type="textWrapping"/>
      </w:r>
      <w:r>
        <w:rPr>
          <w:rFonts w:hint="default" w:ascii="Calibri" w:hAnsi="Calibri" w:cs="Calibri"/>
          <w:sz w:val="32"/>
          <w:szCs w:val="32"/>
        </w:rPr>
        <w:t>Total Equations are </w:t>
      </w:r>
      <w:r>
        <w:rPr>
          <w:rStyle w:val="18"/>
          <w:rFonts w:hint="default" w:ascii="Calibri" w:hAnsi="Calibri" w:cs="Calibri"/>
          <w:sz w:val="32"/>
          <w:szCs w:val="32"/>
        </w:rPr>
        <w:t>2</w:t>
      </w:r>
      <w:r>
        <w:rPr>
          <w:rFonts w:hint="default" w:ascii="Calibri" w:hAnsi="Calibri" w:cs="Calibri"/>
          <w:sz w:val="32"/>
          <w:szCs w:val="32"/>
        </w:rPr>
        <w:br w:type="textWrapping"/>
      </w:r>
      <w:r>
        <w:rPr>
          <w:rFonts w:hint="default" w:ascii="Calibri" w:hAnsi="Calibri" w:cs="Calibri"/>
          <w:sz w:val="32"/>
          <w:szCs w:val="32"/>
        </w:rPr>
        <w:br w:type="textWrapping"/>
      </w:r>
      <w:r>
        <w:rPr>
          <w:rStyle w:val="18"/>
          <w:rFonts w:hint="default" w:ascii="Calibri" w:hAnsi="Calibri" w:cs="Calibri"/>
          <w:sz w:val="32"/>
          <w:szCs w:val="32"/>
        </w:rPr>
        <w:t>2</w:t>
      </w:r>
      <w:r>
        <w:rPr>
          <w:rStyle w:val="17"/>
          <w:rFonts w:hint="default" w:ascii="Calibri" w:hAnsi="Calibri" w:cs="Calibri"/>
          <w:i/>
          <w:iCs/>
          <w:sz w:val="32"/>
          <w:szCs w:val="32"/>
        </w:rPr>
        <w:t>x</w:t>
      </w:r>
      <w:r>
        <w:rPr>
          <w:rStyle w:val="19"/>
          <w:rFonts w:hint="default" w:ascii="Calibri" w:hAnsi="Calibri" w:cs="Calibri"/>
          <w:sz w:val="32"/>
          <w:szCs w:val="32"/>
        </w:rPr>
        <w:t>+</w:t>
      </w:r>
      <w:r>
        <w:rPr>
          <w:rStyle w:val="18"/>
          <w:rFonts w:hint="default" w:ascii="Calibri" w:hAnsi="Calibri" w:cs="Calibri"/>
          <w:sz w:val="32"/>
          <w:szCs w:val="32"/>
        </w:rPr>
        <w:t>5</w:t>
      </w:r>
      <w:r>
        <w:rPr>
          <w:rStyle w:val="17"/>
          <w:rFonts w:hint="default" w:ascii="Calibri" w:hAnsi="Calibri" w:cs="Calibri"/>
          <w:i/>
          <w:iCs/>
          <w:sz w:val="32"/>
          <w:szCs w:val="32"/>
        </w:rPr>
        <w:t>y</w:t>
      </w:r>
      <w:r>
        <w:rPr>
          <w:rStyle w:val="19"/>
          <w:rFonts w:hint="default" w:ascii="Calibri" w:hAnsi="Calibri" w:cs="Calibri"/>
          <w:sz w:val="32"/>
          <w:szCs w:val="32"/>
        </w:rPr>
        <w:t>=</w:t>
      </w:r>
      <w:r>
        <w:rPr>
          <w:rStyle w:val="18"/>
          <w:rFonts w:hint="default" w:ascii="Calibri" w:hAnsi="Calibri" w:cs="Calibri"/>
          <w:sz w:val="32"/>
          <w:szCs w:val="32"/>
        </w:rPr>
        <w:t>21</w:t>
      </w:r>
      <w:r>
        <w:rPr>
          <w:rFonts w:hint="default" w:ascii="Calibri" w:hAnsi="Calibri" w:cs="Calibri"/>
          <w:sz w:val="32"/>
          <w:szCs w:val="32"/>
        </w:rPr>
        <w:br w:type="textWrapping"/>
      </w:r>
      <w:r>
        <w:rPr>
          <w:rFonts w:hint="default" w:ascii="Calibri" w:hAnsi="Calibri" w:cs="Calibri"/>
          <w:sz w:val="32"/>
          <w:szCs w:val="32"/>
        </w:rPr>
        <w:br w:type="textWrapping"/>
      </w:r>
      <w:r>
        <w:rPr>
          <w:rStyle w:val="17"/>
          <w:rFonts w:hint="default" w:ascii="Calibri" w:hAnsi="Calibri" w:cs="Calibri"/>
          <w:i/>
          <w:iCs/>
          <w:sz w:val="32"/>
          <w:szCs w:val="32"/>
        </w:rPr>
        <w:t>x</w:t>
      </w:r>
      <w:r>
        <w:rPr>
          <w:rStyle w:val="19"/>
          <w:rFonts w:hint="default" w:ascii="Calibri" w:hAnsi="Calibri" w:cs="Calibri"/>
          <w:sz w:val="32"/>
          <w:szCs w:val="32"/>
        </w:rPr>
        <w:t>+</w:t>
      </w:r>
      <w:r>
        <w:rPr>
          <w:rStyle w:val="18"/>
          <w:rFonts w:hint="default" w:ascii="Calibri" w:hAnsi="Calibri" w:cs="Calibri"/>
          <w:sz w:val="32"/>
          <w:szCs w:val="32"/>
        </w:rPr>
        <w:t>2</w:t>
      </w:r>
      <w:r>
        <w:rPr>
          <w:rStyle w:val="17"/>
          <w:rFonts w:hint="default" w:ascii="Calibri" w:hAnsi="Calibri" w:cs="Calibri"/>
          <w:i/>
          <w:iCs/>
          <w:sz w:val="32"/>
          <w:szCs w:val="32"/>
        </w:rPr>
        <w:t>y</w:t>
      </w:r>
      <w:r>
        <w:rPr>
          <w:rStyle w:val="19"/>
          <w:rFonts w:hint="default" w:ascii="Calibri" w:hAnsi="Calibri" w:cs="Calibri"/>
          <w:sz w:val="32"/>
          <w:szCs w:val="32"/>
        </w:rPr>
        <w:t>=</w:t>
      </w:r>
      <w:r>
        <w:rPr>
          <w:rStyle w:val="18"/>
          <w:rFonts w:hint="default" w:ascii="Calibri" w:hAnsi="Calibri" w:cs="Calibri"/>
          <w:sz w:val="32"/>
          <w:szCs w:val="32"/>
        </w:rPr>
        <w:t>8</w:t>
      </w:r>
      <w:r>
        <w:rPr>
          <w:rFonts w:hint="default" w:ascii="Calibri" w:hAnsi="Calibri" w:cs="Calibri"/>
          <w:sz w:val="32"/>
          <w:szCs w:val="32"/>
        </w:rPr>
        <w:br w:type="textWrapping"/>
      </w:r>
      <w:r>
        <w:rPr>
          <w:rFonts w:hint="default" w:ascii="Calibri" w:hAnsi="Calibri" w:cs="Calibri"/>
          <w:sz w:val="32"/>
          <w:szCs w:val="32"/>
        </w:rPr>
        <w:br w:type="textWrapping"/>
      </w:r>
      <w:r>
        <w:rPr>
          <w:rFonts w:hint="default" w:ascii="Calibri" w:hAnsi="Calibri" w:cs="Calibri"/>
          <w:sz w:val="32"/>
          <w:szCs w:val="32"/>
        </w:rPr>
        <w:br w:type="textWrapping"/>
      </w:r>
      <w:r>
        <w:rPr>
          <w:rFonts w:hint="default" w:ascii="Calibri" w:hAnsi="Calibri" w:cs="Calibri"/>
          <w:sz w:val="32"/>
          <w:szCs w:val="32"/>
        </w:rPr>
        <w:t>From the above equations</w:t>
      </w:r>
      <w:r>
        <w:rPr>
          <w:rFonts w:hint="default" w:ascii="Calibri" w:hAnsi="Calibri" w:cs="Calibri"/>
          <w:sz w:val="32"/>
          <w:szCs w:val="32"/>
        </w:rPr>
        <w:br w:type="textWrapping"/>
      </w:r>
      <w:r>
        <w:rPr>
          <w:rStyle w:val="17"/>
          <w:rFonts w:hint="default" w:ascii="Calibri" w:hAnsi="Calibri" w:cs="Calibri"/>
          <w:i/>
          <w:iCs/>
          <w:sz w:val="32"/>
          <w:szCs w:val="32"/>
        </w:rPr>
        <w:t>xk</w:t>
      </w:r>
      <w:r>
        <w:rPr>
          <w:rStyle w:val="19"/>
          <w:rFonts w:hint="default" w:ascii="Calibri" w:hAnsi="Calibri" w:cs="Calibri"/>
          <w:sz w:val="32"/>
          <w:szCs w:val="32"/>
        </w:rPr>
        <w:t>+</w:t>
      </w:r>
      <w:r>
        <w:rPr>
          <w:rStyle w:val="18"/>
          <w:rFonts w:hint="default" w:ascii="Calibri" w:hAnsi="Calibri" w:cs="Calibri"/>
          <w:sz w:val="32"/>
          <w:szCs w:val="32"/>
        </w:rPr>
        <w:t>1</w:t>
      </w:r>
      <w:r>
        <w:rPr>
          <w:rStyle w:val="19"/>
          <w:rFonts w:hint="default" w:ascii="Calibri" w:hAnsi="Calibri" w:cs="Calibri"/>
          <w:sz w:val="32"/>
          <w:szCs w:val="32"/>
        </w:rPr>
        <w:t>=</w:t>
      </w:r>
      <w:r>
        <w:rPr>
          <w:rStyle w:val="18"/>
          <w:rFonts w:hint="default" w:ascii="Calibri" w:hAnsi="Calibri" w:cs="Calibri"/>
          <w:sz w:val="32"/>
          <w:szCs w:val="32"/>
        </w:rPr>
        <w:t>12</w:t>
      </w:r>
      <w:r>
        <w:rPr>
          <w:rStyle w:val="20"/>
          <w:rFonts w:hint="default" w:ascii="Calibri" w:hAnsi="Calibri" w:cs="Calibri"/>
          <w:sz w:val="32"/>
          <w:szCs w:val="32"/>
        </w:rPr>
        <w:t>(</w:t>
      </w:r>
      <w:r>
        <w:rPr>
          <w:rStyle w:val="18"/>
          <w:rFonts w:hint="default" w:ascii="Calibri" w:hAnsi="Calibri" w:cs="Calibri"/>
          <w:sz w:val="32"/>
          <w:szCs w:val="32"/>
        </w:rPr>
        <w:t>21</w:t>
      </w:r>
      <w:r>
        <w:rPr>
          <w:rStyle w:val="19"/>
          <w:rFonts w:hint="default" w:ascii="Calibri" w:hAnsi="Calibri" w:cs="Calibri"/>
          <w:sz w:val="32"/>
          <w:szCs w:val="32"/>
        </w:rPr>
        <w:t>-</w:t>
      </w:r>
      <w:r>
        <w:rPr>
          <w:rStyle w:val="18"/>
          <w:rFonts w:hint="default" w:ascii="Calibri" w:hAnsi="Calibri" w:cs="Calibri"/>
          <w:sz w:val="32"/>
          <w:szCs w:val="32"/>
        </w:rPr>
        <w:t>5</w:t>
      </w:r>
      <w:r>
        <w:rPr>
          <w:rStyle w:val="17"/>
          <w:rFonts w:hint="default" w:ascii="Calibri" w:hAnsi="Calibri" w:cs="Calibri"/>
          <w:i/>
          <w:iCs/>
          <w:sz w:val="32"/>
          <w:szCs w:val="32"/>
        </w:rPr>
        <w:t>yk</w:t>
      </w:r>
      <w:r>
        <w:rPr>
          <w:rStyle w:val="20"/>
          <w:rFonts w:hint="default" w:ascii="Calibri" w:hAnsi="Calibri" w:cs="Calibri"/>
          <w:sz w:val="32"/>
          <w:szCs w:val="32"/>
        </w:rPr>
        <w:t>)</w:t>
      </w:r>
      <w:r>
        <w:rPr>
          <w:rFonts w:hint="default" w:ascii="Calibri" w:hAnsi="Calibri" w:cs="Calibri"/>
          <w:sz w:val="32"/>
          <w:szCs w:val="32"/>
        </w:rPr>
        <w:br w:type="textWrapping"/>
      </w:r>
      <w:r>
        <w:rPr>
          <w:rFonts w:hint="default" w:ascii="Calibri" w:hAnsi="Calibri" w:cs="Calibri"/>
          <w:sz w:val="32"/>
          <w:szCs w:val="32"/>
        </w:rPr>
        <w:br w:type="textWrapping"/>
      </w:r>
      <w:r>
        <w:rPr>
          <w:rStyle w:val="17"/>
          <w:rFonts w:hint="default" w:ascii="Calibri" w:hAnsi="Calibri" w:cs="Calibri"/>
          <w:i/>
          <w:iCs/>
          <w:sz w:val="32"/>
          <w:szCs w:val="32"/>
        </w:rPr>
        <w:t>yk</w:t>
      </w:r>
      <w:r>
        <w:rPr>
          <w:rStyle w:val="19"/>
          <w:rFonts w:hint="default" w:ascii="Calibri" w:hAnsi="Calibri" w:cs="Calibri"/>
          <w:sz w:val="32"/>
          <w:szCs w:val="32"/>
        </w:rPr>
        <w:t>+</w:t>
      </w:r>
      <w:r>
        <w:rPr>
          <w:rStyle w:val="18"/>
          <w:rFonts w:hint="default" w:ascii="Calibri" w:hAnsi="Calibri" w:cs="Calibri"/>
          <w:sz w:val="32"/>
          <w:szCs w:val="32"/>
        </w:rPr>
        <w:t>1</w:t>
      </w:r>
      <w:r>
        <w:rPr>
          <w:rStyle w:val="19"/>
          <w:rFonts w:hint="default" w:ascii="Calibri" w:hAnsi="Calibri" w:cs="Calibri"/>
          <w:sz w:val="32"/>
          <w:szCs w:val="32"/>
        </w:rPr>
        <w:t>=</w:t>
      </w:r>
      <w:r>
        <w:rPr>
          <w:rStyle w:val="18"/>
          <w:rFonts w:hint="default" w:ascii="Calibri" w:hAnsi="Calibri" w:cs="Calibri"/>
          <w:sz w:val="32"/>
          <w:szCs w:val="32"/>
        </w:rPr>
        <w:t>12</w:t>
      </w:r>
      <w:r>
        <w:rPr>
          <w:rStyle w:val="20"/>
          <w:rFonts w:hint="default" w:ascii="Calibri" w:hAnsi="Calibri" w:cs="Calibri"/>
          <w:sz w:val="32"/>
          <w:szCs w:val="32"/>
        </w:rPr>
        <w:t>(</w:t>
      </w:r>
      <w:r>
        <w:rPr>
          <w:rStyle w:val="18"/>
          <w:rFonts w:hint="default" w:ascii="Calibri" w:hAnsi="Calibri" w:cs="Calibri"/>
          <w:sz w:val="32"/>
          <w:szCs w:val="32"/>
        </w:rPr>
        <w:t>8</w:t>
      </w:r>
      <w:r>
        <w:rPr>
          <w:rStyle w:val="19"/>
          <w:rFonts w:hint="default" w:ascii="Calibri" w:hAnsi="Calibri" w:cs="Calibri"/>
          <w:sz w:val="32"/>
          <w:szCs w:val="32"/>
        </w:rPr>
        <w:t>-</w:t>
      </w:r>
      <w:r>
        <w:rPr>
          <w:rStyle w:val="17"/>
          <w:rFonts w:hint="default" w:ascii="Calibri" w:hAnsi="Calibri" w:cs="Calibri"/>
          <w:i/>
          <w:iCs/>
          <w:sz w:val="32"/>
          <w:szCs w:val="32"/>
        </w:rPr>
        <w:t>xk</w:t>
      </w:r>
      <w:r>
        <w:rPr>
          <w:rStyle w:val="20"/>
          <w:rFonts w:hint="default" w:ascii="Calibri" w:hAnsi="Calibri" w:cs="Calibri"/>
          <w:sz w:val="32"/>
          <w:szCs w:val="32"/>
        </w:rPr>
        <w:t>)</w:t>
      </w:r>
      <w:r>
        <w:rPr>
          <w:rFonts w:hint="default" w:ascii="Calibri" w:hAnsi="Calibri" w:cs="Calibri"/>
          <w:sz w:val="32"/>
          <w:szCs w:val="32"/>
        </w:rPr>
        <w:br w:type="textWrapping"/>
      </w:r>
      <w:r>
        <w:rPr>
          <w:rFonts w:hint="default" w:ascii="Calibri" w:hAnsi="Calibri" w:cs="Calibri"/>
          <w:sz w:val="32"/>
          <w:szCs w:val="32"/>
        </w:rPr>
        <w:br w:type="textWrapping"/>
      </w:r>
      <w:r>
        <w:rPr>
          <w:rFonts w:hint="default" w:ascii="Calibri" w:hAnsi="Calibri" w:cs="Calibri"/>
          <w:sz w:val="32"/>
          <w:szCs w:val="32"/>
        </w:rPr>
        <w:t>Initial gauss </w:t>
      </w:r>
      <w:r>
        <w:rPr>
          <w:rStyle w:val="19"/>
          <w:rFonts w:hint="default" w:ascii="Calibri" w:hAnsi="Calibri" w:cs="Calibri"/>
          <w:sz w:val="32"/>
          <w:szCs w:val="32"/>
        </w:rPr>
        <w:t>(</w:t>
      </w:r>
      <w:r>
        <w:rPr>
          <w:rStyle w:val="17"/>
          <w:rFonts w:hint="default" w:ascii="Calibri" w:hAnsi="Calibri" w:cs="Calibri"/>
          <w:i/>
          <w:iCs/>
          <w:sz w:val="32"/>
          <w:szCs w:val="32"/>
        </w:rPr>
        <w:t>x</w:t>
      </w:r>
      <w:r>
        <w:rPr>
          <w:rStyle w:val="19"/>
          <w:rFonts w:hint="default" w:ascii="Calibri" w:hAnsi="Calibri" w:cs="Calibri"/>
          <w:sz w:val="32"/>
          <w:szCs w:val="32"/>
        </w:rPr>
        <w:t>,</w:t>
      </w:r>
      <w:r>
        <w:rPr>
          <w:rStyle w:val="17"/>
          <w:rFonts w:hint="default" w:ascii="Calibri" w:hAnsi="Calibri" w:cs="Calibri"/>
          <w:i/>
          <w:iCs/>
          <w:sz w:val="32"/>
          <w:szCs w:val="32"/>
        </w:rPr>
        <w:t>y</w:t>
      </w:r>
      <w:r>
        <w:rPr>
          <w:rStyle w:val="19"/>
          <w:rFonts w:hint="default" w:ascii="Calibri" w:hAnsi="Calibri" w:cs="Calibri"/>
          <w:sz w:val="32"/>
          <w:szCs w:val="32"/>
        </w:rPr>
        <w:t>)=(</w:t>
      </w:r>
      <w:r>
        <w:rPr>
          <w:rStyle w:val="18"/>
          <w:rFonts w:hint="default" w:ascii="Calibri" w:hAnsi="Calibri" w:cs="Calibri"/>
          <w:sz w:val="32"/>
          <w:szCs w:val="32"/>
        </w:rPr>
        <w:t>0</w:t>
      </w:r>
      <w:r>
        <w:rPr>
          <w:rStyle w:val="19"/>
          <w:rFonts w:hint="default" w:ascii="Calibri" w:hAnsi="Calibri" w:cs="Calibri"/>
          <w:sz w:val="32"/>
          <w:szCs w:val="32"/>
        </w:rPr>
        <w:t>,</w:t>
      </w:r>
      <w:r>
        <w:rPr>
          <w:rStyle w:val="18"/>
          <w:rFonts w:hint="default" w:ascii="Calibri" w:hAnsi="Calibri" w:cs="Calibri"/>
          <w:sz w:val="32"/>
          <w:szCs w:val="32"/>
        </w:rPr>
        <w:t>0</w:t>
      </w:r>
      <w:r>
        <w:rPr>
          <w:rStyle w:val="19"/>
          <w:rFonts w:hint="default" w:ascii="Calibri" w:hAnsi="Calibri" w:cs="Calibri"/>
          <w:sz w:val="32"/>
          <w:szCs w:val="32"/>
        </w:rPr>
        <w:t>)</w:t>
      </w:r>
      <w:r>
        <w:rPr>
          <w:rFonts w:hint="default" w:ascii="Calibri" w:hAnsi="Calibri" w:cs="Calibri"/>
          <w:sz w:val="32"/>
          <w:szCs w:val="32"/>
        </w:rPr>
        <w:br w:type="textWrapping"/>
      </w:r>
      <w:r>
        <w:rPr>
          <w:rFonts w:hint="default" w:ascii="Calibri" w:hAnsi="Calibri" w:cs="Calibri"/>
          <w:sz w:val="32"/>
          <w:szCs w:val="32"/>
        </w:rPr>
        <w:br w:type="textWrapping"/>
      </w:r>
      <w:r>
        <w:rPr>
          <w:rFonts w:hint="default" w:ascii="Calibri" w:hAnsi="Calibri" w:cs="Calibri"/>
          <w:sz w:val="32"/>
          <w:szCs w:val="32"/>
        </w:rPr>
        <w:t>Solution steps are</w:t>
      </w:r>
      <w:r>
        <w:rPr>
          <w:rFonts w:hint="default" w:ascii="Calibri" w:hAnsi="Calibri" w:cs="Calibri"/>
          <w:sz w:val="32"/>
          <w:szCs w:val="32"/>
        </w:rPr>
        <w:br w:type="textWrapping"/>
      </w:r>
      <w:r>
        <w:rPr>
          <w:rStyle w:val="18"/>
          <w:rFonts w:hint="default" w:ascii="Calibri" w:hAnsi="Calibri" w:cs="Calibri"/>
          <w:b/>
          <w:bCs/>
          <w:sz w:val="32"/>
          <w:szCs w:val="32"/>
          <w:u w:val="double"/>
        </w:rPr>
        <w:t>1</w:t>
      </w:r>
      <w:r>
        <w:rPr>
          <w:rStyle w:val="17"/>
          <w:rFonts w:hint="default" w:ascii="Calibri" w:hAnsi="Calibri" w:cs="Calibri"/>
          <w:b/>
          <w:bCs/>
          <w:i/>
          <w:iCs/>
          <w:sz w:val="32"/>
          <w:szCs w:val="32"/>
          <w:u w:val="double"/>
        </w:rPr>
        <w:t>st</w:t>
      </w:r>
      <w:r>
        <w:rPr>
          <w:rFonts w:hint="default" w:ascii="Calibri" w:hAnsi="Calibri" w:cs="Calibri"/>
          <w:sz w:val="32"/>
          <w:szCs w:val="32"/>
        </w:rPr>
        <w:t> </w:t>
      </w:r>
      <w:r>
        <w:rPr>
          <w:rFonts w:hint="default" w:ascii="Calibri" w:hAnsi="Calibri" w:cs="Calibri"/>
          <w:b/>
          <w:bCs/>
          <w:sz w:val="32"/>
          <w:szCs w:val="32"/>
          <w:u w:val="double"/>
        </w:rPr>
        <w:t>Approximation</w:t>
      </w:r>
      <w:r>
        <w:rPr>
          <w:rFonts w:hint="default" w:ascii="Calibri" w:hAnsi="Calibri" w:cs="Calibri"/>
          <w:sz w:val="32"/>
          <w:szCs w:val="32"/>
        </w:rPr>
        <w:br w:type="textWrapping"/>
      </w:r>
      <w:r>
        <w:rPr>
          <w:rFonts w:hint="default" w:ascii="Calibri" w:hAnsi="Calibri" w:cs="Calibri"/>
          <w:sz w:val="32"/>
          <w:szCs w:val="32"/>
        </w:rPr>
        <w:br w:type="textWrapping"/>
      </w:r>
      <w:r>
        <w:rPr>
          <w:rStyle w:val="17"/>
          <w:rFonts w:hint="default" w:ascii="Calibri" w:hAnsi="Calibri" w:cs="Calibri"/>
          <w:i/>
          <w:iCs/>
          <w:sz w:val="32"/>
          <w:szCs w:val="32"/>
        </w:rPr>
        <w:t>x</w:t>
      </w:r>
      <w:r>
        <w:rPr>
          <w:rStyle w:val="18"/>
          <w:rFonts w:hint="default" w:ascii="Calibri" w:hAnsi="Calibri" w:cs="Calibri"/>
          <w:sz w:val="32"/>
          <w:szCs w:val="32"/>
        </w:rPr>
        <w:t>1</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21</w:t>
      </w:r>
      <w:r>
        <w:rPr>
          <w:rStyle w:val="19"/>
          <w:rFonts w:hint="default" w:ascii="Calibri" w:hAnsi="Calibri" w:cs="Calibri"/>
          <w:sz w:val="32"/>
          <w:szCs w:val="32"/>
        </w:rPr>
        <w:t>-</w:t>
      </w:r>
      <w:r>
        <w:rPr>
          <w:rStyle w:val="18"/>
          <w:rFonts w:hint="default" w:ascii="Calibri" w:hAnsi="Calibri" w:cs="Calibri"/>
          <w:sz w:val="32"/>
          <w:szCs w:val="32"/>
        </w:rPr>
        <w:t>5</w:t>
      </w:r>
      <w:r>
        <w:rPr>
          <w:rStyle w:val="19"/>
          <w:rFonts w:hint="default" w:ascii="Calibri" w:hAnsi="Calibri" w:cs="Calibri"/>
          <w:sz w:val="32"/>
          <w:szCs w:val="32"/>
        </w:rPr>
        <w:t>(</w:t>
      </w:r>
      <w:r>
        <w:rPr>
          <w:rStyle w:val="18"/>
          <w:rFonts w:hint="default" w:ascii="Calibri" w:hAnsi="Calibri" w:cs="Calibri"/>
          <w:sz w:val="32"/>
          <w:szCs w:val="32"/>
        </w:rPr>
        <w:t>0</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21</w:t>
      </w:r>
      <w:r>
        <w:rPr>
          <w:rStyle w:val="19"/>
          <w:rFonts w:hint="default" w:ascii="Calibri" w:hAnsi="Calibri" w:cs="Calibri"/>
          <w:sz w:val="32"/>
          <w:szCs w:val="32"/>
        </w:rPr>
        <w:t>]=</w:t>
      </w:r>
      <w:r>
        <w:rPr>
          <w:rStyle w:val="18"/>
          <w:rFonts w:hint="default" w:ascii="Calibri" w:hAnsi="Calibri" w:cs="Calibri"/>
          <w:sz w:val="32"/>
          <w:szCs w:val="32"/>
        </w:rPr>
        <w:t>10.5</w:t>
      </w:r>
      <w:r>
        <w:rPr>
          <w:rFonts w:hint="default" w:ascii="Calibri" w:hAnsi="Calibri" w:cs="Calibri"/>
          <w:sz w:val="32"/>
          <w:szCs w:val="32"/>
        </w:rPr>
        <w:br w:type="textWrapping"/>
      </w:r>
      <w:r>
        <w:rPr>
          <w:rFonts w:hint="default" w:ascii="Calibri" w:hAnsi="Calibri" w:cs="Calibri"/>
          <w:sz w:val="32"/>
          <w:szCs w:val="32"/>
        </w:rPr>
        <w:br w:type="textWrapping"/>
      </w:r>
      <w:r>
        <w:rPr>
          <w:rStyle w:val="17"/>
          <w:rFonts w:hint="default" w:ascii="Calibri" w:hAnsi="Calibri" w:cs="Calibri"/>
          <w:i/>
          <w:iCs/>
          <w:sz w:val="32"/>
          <w:szCs w:val="32"/>
        </w:rPr>
        <w:t>y</w:t>
      </w:r>
      <w:r>
        <w:rPr>
          <w:rStyle w:val="18"/>
          <w:rFonts w:hint="default" w:ascii="Calibri" w:hAnsi="Calibri" w:cs="Calibri"/>
          <w:sz w:val="32"/>
          <w:szCs w:val="32"/>
        </w:rPr>
        <w:t>1</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8</w:t>
      </w:r>
      <w:r>
        <w:rPr>
          <w:rStyle w:val="19"/>
          <w:rFonts w:hint="default" w:ascii="Calibri" w:hAnsi="Calibri" w:cs="Calibri"/>
          <w:sz w:val="32"/>
          <w:szCs w:val="32"/>
        </w:rPr>
        <w:t>-(</w:t>
      </w:r>
      <w:r>
        <w:rPr>
          <w:rStyle w:val="18"/>
          <w:rFonts w:hint="default" w:ascii="Calibri" w:hAnsi="Calibri" w:cs="Calibri"/>
          <w:sz w:val="32"/>
          <w:szCs w:val="32"/>
        </w:rPr>
        <w:t>0</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8</w:t>
      </w:r>
      <w:r>
        <w:rPr>
          <w:rStyle w:val="19"/>
          <w:rFonts w:hint="default" w:ascii="Calibri" w:hAnsi="Calibri" w:cs="Calibri"/>
          <w:sz w:val="32"/>
          <w:szCs w:val="32"/>
        </w:rPr>
        <w:t>]=</w:t>
      </w:r>
      <w:r>
        <w:rPr>
          <w:rStyle w:val="18"/>
          <w:rFonts w:hint="default" w:ascii="Calibri" w:hAnsi="Calibri" w:cs="Calibri"/>
          <w:sz w:val="32"/>
          <w:szCs w:val="32"/>
        </w:rPr>
        <w:t>4</w:t>
      </w:r>
      <w:r>
        <w:rPr>
          <w:rFonts w:hint="default" w:ascii="Calibri" w:hAnsi="Calibri" w:cs="Calibri"/>
          <w:sz w:val="32"/>
          <w:szCs w:val="32"/>
        </w:rPr>
        <w:br w:type="textWrapping"/>
      </w:r>
      <w:r>
        <w:rPr>
          <w:rFonts w:hint="default" w:ascii="Calibri" w:hAnsi="Calibri" w:cs="Calibri"/>
          <w:sz w:val="32"/>
          <w:szCs w:val="32"/>
        </w:rPr>
        <w:br w:type="textWrapping"/>
      </w:r>
      <w:r>
        <w:rPr>
          <w:rStyle w:val="18"/>
          <w:rFonts w:hint="default" w:ascii="Calibri" w:hAnsi="Calibri" w:cs="Calibri"/>
          <w:b/>
          <w:bCs/>
          <w:sz w:val="32"/>
          <w:szCs w:val="32"/>
          <w:u w:val="double"/>
        </w:rPr>
        <w:t>2</w:t>
      </w:r>
      <w:r>
        <w:rPr>
          <w:rStyle w:val="17"/>
          <w:rFonts w:hint="default" w:ascii="Calibri" w:hAnsi="Calibri" w:cs="Calibri"/>
          <w:b/>
          <w:bCs/>
          <w:i/>
          <w:iCs/>
          <w:sz w:val="32"/>
          <w:szCs w:val="32"/>
          <w:u w:val="double"/>
        </w:rPr>
        <w:t>nd</w:t>
      </w:r>
      <w:r>
        <w:rPr>
          <w:rFonts w:hint="default" w:ascii="Calibri" w:hAnsi="Calibri" w:cs="Calibri"/>
          <w:sz w:val="32"/>
          <w:szCs w:val="32"/>
        </w:rPr>
        <w:t> </w:t>
      </w:r>
      <w:r>
        <w:rPr>
          <w:rFonts w:hint="default" w:ascii="Calibri" w:hAnsi="Calibri" w:cs="Calibri"/>
          <w:b/>
          <w:bCs/>
          <w:sz w:val="32"/>
          <w:szCs w:val="32"/>
          <w:u w:val="double"/>
        </w:rPr>
        <w:t>Approximation</w:t>
      </w:r>
      <w:r>
        <w:rPr>
          <w:rFonts w:hint="default" w:ascii="Calibri" w:hAnsi="Calibri" w:cs="Calibri"/>
          <w:sz w:val="32"/>
          <w:szCs w:val="32"/>
        </w:rPr>
        <w:br w:type="textWrapping"/>
      </w:r>
      <w:r>
        <w:rPr>
          <w:rFonts w:hint="default" w:ascii="Calibri" w:hAnsi="Calibri" w:cs="Calibri"/>
          <w:sz w:val="32"/>
          <w:szCs w:val="32"/>
        </w:rPr>
        <w:br w:type="textWrapping"/>
      </w:r>
      <w:r>
        <w:rPr>
          <w:rStyle w:val="17"/>
          <w:rFonts w:hint="default" w:ascii="Calibri" w:hAnsi="Calibri" w:cs="Calibri"/>
          <w:i/>
          <w:iCs/>
          <w:sz w:val="32"/>
          <w:szCs w:val="32"/>
        </w:rPr>
        <w:t>x</w:t>
      </w:r>
      <w:r>
        <w:rPr>
          <w:rStyle w:val="18"/>
          <w:rFonts w:hint="default" w:ascii="Calibri" w:hAnsi="Calibri" w:cs="Calibri"/>
          <w:sz w:val="32"/>
          <w:szCs w:val="32"/>
        </w:rPr>
        <w:t>2</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21</w:t>
      </w:r>
      <w:r>
        <w:rPr>
          <w:rStyle w:val="19"/>
          <w:rFonts w:hint="default" w:ascii="Calibri" w:hAnsi="Calibri" w:cs="Calibri"/>
          <w:sz w:val="32"/>
          <w:szCs w:val="32"/>
        </w:rPr>
        <w:t>-</w:t>
      </w:r>
      <w:r>
        <w:rPr>
          <w:rStyle w:val="18"/>
          <w:rFonts w:hint="default" w:ascii="Calibri" w:hAnsi="Calibri" w:cs="Calibri"/>
          <w:sz w:val="32"/>
          <w:szCs w:val="32"/>
        </w:rPr>
        <w:t>5</w:t>
      </w:r>
      <w:r>
        <w:rPr>
          <w:rStyle w:val="19"/>
          <w:rFonts w:hint="default" w:ascii="Calibri" w:hAnsi="Calibri" w:cs="Calibri"/>
          <w:sz w:val="32"/>
          <w:szCs w:val="32"/>
        </w:rPr>
        <w:t>(</w:t>
      </w:r>
      <w:r>
        <w:rPr>
          <w:rStyle w:val="18"/>
          <w:rFonts w:hint="default" w:ascii="Calibri" w:hAnsi="Calibri" w:cs="Calibri"/>
          <w:sz w:val="32"/>
          <w:szCs w:val="32"/>
        </w:rPr>
        <w:t>4</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1</w:t>
      </w:r>
      <w:r>
        <w:rPr>
          <w:rStyle w:val="19"/>
          <w:rFonts w:hint="default" w:ascii="Calibri" w:hAnsi="Calibri" w:cs="Calibri"/>
          <w:sz w:val="32"/>
          <w:szCs w:val="32"/>
        </w:rPr>
        <w:t>]=</w:t>
      </w:r>
      <w:r>
        <w:rPr>
          <w:rStyle w:val="18"/>
          <w:rFonts w:hint="default" w:ascii="Calibri" w:hAnsi="Calibri" w:cs="Calibri"/>
          <w:sz w:val="32"/>
          <w:szCs w:val="32"/>
        </w:rPr>
        <w:t>0.5</w:t>
      </w:r>
      <w:r>
        <w:rPr>
          <w:rFonts w:hint="default" w:ascii="Calibri" w:hAnsi="Calibri" w:cs="Calibri"/>
          <w:sz w:val="32"/>
          <w:szCs w:val="32"/>
        </w:rPr>
        <w:br w:type="textWrapping"/>
      </w:r>
      <w:r>
        <w:rPr>
          <w:rFonts w:hint="default" w:ascii="Calibri" w:hAnsi="Calibri" w:cs="Calibri"/>
          <w:sz w:val="32"/>
          <w:szCs w:val="32"/>
        </w:rPr>
        <w:br w:type="textWrapping"/>
      </w:r>
      <w:r>
        <w:rPr>
          <w:rStyle w:val="17"/>
          <w:rFonts w:hint="default" w:ascii="Calibri" w:hAnsi="Calibri" w:cs="Calibri"/>
          <w:i/>
          <w:iCs/>
          <w:sz w:val="32"/>
          <w:szCs w:val="32"/>
        </w:rPr>
        <w:t>y</w:t>
      </w:r>
      <w:r>
        <w:rPr>
          <w:rStyle w:val="18"/>
          <w:rFonts w:hint="default" w:ascii="Calibri" w:hAnsi="Calibri" w:cs="Calibri"/>
          <w:sz w:val="32"/>
          <w:szCs w:val="32"/>
        </w:rPr>
        <w:t>2</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8</w:t>
      </w:r>
      <w:r>
        <w:rPr>
          <w:rStyle w:val="19"/>
          <w:rFonts w:hint="default" w:ascii="Calibri" w:hAnsi="Calibri" w:cs="Calibri"/>
          <w:sz w:val="32"/>
          <w:szCs w:val="32"/>
        </w:rPr>
        <w:t>-(</w:t>
      </w:r>
      <w:r>
        <w:rPr>
          <w:rStyle w:val="18"/>
          <w:rFonts w:hint="default" w:ascii="Calibri" w:hAnsi="Calibri" w:cs="Calibri"/>
          <w:sz w:val="32"/>
          <w:szCs w:val="32"/>
        </w:rPr>
        <w:t>10.5</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2.5</w:t>
      </w:r>
      <w:r>
        <w:rPr>
          <w:rStyle w:val="19"/>
          <w:rFonts w:hint="default" w:ascii="Calibri" w:hAnsi="Calibri" w:cs="Calibri"/>
          <w:sz w:val="32"/>
          <w:szCs w:val="32"/>
        </w:rPr>
        <w:t>]=-</w:t>
      </w:r>
      <w:r>
        <w:rPr>
          <w:rStyle w:val="18"/>
          <w:rFonts w:hint="default" w:ascii="Calibri" w:hAnsi="Calibri" w:cs="Calibri"/>
          <w:sz w:val="32"/>
          <w:szCs w:val="32"/>
        </w:rPr>
        <w:t>1.25</w:t>
      </w:r>
      <w:r>
        <w:rPr>
          <w:rFonts w:hint="default" w:ascii="Calibri" w:hAnsi="Calibri" w:cs="Calibri"/>
          <w:sz w:val="32"/>
          <w:szCs w:val="32"/>
        </w:rPr>
        <w:br w:type="textWrapping"/>
      </w:r>
      <w:r>
        <w:rPr>
          <w:rFonts w:hint="default" w:ascii="Calibri" w:hAnsi="Calibri" w:cs="Calibri"/>
          <w:sz w:val="32"/>
          <w:szCs w:val="32"/>
        </w:rPr>
        <w:br w:type="textWrapping"/>
      </w:r>
      <w:r>
        <w:rPr>
          <w:rStyle w:val="18"/>
          <w:rFonts w:hint="default" w:ascii="Calibri" w:hAnsi="Calibri" w:cs="Calibri"/>
          <w:b/>
          <w:bCs/>
          <w:sz w:val="32"/>
          <w:szCs w:val="32"/>
          <w:u w:val="double"/>
        </w:rPr>
        <w:t>3</w:t>
      </w:r>
      <w:r>
        <w:rPr>
          <w:rStyle w:val="17"/>
          <w:rFonts w:hint="default" w:ascii="Calibri" w:hAnsi="Calibri" w:cs="Calibri"/>
          <w:b/>
          <w:bCs/>
          <w:i/>
          <w:iCs/>
          <w:sz w:val="32"/>
          <w:szCs w:val="32"/>
          <w:u w:val="double"/>
        </w:rPr>
        <w:t>rd</w:t>
      </w:r>
      <w:r>
        <w:rPr>
          <w:rFonts w:hint="default" w:ascii="Calibri" w:hAnsi="Calibri" w:cs="Calibri"/>
          <w:sz w:val="32"/>
          <w:szCs w:val="32"/>
        </w:rPr>
        <w:t> </w:t>
      </w:r>
      <w:r>
        <w:rPr>
          <w:rFonts w:hint="default" w:ascii="Calibri" w:hAnsi="Calibri" w:cs="Calibri"/>
          <w:b/>
          <w:bCs/>
          <w:sz w:val="32"/>
          <w:szCs w:val="32"/>
          <w:u w:val="double"/>
        </w:rPr>
        <w:t>Approximation</w:t>
      </w:r>
      <w:r>
        <w:rPr>
          <w:rFonts w:hint="default" w:ascii="Calibri" w:hAnsi="Calibri" w:cs="Calibri"/>
          <w:sz w:val="32"/>
          <w:szCs w:val="32"/>
        </w:rPr>
        <w:br w:type="textWrapping"/>
      </w:r>
      <w:r>
        <w:rPr>
          <w:rFonts w:hint="default" w:ascii="Calibri" w:hAnsi="Calibri" w:cs="Calibri"/>
          <w:sz w:val="32"/>
          <w:szCs w:val="32"/>
        </w:rPr>
        <w:br w:type="textWrapping"/>
      </w:r>
      <w:r>
        <w:rPr>
          <w:rStyle w:val="17"/>
          <w:rFonts w:hint="default" w:ascii="Calibri" w:hAnsi="Calibri" w:cs="Calibri"/>
          <w:i/>
          <w:iCs/>
          <w:sz w:val="32"/>
          <w:szCs w:val="32"/>
        </w:rPr>
        <w:t>x</w:t>
      </w:r>
      <w:r>
        <w:rPr>
          <w:rStyle w:val="18"/>
          <w:rFonts w:hint="default" w:ascii="Calibri" w:hAnsi="Calibri" w:cs="Calibri"/>
          <w:sz w:val="32"/>
          <w:szCs w:val="32"/>
        </w:rPr>
        <w:t>3</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21</w:t>
      </w:r>
      <w:r>
        <w:rPr>
          <w:rStyle w:val="19"/>
          <w:rFonts w:hint="default" w:ascii="Calibri" w:hAnsi="Calibri" w:cs="Calibri"/>
          <w:sz w:val="32"/>
          <w:szCs w:val="32"/>
        </w:rPr>
        <w:t>-</w:t>
      </w:r>
      <w:r>
        <w:rPr>
          <w:rStyle w:val="18"/>
          <w:rFonts w:hint="default" w:ascii="Calibri" w:hAnsi="Calibri" w:cs="Calibri"/>
          <w:sz w:val="32"/>
          <w:szCs w:val="32"/>
        </w:rPr>
        <w:t>5</w:t>
      </w:r>
      <w:r>
        <w:rPr>
          <w:rStyle w:val="19"/>
          <w:rFonts w:hint="default" w:ascii="Calibri" w:hAnsi="Calibri" w:cs="Calibri"/>
          <w:sz w:val="32"/>
          <w:szCs w:val="32"/>
        </w:rPr>
        <w:t>(-</w:t>
      </w:r>
      <w:r>
        <w:rPr>
          <w:rStyle w:val="18"/>
          <w:rFonts w:hint="default" w:ascii="Calibri" w:hAnsi="Calibri" w:cs="Calibri"/>
          <w:sz w:val="32"/>
          <w:szCs w:val="32"/>
        </w:rPr>
        <w:t>1.25</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27.25</w:t>
      </w:r>
      <w:r>
        <w:rPr>
          <w:rStyle w:val="19"/>
          <w:rFonts w:hint="default" w:ascii="Calibri" w:hAnsi="Calibri" w:cs="Calibri"/>
          <w:sz w:val="32"/>
          <w:szCs w:val="32"/>
        </w:rPr>
        <w:t>]=</w:t>
      </w:r>
      <w:r>
        <w:rPr>
          <w:rStyle w:val="18"/>
          <w:rFonts w:hint="default" w:ascii="Calibri" w:hAnsi="Calibri" w:cs="Calibri"/>
          <w:sz w:val="32"/>
          <w:szCs w:val="32"/>
        </w:rPr>
        <w:t>13.625</w:t>
      </w:r>
      <w:r>
        <w:rPr>
          <w:rFonts w:hint="default" w:ascii="Calibri" w:hAnsi="Calibri" w:cs="Calibri"/>
          <w:sz w:val="32"/>
          <w:szCs w:val="32"/>
        </w:rPr>
        <w:br w:type="textWrapping"/>
      </w:r>
      <w:r>
        <w:rPr>
          <w:rFonts w:hint="default" w:ascii="Calibri" w:hAnsi="Calibri" w:cs="Calibri"/>
          <w:sz w:val="32"/>
          <w:szCs w:val="32"/>
        </w:rPr>
        <w:br w:type="textWrapping"/>
      </w:r>
      <w:r>
        <w:rPr>
          <w:rStyle w:val="17"/>
          <w:rFonts w:hint="default" w:ascii="Calibri" w:hAnsi="Calibri" w:cs="Calibri"/>
          <w:i/>
          <w:iCs/>
          <w:sz w:val="32"/>
          <w:szCs w:val="32"/>
        </w:rPr>
        <w:t>y</w:t>
      </w:r>
      <w:r>
        <w:rPr>
          <w:rStyle w:val="18"/>
          <w:rFonts w:hint="default" w:ascii="Calibri" w:hAnsi="Calibri" w:cs="Calibri"/>
          <w:sz w:val="32"/>
          <w:szCs w:val="32"/>
        </w:rPr>
        <w:t>3</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8</w:t>
      </w:r>
      <w:r>
        <w:rPr>
          <w:rStyle w:val="19"/>
          <w:rFonts w:hint="default" w:ascii="Calibri" w:hAnsi="Calibri" w:cs="Calibri"/>
          <w:sz w:val="32"/>
          <w:szCs w:val="32"/>
        </w:rPr>
        <w:t>-(</w:t>
      </w:r>
      <w:r>
        <w:rPr>
          <w:rStyle w:val="18"/>
          <w:rFonts w:hint="default" w:ascii="Calibri" w:hAnsi="Calibri" w:cs="Calibri"/>
          <w:sz w:val="32"/>
          <w:szCs w:val="32"/>
        </w:rPr>
        <w:t>0.5</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7.5</w:t>
      </w:r>
      <w:r>
        <w:rPr>
          <w:rStyle w:val="19"/>
          <w:rFonts w:hint="default" w:ascii="Calibri" w:hAnsi="Calibri" w:cs="Calibri"/>
          <w:sz w:val="32"/>
          <w:szCs w:val="32"/>
        </w:rPr>
        <w:t>]=</w:t>
      </w:r>
      <w:r>
        <w:rPr>
          <w:rStyle w:val="18"/>
          <w:rFonts w:hint="default" w:ascii="Calibri" w:hAnsi="Calibri" w:cs="Calibri"/>
          <w:sz w:val="32"/>
          <w:szCs w:val="32"/>
        </w:rPr>
        <w:t>3.75</w:t>
      </w:r>
      <w:r>
        <w:rPr>
          <w:rFonts w:hint="default" w:ascii="Calibri" w:hAnsi="Calibri" w:cs="Calibri"/>
          <w:sz w:val="32"/>
          <w:szCs w:val="32"/>
        </w:rPr>
        <w:br w:type="textWrapping"/>
      </w:r>
      <w:r>
        <w:rPr>
          <w:rFonts w:hint="default" w:ascii="Calibri" w:hAnsi="Calibri" w:cs="Calibri"/>
          <w:sz w:val="32"/>
          <w:szCs w:val="32"/>
        </w:rPr>
        <w:br w:type="textWrapping"/>
      </w:r>
      <w:r>
        <w:rPr>
          <w:rStyle w:val="18"/>
          <w:rFonts w:hint="default" w:ascii="Calibri" w:hAnsi="Calibri" w:cs="Calibri"/>
          <w:b/>
          <w:bCs/>
          <w:sz w:val="32"/>
          <w:szCs w:val="32"/>
          <w:u w:val="double"/>
        </w:rPr>
        <w:t>4</w:t>
      </w:r>
      <w:r>
        <w:rPr>
          <w:rStyle w:val="17"/>
          <w:rFonts w:hint="default" w:ascii="Calibri" w:hAnsi="Calibri" w:cs="Calibri"/>
          <w:b/>
          <w:bCs/>
          <w:i/>
          <w:iCs/>
          <w:sz w:val="32"/>
          <w:szCs w:val="32"/>
          <w:u w:val="double"/>
        </w:rPr>
        <w:t>th</w:t>
      </w:r>
      <w:r>
        <w:rPr>
          <w:rFonts w:hint="default" w:ascii="Calibri" w:hAnsi="Calibri" w:cs="Calibri"/>
          <w:sz w:val="32"/>
          <w:szCs w:val="32"/>
        </w:rPr>
        <w:t> </w:t>
      </w:r>
      <w:r>
        <w:rPr>
          <w:rFonts w:hint="default" w:ascii="Calibri" w:hAnsi="Calibri" w:cs="Calibri"/>
          <w:b/>
          <w:bCs/>
          <w:sz w:val="32"/>
          <w:szCs w:val="32"/>
          <w:u w:val="double"/>
        </w:rPr>
        <w:t>Approximation</w:t>
      </w:r>
      <w:r>
        <w:rPr>
          <w:rFonts w:hint="default" w:ascii="Calibri" w:hAnsi="Calibri" w:cs="Calibri"/>
          <w:sz w:val="32"/>
          <w:szCs w:val="32"/>
        </w:rPr>
        <w:br w:type="textWrapping"/>
      </w:r>
      <w:r>
        <w:rPr>
          <w:rFonts w:hint="default" w:ascii="Calibri" w:hAnsi="Calibri" w:cs="Calibri"/>
          <w:sz w:val="32"/>
          <w:szCs w:val="32"/>
        </w:rPr>
        <w:br w:type="textWrapping"/>
      </w:r>
      <w:r>
        <w:rPr>
          <w:rStyle w:val="17"/>
          <w:rFonts w:hint="default" w:ascii="Calibri" w:hAnsi="Calibri" w:cs="Calibri"/>
          <w:i/>
          <w:iCs/>
          <w:sz w:val="32"/>
          <w:szCs w:val="32"/>
        </w:rPr>
        <w:t>x</w:t>
      </w:r>
      <w:r>
        <w:rPr>
          <w:rStyle w:val="18"/>
          <w:rFonts w:hint="default" w:ascii="Calibri" w:hAnsi="Calibri" w:cs="Calibri"/>
          <w:sz w:val="32"/>
          <w:szCs w:val="32"/>
        </w:rPr>
        <w:t>4</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21</w:t>
      </w:r>
      <w:r>
        <w:rPr>
          <w:rStyle w:val="19"/>
          <w:rFonts w:hint="default" w:ascii="Calibri" w:hAnsi="Calibri" w:cs="Calibri"/>
          <w:sz w:val="32"/>
          <w:szCs w:val="32"/>
        </w:rPr>
        <w:t>-</w:t>
      </w:r>
      <w:r>
        <w:rPr>
          <w:rStyle w:val="18"/>
          <w:rFonts w:hint="default" w:ascii="Calibri" w:hAnsi="Calibri" w:cs="Calibri"/>
          <w:sz w:val="32"/>
          <w:szCs w:val="32"/>
        </w:rPr>
        <w:t>5</w:t>
      </w:r>
      <w:r>
        <w:rPr>
          <w:rStyle w:val="19"/>
          <w:rFonts w:hint="default" w:ascii="Calibri" w:hAnsi="Calibri" w:cs="Calibri"/>
          <w:sz w:val="32"/>
          <w:szCs w:val="32"/>
        </w:rPr>
        <w:t>(</w:t>
      </w:r>
      <w:r>
        <w:rPr>
          <w:rStyle w:val="18"/>
          <w:rFonts w:hint="default" w:ascii="Calibri" w:hAnsi="Calibri" w:cs="Calibri"/>
          <w:sz w:val="32"/>
          <w:szCs w:val="32"/>
        </w:rPr>
        <w:t>3.75</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2.25</w:t>
      </w:r>
      <w:r>
        <w:rPr>
          <w:rStyle w:val="19"/>
          <w:rFonts w:hint="default" w:ascii="Calibri" w:hAnsi="Calibri" w:cs="Calibri"/>
          <w:sz w:val="32"/>
          <w:szCs w:val="32"/>
        </w:rPr>
        <w:t>]=</w:t>
      </w:r>
      <w:r>
        <w:rPr>
          <w:rStyle w:val="18"/>
          <w:rFonts w:hint="default" w:ascii="Calibri" w:hAnsi="Calibri" w:cs="Calibri"/>
          <w:sz w:val="32"/>
          <w:szCs w:val="32"/>
        </w:rPr>
        <w:t>1.125</w:t>
      </w:r>
      <w:r>
        <w:rPr>
          <w:rFonts w:hint="default" w:ascii="Calibri" w:hAnsi="Calibri" w:cs="Calibri"/>
          <w:sz w:val="32"/>
          <w:szCs w:val="32"/>
        </w:rPr>
        <w:br w:type="textWrapping"/>
      </w:r>
      <w:r>
        <w:rPr>
          <w:rFonts w:hint="default" w:ascii="Calibri" w:hAnsi="Calibri" w:cs="Calibri"/>
          <w:sz w:val="32"/>
          <w:szCs w:val="32"/>
        </w:rPr>
        <w:br w:type="textWrapping"/>
      </w:r>
      <w:r>
        <w:rPr>
          <w:rStyle w:val="17"/>
          <w:rFonts w:hint="default" w:ascii="Calibri" w:hAnsi="Calibri" w:cs="Calibri"/>
          <w:i/>
          <w:iCs/>
          <w:sz w:val="32"/>
          <w:szCs w:val="32"/>
        </w:rPr>
        <w:t>y</w:t>
      </w:r>
      <w:r>
        <w:rPr>
          <w:rStyle w:val="18"/>
          <w:rFonts w:hint="default" w:ascii="Calibri" w:hAnsi="Calibri" w:cs="Calibri"/>
          <w:sz w:val="32"/>
          <w:szCs w:val="32"/>
        </w:rPr>
        <w:t>4</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8</w:t>
      </w:r>
      <w:r>
        <w:rPr>
          <w:rStyle w:val="19"/>
          <w:rFonts w:hint="default" w:ascii="Calibri" w:hAnsi="Calibri" w:cs="Calibri"/>
          <w:sz w:val="32"/>
          <w:szCs w:val="32"/>
        </w:rPr>
        <w:t>-(</w:t>
      </w:r>
      <w:r>
        <w:rPr>
          <w:rStyle w:val="18"/>
          <w:rFonts w:hint="default" w:ascii="Calibri" w:hAnsi="Calibri" w:cs="Calibri"/>
          <w:sz w:val="32"/>
          <w:szCs w:val="32"/>
        </w:rPr>
        <w:t>13.625</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5.625</w:t>
      </w:r>
      <w:r>
        <w:rPr>
          <w:rStyle w:val="19"/>
          <w:rFonts w:hint="default" w:ascii="Calibri" w:hAnsi="Calibri" w:cs="Calibri"/>
          <w:sz w:val="32"/>
          <w:szCs w:val="32"/>
        </w:rPr>
        <w:t>]=-</w:t>
      </w:r>
      <w:r>
        <w:rPr>
          <w:rStyle w:val="18"/>
          <w:rFonts w:hint="default" w:ascii="Calibri" w:hAnsi="Calibri" w:cs="Calibri"/>
          <w:sz w:val="32"/>
          <w:szCs w:val="32"/>
        </w:rPr>
        <w:t>2.8125</w:t>
      </w:r>
      <w:r>
        <w:rPr>
          <w:rFonts w:hint="default" w:ascii="Calibri" w:hAnsi="Calibri" w:cs="Calibri"/>
          <w:sz w:val="32"/>
          <w:szCs w:val="32"/>
        </w:rPr>
        <w:br w:type="textWrapping"/>
      </w:r>
      <w:r>
        <w:rPr>
          <w:rFonts w:hint="default" w:ascii="Calibri" w:hAnsi="Calibri" w:cs="Calibri"/>
          <w:sz w:val="32"/>
          <w:szCs w:val="32"/>
        </w:rPr>
        <w:br w:type="textWrapping"/>
      </w:r>
      <w:r>
        <w:rPr>
          <w:rStyle w:val="18"/>
          <w:rFonts w:hint="default" w:ascii="Calibri" w:hAnsi="Calibri" w:cs="Calibri"/>
          <w:b/>
          <w:bCs/>
          <w:sz w:val="32"/>
          <w:szCs w:val="32"/>
          <w:u w:val="double"/>
        </w:rPr>
        <w:t>5</w:t>
      </w:r>
      <w:r>
        <w:rPr>
          <w:rStyle w:val="17"/>
          <w:rFonts w:hint="default" w:ascii="Calibri" w:hAnsi="Calibri" w:cs="Calibri"/>
          <w:b/>
          <w:bCs/>
          <w:i/>
          <w:iCs/>
          <w:sz w:val="32"/>
          <w:szCs w:val="32"/>
          <w:u w:val="double"/>
        </w:rPr>
        <w:t>th</w:t>
      </w:r>
      <w:r>
        <w:rPr>
          <w:rFonts w:hint="default" w:ascii="Calibri" w:hAnsi="Calibri" w:cs="Calibri"/>
          <w:sz w:val="32"/>
          <w:szCs w:val="32"/>
        </w:rPr>
        <w:t> </w:t>
      </w:r>
      <w:r>
        <w:rPr>
          <w:rFonts w:hint="default" w:ascii="Calibri" w:hAnsi="Calibri" w:cs="Calibri"/>
          <w:b/>
          <w:bCs/>
          <w:sz w:val="32"/>
          <w:szCs w:val="32"/>
          <w:u w:val="double"/>
        </w:rPr>
        <w:t>Approximation</w:t>
      </w:r>
      <w:r>
        <w:rPr>
          <w:rFonts w:hint="default" w:ascii="Calibri" w:hAnsi="Calibri" w:cs="Calibri"/>
          <w:sz w:val="32"/>
          <w:szCs w:val="32"/>
        </w:rPr>
        <w:br w:type="textWrapping"/>
      </w:r>
      <w:r>
        <w:rPr>
          <w:rFonts w:hint="default" w:ascii="Calibri" w:hAnsi="Calibri" w:cs="Calibri"/>
          <w:sz w:val="32"/>
          <w:szCs w:val="32"/>
        </w:rPr>
        <w:br w:type="textWrapping"/>
      </w:r>
      <w:r>
        <w:rPr>
          <w:rStyle w:val="17"/>
          <w:rFonts w:hint="default" w:ascii="Calibri" w:hAnsi="Calibri" w:cs="Calibri"/>
          <w:i/>
          <w:iCs/>
          <w:sz w:val="32"/>
          <w:szCs w:val="32"/>
        </w:rPr>
        <w:t>x</w:t>
      </w:r>
      <w:r>
        <w:rPr>
          <w:rStyle w:val="18"/>
          <w:rFonts w:hint="default" w:ascii="Calibri" w:hAnsi="Calibri" w:cs="Calibri"/>
          <w:sz w:val="32"/>
          <w:szCs w:val="32"/>
        </w:rPr>
        <w:t>5</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21</w:t>
      </w:r>
      <w:r>
        <w:rPr>
          <w:rStyle w:val="19"/>
          <w:rFonts w:hint="default" w:ascii="Calibri" w:hAnsi="Calibri" w:cs="Calibri"/>
          <w:sz w:val="32"/>
          <w:szCs w:val="32"/>
        </w:rPr>
        <w:t>-</w:t>
      </w:r>
      <w:r>
        <w:rPr>
          <w:rStyle w:val="18"/>
          <w:rFonts w:hint="default" w:ascii="Calibri" w:hAnsi="Calibri" w:cs="Calibri"/>
          <w:sz w:val="32"/>
          <w:szCs w:val="32"/>
        </w:rPr>
        <w:t>5</w:t>
      </w:r>
      <w:r>
        <w:rPr>
          <w:rStyle w:val="19"/>
          <w:rFonts w:hint="default" w:ascii="Calibri" w:hAnsi="Calibri" w:cs="Calibri"/>
          <w:sz w:val="32"/>
          <w:szCs w:val="32"/>
        </w:rPr>
        <w:t>(-</w:t>
      </w:r>
      <w:r>
        <w:rPr>
          <w:rStyle w:val="18"/>
          <w:rFonts w:hint="default" w:ascii="Calibri" w:hAnsi="Calibri" w:cs="Calibri"/>
          <w:sz w:val="32"/>
          <w:szCs w:val="32"/>
        </w:rPr>
        <w:t>2.8125</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35.0625</w:t>
      </w:r>
      <w:r>
        <w:rPr>
          <w:rStyle w:val="19"/>
          <w:rFonts w:hint="default" w:ascii="Calibri" w:hAnsi="Calibri" w:cs="Calibri"/>
          <w:sz w:val="32"/>
          <w:szCs w:val="32"/>
        </w:rPr>
        <w:t>]=</w:t>
      </w:r>
      <w:r>
        <w:rPr>
          <w:rStyle w:val="18"/>
          <w:rFonts w:hint="default" w:ascii="Calibri" w:hAnsi="Calibri" w:cs="Calibri"/>
          <w:sz w:val="32"/>
          <w:szCs w:val="32"/>
        </w:rPr>
        <w:t>17.5312</w:t>
      </w:r>
      <w:r>
        <w:rPr>
          <w:rFonts w:hint="default" w:ascii="Calibri" w:hAnsi="Calibri" w:cs="Calibri"/>
          <w:sz w:val="32"/>
          <w:szCs w:val="32"/>
        </w:rPr>
        <w:br w:type="textWrapping"/>
      </w:r>
      <w:r>
        <w:rPr>
          <w:rFonts w:hint="default" w:ascii="Calibri" w:hAnsi="Calibri" w:cs="Calibri"/>
          <w:sz w:val="32"/>
          <w:szCs w:val="32"/>
        </w:rPr>
        <w:br w:type="textWrapping"/>
      </w:r>
      <w:r>
        <w:rPr>
          <w:rStyle w:val="17"/>
          <w:rFonts w:hint="default" w:ascii="Calibri" w:hAnsi="Calibri" w:cs="Calibri"/>
          <w:i/>
          <w:iCs/>
          <w:sz w:val="32"/>
          <w:szCs w:val="32"/>
        </w:rPr>
        <w:t>y</w:t>
      </w:r>
      <w:r>
        <w:rPr>
          <w:rStyle w:val="18"/>
          <w:rFonts w:hint="default" w:ascii="Calibri" w:hAnsi="Calibri" w:cs="Calibri"/>
          <w:sz w:val="32"/>
          <w:szCs w:val="32"/>
        </w:rPr>
        <w:t>5</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8</w:t>
      </w:r>
      <w:r>
        <w:rPr>
          <w:rStyle w:val="19"/>
          <w:rFonts w:hint="default" w:ascii="Calibri" w:hAnsi="Calibri" w:cs="Calibri"/>
          <w:sz w:val="32"/>
          <w:szCs w:val="32"/>
        </w:rPr>
        <w:t>-(</w:t>
      </w:r>
      <w:r>
        <w:rPr>
          <w:rStyle w:val="18"/>
          <w:rFonts w:hint="default" w:ascii="Calibri" w:hAnsi="Calibri" w:cs="Calibri"/>
          <w:sz w:val="32"/>
          <w:szCs w:val="32"/>
        </w:rPr>
        <w:t>1.125</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6.875</w:t>
      </w:r>
      <w:r>
        <w:rPr>
          <w:rStyle w:val="19"/>
          <w:rFonts w:hint="default" w:ascii="Calibri" w:hAnsi="Calibri" w:cs="Calibri"/>
          <w:sz w:val="32"/>
          <w:szCs w:val="32"/>
        </w:rPr>
        <w:t>]=</w:t>
      </w:r>
      <w:r>
        <w:rPr>
          <w:rStyle w:val="18"/>
          <w:rFonts w:hint="default" w:ascii="Calibri" w:hAnsi="Calibri" w:cs="Calibri"/>
          <w:sz w:val="32"/>
          <w:szCs w:val="32"/>
        </w:rPr>
        <w:t>3.4375</w:t>
      </w:r>
      <w:r>
        <w:rPr>
          <w:rFonts w:hint="default" w:ascii="Calibri" w:hAnsi="Calibri" w:cs="Calibri"/>
          <w:sz w:val="32"/>
          <w:szCs w:val="32"/>
        </w:rPr>
        <w:br w:type="textWrapping"/>
      </w:r>
      <w:r>
        <w:rPr>
          <w:rFonts w:hint="default" w:ascii="Calibri" w:hAnsi="Calibri" w:cs="Calibri"/>
          <w:sz w:val="32"/>
          <w:szCs w:val="32"/>
        </w:rPr>
        <w:br w:type="textWrapping"/>
      </w:r>
      <w:r>
        <w:rPr>
          <w:rStyle w:val="18"/>
          <w:rFonts w:hint="default" w:ascii="Calibri" w:hAnsi="Calibri" w:cs="Calibri"/>
          <w:b/>
          <w:bCs/>
          <w:sz w:val="32"/>
          <w:szCs w:val="32"/>
          <w:u w:val="double"/>
        </w:rPr>
        <w:t>6</w:t>
      </w:r>
      <w:r>
        <w:rPr>
          <w:rStyle w:val="17"/>
          <w:rFonts w:hint="default" w:ascii="Calibri" w:hAnsi="Calibri" w:cs="Calibri"/>
          <w:b/>
          <w:bCs/>
          <w:i/>
          <w:iCs/>
          <w:sz w:val="32"/>
          <w:szCs w:val="32"/>
          <w:u w:val="double"/>
        </w:rPr>
        <w:t>th</w:t>
      </w:r>
      <w:r>
        <w:rPr>
          <w:rFonts w:hint="default" w:ascii="Calibri" w:hAnsi="Calibri" w:cs="Calibri"/>
          <w:sz w:val="32"/>
          <w:szCs w:val="32"/>
        </w:rPr>
        <w:t> </w:t>
      </w:r>
      <w:r>
        <w:rPr>
          <w:rFonts w:hint="default" w:ascii="Calibri" w:hAnsi="Calibri" w:cs="Calibri"/>
          <w:b/>
          <w:bCs/>
          <w:sz w:val="32"/>
          <w:szCs w:val="32"/>
          <w:u w:val="double"/>
        </w:rPr>
        <w:t>Approximation</w:t>
      </w:r>
      <w:r>
        <w:rPr>
          <w:rFonts w:hint="default" w:ascii="Calibri" w:hAnsi="Calibri" w:cs="Calibri"/>
          <w:sz w:val="32"/>
          <w:szCs w:val="32"/>
        </w:rPr>
        <w:br w:type="textWrapping"/>
      </w:r>
      <w:r>
        <w:rPr>
          <w:rFonts w:hint="default" w:ascii="Calibri" w:hAnsi="Calibri" w:cs="Calibri"/>
          <w:sz w:val="32"/>
          <w:szCs w:val="32"/>
        </w:rPr>
        <w:br w:type="textWrapping"/>
      </w:r>
      <w:r>
        <w:rPr>
          <w:rStyle w:val="17"/>
          <w:rFonts w:hint="default" w:ascii="Calibri" w:hAnsi="Calibri" w:cs="Calibri"/>
          <w:i/>
          <w:iCs/>
          <w:sz w:val="32"/>
          <w:szCs w:val="32"/>
        </w:rPr>
        <w:t>x</w:t>
      </w:r>
      <w:r>
        <w:rPr>
          <w:rStyle w:val="18"/>
          <w:rFonts w:hint="default" w:ascii="Calibri" w:hAnsi="Calibri" w:cs="Calibri"/>
          <w:sz w:val="32"/>
          <w:szCs w:val="32"/>
        </w:rPr>
        <w:t>6</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21</w:t>
      </w:r>
      <w:r>
        <w:rPr>
          <w:rStyle w:val="19"/>
          <w:rFonts w:hint="default" w:ascii="Calibri" w:hAnsi="Calibri" w:cs="Calibri"/>
          <w:sz w:val="32"/>
          <w:szCs w:val="32"/>
        </w:rPr>
        <w:t>-</w:t>
      </w:r>
      <w:r>
        <w:rPr>
          <w:rStyle w:val="18"/>
          <w:rFonts w:hint="default" w:ascii="Calibri" w:hAnsi="Calibri" w:cs="Calibri"/>
          <w:sz w:val="32"/>
          <w:szCs w:val="32"/>
        </w:rPr>
        <w:t>5</w:t>
      </w:r>
      <w:r>
        <w:rPr>
          <w:rStyle w:val="19"/>
          <w:rFonts w:hint="default" w:ascii="Calibri" w:hAnsi="Calibri" w:cs="Calibri"/>
          <w:sz w:val="32"/>
          <w:szCs w:val="32"/>
        </w:rPr>
        <w:t>(</w:t>
      </w:r>
      <w:r>
        <w:rPr>
          <w:rStyle w:val="18"/>
          <w:rFonts w:hint="default" w:ascii="Calibri" w:hAnsi="Calibri" w:cs="Calibri"/>
          <w:sz w:val="32"/>
          <w:szCs w:val="32"/>
        </w:rPr>
        <w:t>3.4375</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3.8125</w:t>
      </w:r>
      <w:r>
        <w:rPr>
          <w:rStyle w:val="19"/>
          <w:rFonts w:hint="default" w:ascii="Calibri" w:hAnsi="Calibri" w:cs="Calibri"/>
          <w:sz w:val="32"/>
          <w:szCs w:val="32"/>
        </w:rPr>
        <w:t>]=</w:t>
      </w:r>
      <w:r>
        <w:rPr>
          <w:rStyle w:val="18"/>
          <w:rFonts w:hint="default" w:ascii="Calibri" w:hAnsi="Calibri" w:cs="Calibri"/>
          <w:sz w:val="32"/>
          <w:szCs w:val="32"/>
        </w:rPr>
        <w:t>1.9062</w:t>
      </w:r>
      <w:r>
        <w:rPr>
          <w:rFonts w:hint="default" w:ascii="Calibri" w:hAnsi="Calibri" w:cs="Calibri"/>
          <w:sz w:val="32"/>
          <w:szCs w:val="32"/>
        </w:rPr>
        <w:br w:type="textWrapping"/>
      </w:r>
      <w:r>
        <w:rPr>
          <w:rFonts w:hint="default" w:ascii="Calibri" w:hAnsi="Calibri" w:cs="Calibri"/>
          <w:sz w:val="32"/>
          <w:szCs w:val="32"/>
        </w:rPr>
        <w:br w:type="textWrapping"/>
      </w:r>
      <w:r>
        <w:rPr>
          <w:rStyle w:val="17"/>
          <w:rFonts w:hint="default" w:ascii="Calibri" w:hAnsi="Calibri" w:cs="Calibri"/>
          <w:i/>
          <w:iCs/>
          <w:sz w:val="32"/>
          <w:szCs w:val="32"/>
        </w:rPr>
        <w:t>y</w:t>
      </w:r>
      <w:r>
        <w:rPr>
          <w:rStyle w:val="18"/>
          <w:rFonts w:hint="default" w:ascii="Calibri" w:hAnsi="Calibri" w:cs="Calibri"/>
          <w:sz w:val="32"/>
          <w:szCs w:val="32"/>
        </w:rPr>
        <w:t>6</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8</w:t>
      </w:r>
      <w:r>
        <w:rPr>
          <w:rStyle w:val="19"/>
          <w:rFonts w:hint="default" w:ascii="Calibri" w:hAnsi="Calibri" w:cs="Calibri"/>
          <w:sz w:val="32"/>
          <w:szCs w:val="32"/>
        </w:rPr>
        <w:t>-(</w:t>
      </w:r>
      <w:r>
        <w:rPr>
          <w:rStyle w:val="18"/>
          <w:rFonts w:hint="default" w:ascii="Calibri" w:hAnsi="Calibri" w:cs="Calibri"/>
          <w:sz w:val="32"/>
          <w:szCs w:val="32"/>
        </w:rPr>
        <w:t>17.5312</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9.5312</w:t>
      </w:r>
      <w:r>
        <w:rPr>
          <w:rStyle w:val="19"/>
          <w:rFonts w:hint="default" w:ascii="Calibri" w:hAnsi="Calibri" w:cs="Calibri"/>
          <w:sz w:val="32"/>
          <w:szCs w:val="32"/>
        </w:rPr>
        <w:t>]=-</w:t>
      </w:r>
      <w:r>
        <w:rPr>
          <w:rStyle w:val="18"/>
          <w:rFonts w:hint="default" w:ascii="Calibri" w:hAnsi="Calibri" w:cs="Calibri"/>
          <w:sz w:val="32"/>
          <w:szCs w:val="32"/>
        </w:rPr>
        <w:t>4.7656</w:t>
      </w:r>
      <w:r>
        <w:rPr>
          <w:rFonts w:hint="default" w:ascii="Calibri" w:hAnsi="Calibri" w:cs="Calibri"/>
          <w:sz w:val="32"/>
          <w:szCs w:val="32"/>
        </w:rPr>
        <w:br w:type="textWrapping"/>
      </w:r>
      <w:r>
        <w:rPr>
          <w:rFonts w:hint="default" w:ascii="Calibri" w:hAnsi="Calibri" w:cs="Calibri"/>
          <w:sz w:val="32"/>
          <w:szCs w:val="32"/>
        </w:rPr>
        <w:br w:type="textWrapping"/>
      </w:r>
      <w:r>
        <w:rPr>
          <w:rStyle w:val="18"/>
          <w:rFonts w:hint="default" w:ascii="Calibri" w:hAnsi="Calibri" w:cs="Calibri"/>
          <w:b/>
          <w:bCs/>
          <w:sz w:val="32"/>
          <w:szCs w:val="32"/>
          <w:u w:val="double"/>
        </w:rPr>
        <w:t>7</w:t>
      </w:r>
      <w:r>
        <w:rPr>
          <w:rStyle w:val="17"/>
          <w:rFonts w:hint="default" w:ascii="Calibri" w:hAnsi="Calibri" w:cs="Calibri"/>
          <w:b/>
          <w:bCs/>
          <w:i/>
          <w:iCs/>
          <w:sz w:val="32"/>
          <w:szCs w:val="32"/>
          <w:u w:val="double"/>
        </w:rPr>
        <w:t>th</w:t>
      </w:r>
      <w:r>
        <w:rPr>
          <w:rFonts w:hint="default" w:ascii="Calibri" w:hAnsi="Calibri" w:cs="Calibri"/>
          <w:sz w:val="32"/>
          <w:szCs w:val="32"/>
        </w:rPr>
        <w:t> </w:t>
      </w:r>
      <w:r>
        <w:rPr>
          <w:rFonts w:hint="default" w:ascii="Calibri" w:hAnsi="Calibri" w:cs="Calibri"/>
          <w:b/>
          <w:bCs/>
          <w:sz w:val="32"/>
          <w:szCs w:val="32"/>
          <w:u w:val="double"/>
        </w:rPr>
        <w:t>Approximation</w:t>
      </w:r>
      <w:r>
        <w:rPr>
          <w:rFonts w:hint="default" w:ascii="Calibri" w:hAnsi="Calibri" w:cs="Calibri"/>
          <w:sz w:val="32"/>
          <w:szCs w:val="32"/>
        </w:rPr>
        <w:br w:type="textWrapping"/>
      </w:r>
      <w:r>
        <w:rPr>
          <w:rFonts w:hint="default" w:ascii="Calibri" w:hAnsi="Calibri" w:cs="Calibri"/>
          <w:sz w:val="32"/>
          <w:szCs w:val="32"/>
        </w:rPr>
        <w:br w:type="textWrapping"/>
      </w:r>
      <w:r>
        <w:rPr>
          <w:rStyle w:val="17"/>
          <w:rFonts w:hint="default" w:ascii="Calibri" w:hAnsi="Calibri" w:cs="Calibri"/>
          <w:i/>
          <w:iCs/>
          <w:sz w:val="32"/>
          <w:szCs w:val="32"/>
        </w:rPr>
        <w:t>x</w:t>
      </w:r>
      <w:r>
        <w:rPr>
          <w:rStyle w:val="18"/>
          <w:rFonts w:hint="default" w:ascii="Calibri" w:hAnsi="Calibri" w:cs="Calibri"/>
          <w:sz w:val="32"/>
          <w:szCs w:val="32"/>
        </w:rPr>
        <w:t>7</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21</w:t>
      </w:r>
      <w:r>
        <w:rPr>
          <w:rStyle w:val="19"/>
          <w:rFonts w:hint="default" w:ascii="Calibri" w:hAnsi="Calibri" w:cs="Calibri"/>
          <w:sz w:val="32"/>
          <w:szCs w:val="32"/>
        </w:rPr>
        <w:t>-</w:t>
      </w:r>
      <w:r>
        <w:rPr>
          <w:rStyle w:val="18"/>
          <w:rFonts w:hint="default" w:ascii="Calibri" w:hAnsi="Calibri" w:cs="Calibri"/>
          <w:sz w:val="32"/>
          <w:szCs w:val="32"/>
        </w:rPr>
        <w:t>5</w:t>
      </w:r>
      <w:r>
        <w:rPr>
          <w:rStyle w:val="19"/>
          <w:rFonts w:hint="default" w:ascii="Calibri" w:hAnsi="Calibri" w:cs="Calibri"/>
          <w:sz w:val="32"/>
          <w:szCs w:val="32"/>
        </w:rPr>
        <w:t>(-</w:t>
      </w:r>
      <w:r>
        <w:rPr>
          <w:rStyle w:val="18"/>
          <w:rFonts w:hint="default" w:ascii="Calibri" w:hAnsi="Calibri" w:cs="Calibri"/>
          <w:sz w:val="32"/>
          <w:szCs w:val="32"/>
        </w:rPr>
        <w:t>4.7656</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44.8281</w:t>
      </w:r>
      <w:r>
        <w:rPr>
          <w:rStyle w:val="19"/>
          <w:rFonts w:hint="default" w:ascii="Calibri" w:hAnsi="Calibri" w:cs="Calibri"/>
          <w:sz w:val="32"/>
          <w:szCs w:val="32"/>
        </w:rPr>
        <w:t>]=</w:t>
      </w:r>
      <w:r>
        <w:rPr>
          <w:rStyle w:val="18"/>
          <w:rFonts w:hint="default" w:ascii="Calibri" w:hAnsi="Calibri" w:cs="Calibri"/>
          <w:sz w:val="32"/>
          <w:szCs w:val="32"/>
        </w:rPr>
        <w:t>22.4141</w:t>
      </w:r>
      <w:r>
        <w:rPr>
          <w:rFonts w:hint="default" w:ascii="Calibri" w:hAnsi="Calibri" w:cs="Calibri"/>
          <w:sz w:val="32"/>
          <w:szCs w:val="32"/>
        </w:rPr>
        <w:br w:type="textWrapping"/>
      </w:r>
      <w:r>
        <w:rPr>
          <w:rFonts w:hint="default" w:ascii="Calibri" w:hAnsi="Calibri" w:cs="Calibri"/>
          <w:sz w:val="32"/>
          <w:szCs w:val="32"/>
        </w:rPr>
        <w:br w:type="textWrapping"/>
      </w:r>
      <w:r>
        <w:rPr>
          <w:rStyle w:val="17"/>
          <w:rFonts w:hint="default" w:ascii="Calibri" w:hAnsi="Calibri" w:cs="Calibri"/>
          <w:i/>
          <w:iCs/>
          <w:sz w:val="32"/>
          <w:szCs w:val="32"/>
        </w:rPr>
        <w:t>y</w:t>
      </w:r>
      <w:r>
        <w:rPr>
          <w:rStyle w:val="18"/>
          <w:rFonts w:hint="default" w:ascii="Calibri" w:hAnsi="Calibri" w:cs="Calibri"/>
          <w:sz w:val="32"/>
          <w:szCs w:val="32"/>
        </w:rPr>
        <w:t>7</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8</w:t>
      </w:r>
      <w:r>
        <w:rPr>
          <w:rStyle w:val="19"/>
          <w:rFonts w:hint="default" w:ascii="Calibri" w:hAnsi="Calibri" w:cs="Calibri"/>
          <w:sz w:val="32"/>
          <w:szCs w:val="32"/>
        </w:rPr>
        <w:t>-(</w:t>
      </w:r>
      <w:r>
        <w:rPr>
          <w:rStyle w:val="18"/>
          <w:rFonts w:hint="default" w:ascii="Calibri" w:hAnsi="Calibri" w:cs="Calibri"/>
          <w:sz w:val="32"/>
          <w:szCs w:val="32"/>
        </w:rPr>
        <w:t>1.9062</w:t>
      </w:r>
      <w:r>
        <w:rPr>
          <w:rStyle w:val="19"/>
          <w:rFonts w:hint="default" w:ascii="Calibri" w:hAnsi="Calibri" w:cs="Calibri"/>
          <w:sz w:val="32"/>
          <w:szCs w:val="32"/>
        </w:rPr>
        <w:t>)]=</w:t>
      </w:r>
      <w:r>
        <w:rPr>
          <w:rStyle w:val="18"/>
          <w:rFonts w:hint="default" w:ascii="Calibri" w:hAnsi="Calibri" w:cs="Calibri"/>
          <w:sz w:val="32"/>
          <w:szCs w:val="32"/>
        </w:rPr>
        <w:t>12</w:t>
      </w:r>
      <w:r>
        <w:rPr>
          <w:rStyle w:val="19"/>
          <w:rFonts w:hint="default" w:ascii="Calibri" w:hAnsi="Calibri" w:cs="Calibri"/>
          <w:sz w:val="32"/>
          <w:szCs w:val="32"/>
        </w:rPr>
        <w:t>[</w:t>
      </w:r>
      <w:r>
        <w:rPr>
          <w:rStyle w:val="18"/>
          <w:rFonts w:hint="default" w:ascii="Calibri" w:hAnsi="Calibri" w:cs="Calibri"/>
          <w:sz w:val="32"/>
          <w:szCs w:val="32"/>
        </w:rPr>
        <w:t>6.0938</w:t>
      </w:r>
      <w:r>
        <w:rPr>
          <w:rStyle w:val="19"/>
          <w:rFonts w:hint="default" w:ascii="Calibri" w:hAnsi="Calibri" w:cs="Calibri"/>
          <w:sz w:val="32"/>
          <w:szCs w:val="32"/>
        </w:rPr>
        <w:t>]=</w:t>
      </w:r>
      <w:r>
        <w:rPr>
          <w:rStyle w:val="18"/>
          <w:rFonts w:hint="default" w:ascii="Calibri" w:hAnsi="Calibri" w:cs="Calibri"/>
          <w:sz w:val="32"/>
          <w:szCs w:val="32"/>
        </w:rPr>
        <w:t>3.0469</w:t>
      </w:r>
      <w:r>
        <w:rPr>
          <w:rFonts w:hint="default" w:ascii="Calibri" w:hAnsi="Calibri" w:cs="Calibri"/>
          <w:sz w:val="32"/>
          <w:szCs w:val="32"/>
        </w:rPr>
        <w:br w:type="textWrapping"/>
      </w:r>
      <w:r>
        <w:rPr>
          <w:rFonts w:hint="default" w:ascii="Calibri" w:hAnsi="Calibri" w:cs="Calibri"/>
          <w:sz w:val="32"/>
          <w:szCs w:val="32"/>
        </w:rPr>
        <w:br w:type="textWrapping"/>
      </w:r>
      <w:r>
        <w:rPr>
          <w:rFonts w:hint="default" w:ascii="Calibri" w:hAnsi="Calibri" w:cs="Calibri"/>
          <w:sz w:val="32"/>
          <w:szCs w:val="32"/>
        </w:rPr>
        <w:br w:type="textWrapping"/>
      </w:r>
      <w:r>
        <w:rPr>
          <w:rFonts w:hint="default" w:ascii="Calibri" w:hAnsi="Calibri" w:cs="Calibri"/>
          <w:sz w:val="32"/>
          <w:szCs w:val="32"/>
        </w:rPr>
        <w:t>Equations are Divergent...</w:t>
      </w:r>
      <w:r>
        <w:rPr>
          <w:rFonts w:hint="default" w:ascii="Calibri" w:hAnsi="Calibri" w:cs="Calibri"/>
          <w:sz w:val="32"/>
          <w:szCs w:val="32"/>
        </w:rPr>
        <w:br w:type="textWrapping"/>
      </w:r>
    </w:p>
    <w:tbl>
      <w:tblPr>
        <w:tblStyle w:val="6"/>
        <w:tblW w:w="0" w:type="auto"/>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60" w:type="dxa"/>
          <w:left w:w="60" w:type="dxa"/>
          <w:bottom w:w="60" w:type="dxa"/>
          <w:right w:w="60" w:type="dxa"/>
        </w:tblCellMar>
      </w:tblPr>
      <w:tblGrid>
        <w:gridCol w:w="1283"/>
        <w:gridCol w:w="1174"/>
        <w:gridCol w:w="111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b/>
                <w:bCs/>
                <w:sz w:val="32"/>
                <w:szCs w:val="32"/>
              </w:rPr>
              <w:t>Iteration</w:t>
            </w:r>
          </w:p>
        </w:tc>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b/>
                <w:bCs/>
                <w:sz w:val="32"/>
                <w:szCs w:val="32"/>
              </w:rPr>
              <w:t>x</w:t>
            </w:r>
          </w:p>
        </w:tc>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b/>
                <w:bCs/>
                <w:sz w:val="32"/>
                <w:szCs w:val="32"/>
              </w:rPr>
              <w:t>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1</w:t>
            </w:r>
          </w:p>
        </w:tc>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10.5</w:t>
            </w:r>
          </w:p>
        </w:tc>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4</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2</w:t>
            </w:r>
          </w:p>
        </w:tc>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0.5</w:t>
            </w:r>
          </w:p>
        </w:tc>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-1.25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3</w:t>
            </w:r>
          </w:p>
        </w:tc>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13.625</w:t>
            </w:r>
          </w:p>
        </w:tc>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3.75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4</w:t>
            </w:r>
          </w:p>
        </w:tc>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1.125</w:t>
            </w:r>
          </w:p>
        </w:tc>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-2.8125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5</w:t>
            </w:r>
          </w:p>
        </w:tc>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17.5312</w:t>
            </w:r>
          </w:p>
        </w:tc>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3.4375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6</w:t>
            </w:r>
          </w:p>
        </w:tc>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1.9062</w:t>
            </w:r>
          </w:p>
        </w:tc>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-4.7656</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7</w:t>
            </w:r>
          </w:p>
        </w:tc>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22.4141</w:t>
            </w:r>
          </w:p>
        </w:tc>
        <w:tc>
          <w:tcPr>
            <w:tcW w:w="0" w:type="auto"/>
            <w:tcBorders>
              <w:top w:val="outset" w:color="auto" w:sz="6" w:space="0"/>
              <w:left w:val="outset" w:color="auto" w:sz="6" w:space="0"/>
              <w:bottom w:val="outset" w:color="auto" w:sz="6" w:space="0"/>
              <w:right w:val="outset" w:color="auto" w:sz="6" w:space="0"/>
            </w:tcBorders>
            <w:noWrap/>
            <w:vAlign w:val="center"/>
          </w:tcPr>
          <w:p>
            <w:pPr>
              <w:jc w:val="center"/>
              <w:rPr>
                <w:rFonts w:hint="default" w:ascii="Calibri" w:hAnsi="Calibri" w:cs="Calibri"/>
                <w:sz w:val="32"/>
                <w:szCs w:val="32"/>
              </w:rPr>
            </w:pPr>
            <w:r>
              <w:rPr>
                <w:rFonts w:hint="default" w:ascii="Calibri" w:hAnsi="Calibri" w:cs="Calibri"/>
                <w:sz w:val="32"/>
                <w:szCs w:val="32"/>
              </w:rPr>
              <w:t>3.0469</w:t>
            </w:r>
          </w:p>
        </w:tc>
      </w:tr>
    </w:tbl>
    <w:p>
      <w:pPr>
        <w:rPr>
          <w:rFonts w:hint="default" w:ascii="Calibri" w:hAnsi="Calibri" w:cs="Calibri"/>
          <w:sz w:val="32"/>
          <w:szCs w:val="32"/>
        </w:rPr>
      </w:pPr>
    </w:p>
    <w:p>
      <w:pPr>
        <w:rPr>
          <w:rFonts w:hint="default" w:ascii="Calibri" w:hAnsi="Calibri" w:cs="Calibri"/>
          <w:sz w:val="32"/>
          <w:szCs w:val="32"/>
        </w:rPr>
      </w:pPr>
      <w:r>
        <w:rPr>
          <w:rFonts w:hint="default" w:ascii="Calibri" w:hAnsi="Calibri" w:cs="Calibri"/>
          <w:sz w:val="32"/>
          <w:szCs w:val="32"/>
        </w:rPr>
        <w:pict>
          <v:rect id="_x0000_i1027" o:spt="1" style="height:0.75pt;width:0pt;" fillcolor="#333333" filled="t" stroked="f" coordsize="21600,21600" o:hr="t" o:hrstd="t" o:hrnoshade="t" o:hralign="center">
            <v:path/>
            <v:fill on="t" focussize="0,0"/>
            <v:stroke on="f"/>
            <v:imagedata o:title=""/>
            <o:lock v:ext="edit"/>
            <w10:wrap type="none"/>
            <w10:anchorlock/>
          </v:rect>
        </w:pict>
      </w:r>
    </w:p>
    <w:p>
      <w:pPr>
        <w:shd w:val="clear" w:color="auto" w:fill="FFFFFF"/>
        <w:spacing w:before="0" w:beforeAutospacing="0" w:after="150" w:line="240" w:lineRule="auto"/>
        <w:rPr>
          <w:rFonts w:hint="default" w:ascii="Calibri" w:hAnsi="Calibri" w:eastAsia="Times New Roman" w:cs="Calibri"/>
          <w:b/>
          <w:bCs/>
          <w:i/>
          <w:iCs/>
          <w:color w:val="333333"/>
          <w:sz w:val="32"/>
          <w:szCs w:val="32"/>
          <w:lang w:val="en-US"/>
        </w:rPr>
      </w:pPr>
      <w:r>
        <w:rPr>
          <w:rFonts w:hint="default" w:ascii="Calibri" w:hAnsi="Calibri" w:eastAsia="Times New Roman" w:cs="Calibri"/>
          <w:b/>
          <w:bCs/>
          <w:i/>
          <w:iCs/>
          <w:color w:val="333333"/>
          <w:sz w:val="32"/>
          <w:szCs w:val="32"/>
          <w:lang w:val="en-US"/>
        </w:rPr>
        <w:t>Sor method</w:t>
      </w:r>
    </w:p>
    <w:p>
      <w:pPr>
        <w:pStyle w:val="22"/>
        <w:rPr>
          <w:rFonts w:ascii="等线" w:hAnsi="等线" w:cs="等线"/>
          <w:sz w:val="32"/>
          <w:szCs w:val="32"/>
        </w:rPr>
      </w:pPr>
      <w:r>
        <w:rPr>
          <w:rFonts w:hint="default" w:ascii="Calibri" w:hAnsi="Calibri" w:cs="Calibri"/>
          <w:sz w:val="32"/>
          <w:szCs w:val="32"/>
        </w:rPr>
        <w:t xml:space="preserve">In numerical </w:t>
      </w:r>
      <w:r>
        <w:rPr>
          <w:rFonts w:ascii="等线" w:hAnsi="等线" w:cs="等线"/>
          <w:sz w:val="32"/>
          <w:szCs w:val="32"/>
        </w:rPr>
        <w:t>linear algebra, the method of successive over-relaxation (SOR) is a variant of the Gauss–Seidel method for solving a linear system of equations, resulting in faster convergence. A similar method can be used for any slowly converging iterative process.</w:t>
      </w:r>
    </w:p>
    <w:p>
      <w:pPr>
        <w:rPr>
          <w:b/>
          <w:bCs/>
          <w:i/>
          <w:iCs/>
          <w:sz w:val="28"/>
          <w:szCs w:val="28"/>
          <w:u w:val="single"/>
        </w:rPr>
      </w:pPr>
      <w:r>
        <w:rPr>
          <w:b/>
          <w:bCs/>
          <w:i/>
          <w:iCs/>
          <w:sz w:val="28"/>
          <w:szCs w:val="28"/>
          <w:u w:val="single"/>
        </w:rPr>
        <w:t>Algorithm SIR Method:</w:t>
      </w:r>
    </w:p>
    <w:p>
      <w:pPr>
        <w:rPr>
          <w:rFonts w:hint="default" w:ascii="Calibri" w:hAnsi="Calibri" w:cs="Calibri"/>
          <w:sz w:val="32"/>
          <w:szCs w:val="32"/>
        </w:rPr>
      </w:pPr>
      <w:r>
        <w:rPr>
          <w:rFonts w:hint="default" w:ascii="Calibri" w:hAnsi="Calibri" w:cs="Calibri"/>
          <w:sz w:val="32"/>
          <w:szCs w:val="32"/>
        </w:rPr>
        <w:t>Set k = 1</w:t>
      </w:r>
    </w:p>
    <w:p>
      <w:pPr>
        <w:rPr>
          <w:rFonts w:hint="default" w:ascii="Calibri" w:hAnsi="Calibri" w:cs="Calibri"/>
          <w:sz w:val="32"/>
          <w:szCs w:val="32"/>
        </w:rPr>
      </w:pPr>
      <w:r>
        <w:rPr>
          <w:rFonts w:hint="default" w:ascii="Calibri" w:hAnsi="Calibri" w:cs="Calibri"/>
          <w:sz w:val="32"/>
          <w:szCs w:val="32"/>
        </w:rPr>
        <w:t>Step 2 While (k ≤ N) do Steps 3–6:Step 3 For I = 1, . . . , nSet xi = (1 – ω)XOi +AiiPi−1</w:t>
      </w:r>
    </w:p>
    <w:p>
      <w:pPr>
        <w:rPr>
          <w:rFonts w:hint="default" w:ascii="Calibri" w:hAnsi="Calibri" w:cs="Calibri"/>
          <w:sz w:val="32"/>
          <w:szCs w:val="32"/>
        </w:rPr>
      </w:pPr>
      <w:r>
        <w:rPr>
          <w:rFonts w:hint="default" w:ascii="Calibri" w:hAnsi="Calibri" w:cs="Calibri"/>
          <w:sz w:val="32"/>
          <w:szCs w:val="32"/>
        </w:rPr>
        <w:t>J=1Aijxj –Pn</w:t>
      </w:r>
    </w:p>
    <w:p>
      <w:pPr>
        <w:rPr>
          <w:rFonts w:hint="default" w:ascii="Calibri" w:hAnsi="Calibri" w:cs="Calibri"/>
          <w:sz w:val="32"/>
          <w:szCs w:val="32"/>
        </w:rPr>
      </w:pPr>
      <w:r>
        <w:rPr>
          <w:rFonts w:hint="default" w:ascii="Calibri" w:hAnsi="Calibri" w:cs="Calibri"/>
          <w:sz w:val="32"/>
          <w:szCs w:val="32"/>
        </w:rPr>
        <w:t>J=i+1</w:t>
      </w:r>
    </w:p>
    <w:p>
      <w:pPr>
        <w:rPr>
          <w:rFonts w:hint="default" w:ascii="Calibri" w:hAnsi="Calibri" w:cs="Calibri"/>
          <w:sz w:val="32"/>
          <w:szCs w:val="32"/>
        </w:rPr>
      </w:pPr>
      <w:r>
        <w:rPr>
          <w:rFonts w:hint="default" w:ascii="Calibri" w:hAnsi="Calibri" w:cs="Calibri"/>
          <w:sz w:val="32"/>
          <w:szCs w:val="32"/>
        </w:rPr>
        <w:t xml:space="preserve"> aijXOj + bii </w:t>
      </w:r>
    </w:p>
    <w:p>
      <w:pPr>
        <w:rPr>
          <w:rFonts w:hint="default" w:ascii="Calibri" w:hAnsi="Calibri" w:cs="Calibri"/>
          <w:sz w:val="32"/>
          <w:szCs w:val="32"/>
        </w:rPr>
      </w:pPr>
      <w:r>
        <w:rPr>
          <w:rFonts w:hint="default" w:ascii="Calibri" w:hAnsi="Calibri" w:cs="Calibri"/>
          <w:sz w:val="32"/>
          <w:szCs w:val="32"/>
        </w:rPr>
        <w:t xml:space="preserve">Step 4 If ||x – XO|| &lt; TOL then OUTPUT (x1, . . . , xn) </w:t>
      </w:r>
    </w:p>
    <w:p>
      <w:pPr>
        <w:rPr>
          <w:rFonts w:hint="default" w:ascii="Calibri" w:hAnsi="Calibri" w:cs="Calibri"/>
          <w:sz w:val="32"/>
          <w:szCs w:val="32"/>
        </w:rPr>
      </w:pPr>
      <w:r>
        <w:rPr>
          <w:rFonts w:hint="default" w:ascii="Calibri" w:hAnsi="Calibri" w:cs="Calibri"/>
          <w:sz w:val="32"/>
          <w:szCs w:val="32"/>
        </w:rPr>
        <w:t>STOP (The procedure was successful)</w:t>
      </w:r>
    </w:p>
    <w:p>
      <w:pPr>
        <w:spacing w:before="0" w:beforeAutospacing="0" w:line="259" w:lineRule="auto"/>
        <w:rPr>
          <w:rFonts w:hint="default" w:ascii="Calibri" w:hAnsi="Calibri" w:cs="Calibri"/>
          <w:sz w:val="32"/>
          <w:szCs w:val="32"/>
          <w:lang w:val="en-US"/>
        </w:rPr>
      </w:pPr>
      <w:r>
        <w:rPr>
          <w:rFonts w:hint="default" w:ascii="Calibri" w:hAnsi="Calibri" w:cs="Calibri"/>
          <w:sz w:val="32"/>
          <w:szCs w:val="32"/>
        </w:rPr>
        <w:t>Step 5 Set k =</w:t>
      </w:r>
      <w:r>
        <w:rPr>
          <w:rFonts w:hint="default" w:ascii="Calibri" w:hAnsi="Calibri" w:cs="Calibri"/>
          <w:sz w:val="32"/>
          <w:szCs w:val="32"/>
          <w:lang w:val="en-US"/>
        </w:rPr>
        <w:t>k+1</w:t>
      </w:r>
    </w:p>
    <w:p>
      <w:pPr>
        <w:spacing w:before="0" w:beforeAutospacing="0" w:line="259" w:lineRule="auto"/>
        <w:rPr>
          <w:rFonts w:hint="default" w:ascii="Calibri" w:hAnsi="Calibri" w:cs="Calibri"/>
          <w:sz w:val="32"/>
          <w:szCs w:val="32"/>
        </w:rPr>
      </w:pPr>
      <w:r>
        <w:rPr>
          <w:rFonts w:hint="default" w:ascii="Calibri" w:hAnsi="Calibri" w:cs="Calibri"/>
          <w:sz w:val="32"/>
          <w:szCs w:val="32"/>
          <w:lang w:val="en-US"/>
        </w:rPr>
        <w:t>---------------------------------------------------------------------------------------------</w:t>
      </w:r>
      <w:r>
        <w:rPr>
          <w:rFonts w:hint="default" w:ascii="Calibri" w:hAnsi="Calibri" w:cs="Calibri"/>
          <w:sz w:val="32"/>
          <w:szCs w:val="32"/>
        </w:rPr>
        <w:br w:type="page"/>
      </w:r>
    </w:p>
    <w:p>
      <w:pPr>
        <w:pStyle w:val="22"/>
        <w:rPr>
          <w:rFonts w:ascii="等线" w:hAnsi="等线" w:cs="等线"/>
          <w:b/>
          <w:bCs/>
          <w:i/>
          <w:iCs/>
          <w:color w:val="262626"/>
          <w:sz w:val="52"/>
          <w:szCs w:val="52"/>
          <w:u w:val="double"/>
          <w:lang w:val="en-US"/>
          <w14:shadow w14:blurRad="0" w14:dist="38100" w14:dir="2700000" w14:sx="100000" w14:sy="100000" w14:kx="0" w14:ky="0" w14:algn="bl">
            <w14:srgbClr w14:val="5B9BD5"/>
          </w14:shadow>
          <w14:textOutline w14:w="6731" w14:cap="flat" w14:cmpd="sng">
            <w14:solidFill>
              <w14:srgbClr w14:val="FFFFFF"/>
            </w14:solidFill>
            <w14:prstDash w14:val="solid"/>
            <w14:round/>
          </w14:textOutline>
        </w:rPr>
      </w:pPr>
      <w:r>
        <w:rPr>
          <w:rFonts w:ascii="等线" w:hAnsi="等线" w:cs="等线"/>
          <w:b/>
          <w:bCs/>
          <w:i/>
          <w:iCs/>
          <w:color w:val="262626"/>
          <w:sz w:val="52"/>
          <w:szCs w:val="52"/>
          <w:u w:val="double"/>
          <w:lang w:val="en-US"/>
          <w14:shadow w14:blurRad="0" w14:dist="38100" w14:dir="2700000" w14:sx="100000" w14:sy="100000" w14:kx="0" w14:ky="0" w14:algn="bl">
            <w14:srgbClr w14:val="5B9BD5"/>
          </w14:shadow>
          <w14:textOutline w14:w="6731" w14:cap="flat" w14:cmpd="sng">
            <w14:solidFill>
              <w14:srgbClr w14:val="FFFFFF"/>
            </w14:solidFill>
            <w14:prstDash w14:val="solid"/>
            <w14:round/>
          </w14:textOutline>
        </w:rPr>
        <w:t>Chapter #3</w:t>
      </w:r>
    </w:p>
    <w:p>
      <w:pPr>
        <w:shd w:val="clear" w:color="auto" w:fill="FFFFFF"/>
        <w:spacing w:before="0" w:beforeAutospacing="0" w:after="150" w:line="240" w:lineRule="auto"/>
        <w:rPr>
          <w:rFonts w:ascii="等线 Light" w:hAnsi="等线 Light" w:eastAsia="Times New Roman" w:cs="等线 Light"/>
          <w:color w:val="333333"/>
          <w:sz w:val="32"/>
          <w:szCs w:val="32"/>
        </w:rPr>
      </w:pPr>
    </w:p>
    <w:p>
      <w:pPr>
        <w:pStyle w:val="22"/>
        <w:numPr>
          <w:ilvl w:val="0"/>
          <w:numId w:val="14"/>
        </w:numPr>
        <w:rPr>
          <w:rFonts w:ascii="Cambria Math" w:hAnsi="Cambria Math"/>
          <w:b/>
          <w:bCs/>
          <w:i/>
          <w:iCs/>
          <w:sz w:val="52"/>
          <w:szCs w:val="52"/>
          <w14:reflection w14:blurRad="6350" w14:stA="50000" w14:stPos="0" w14:endA="300" w14:endPos="50000" w14:dist="29997" w14:dir="5400000" w14:fadeDir="5400000" w14:sx="100000" w14:sy="-100000" w14:kx="0" w14:ky="0" w14:algn="bl"/>
        </w:rPr>
      </w:pPr>
      <w:r>
        <w:rPr>
          <w:rFonts w:ascii="Cambria Math" w:hAnsi="Cambria Math"/>
          <w:b/>
          <w:bCs/>
          <w:i/>
          <w:iCs/>
          <w:sz w:val="52"/>
          <w:szCs w:val="52"/>
          <w14:reflection w14:blurRad="6350" w14:stA="50000" w14:stPos="0" w14:endA="300" w14:endPos="50000" w14:dist="29997" w14:dir="5400000" w14:fadeDir="5400000" w14:sx="100000" w14:sy="-100000" w14:kx="0" w14:ky="0" w14:algn="bl"/>
        </w:rPr>
        <w:t>Iterative techniques in matrix algebra:</w:t>
      </w:r>
    </w:p>
    <w:p>
      <w:pPr>
        <w:pStyle w:val="22"/>
        <w:numPr>
          <w:ilvl w:val="0"/>
          <w:numId w:val="15"/>
        </w:numPr>
        <w:rPr>
          <w:rFonts w:ascii="等线" w:hAnsi="等线" w:cs="等线"/>
          <w:b/>
          <w:i/>
          <w:iCs/>
          <w:color w:val="000000"/>
          <w:sz w:val="56"/>
          <w:szCs w:val="56"/>
          <w:lang w:val="en-US"/>
          <w14:shadow w14:blurRad="38100" w14:dist="12700" w14:dir="2700000" w14:sx="100000" w14:sy="100000" w14:kx="0" w14:ky="0" w14:algn="tl">
            <w14:srgbClr w14:val="000000">
              <w14:alpha w14:val="60001"/>
            </w14:srgbClr>
          </w14:shadow>
        </w:rPr>
      </w:pPr>
      <w:r>
        <w:rPr>
          <w:rFonts w:ascii="等线" w:hAnsi="等线" w:cs="等线"/>
          <w:b/>
          <w:i/>
          <w:iCs/>
          <w:color w:val="000000"/>
          <w:sz w:val="56"/>
          <w:szCs w:val="56"/>
          <w:lang w:val="en-US"/>
          <w14:shadow w14:blurRad="38100" w14:dist="12700" w14:dir="2700000" w14:sx="100000" w14:sy="100000" w14:kx="0" w14:ky="0" w14:algn="tl">
            <w14:srgbClr w14:val="000000">
              <w14:alpha w14:val="60001"/>
            </w14:srgbClr>
          </w14:shadow>
        </w:rPr>
        <w:t>3.1:Norm of vector</w:t>
      </w:r>
    </w:p>
    <w:p>
      <w:pPr>
        <w:pStyle w:val="22"/>
        <w:numPr>
          <w:ilvl w:val="0"/>
          <w:numId w:val="16"/>
        </w:numPr>
        <w:rPr>
          <w:rFonts w:ascii="等线" w:hAnsi="等线" w:cs="等线"/>
          <w:b/>
          <w:bCs/>
          <w:sz w:val="48"/>
          <w:szCs w:val="48"/>
        </w:rPr>
      </w:pPr>
      <w:r>
        <w:rPr>
          <w:rFonts w:ascii="等线" w:hAnsi="等线" w:cs="等线"/>
          <w:b/>
          <w:bCs/>
          <w:sz w:val="48"/>
          <w:szCs w:val="48"/>
          <w:lang w:val="en-US"/>
        </w:rPr>
        <w:t xml:space="preserve">3.2:  </w:t>
      </w:r>
      <w:r>
        <w:rPr>
          <w:rFonts w:ascii="等线" w:hAnsi="等线" w:cs="等线"/>
          <w:b/>
          <w:bCs/>
          <w:sz w:val="48"/>
          <w:szCs w:val="48"/>
        </w:rPr>
        <w:t>Eigenvalues and Eigenvectors</w:t>
      </w:r>
    </w:p>
    <w:p>
      <w:pPr>
        <w:pStyle w:val="22"/>
        <w:numPr>
          <w:ilvl w:val="0"/>
          <w:numId w:val="16"/>
        </w:numPr>
        <w:rPr>
          <w:rFonts w:ascii="Cambria Math" w:hAnsi="Cambria Math"/>
          <w:b/>
          <w:bCs/>
          <w:i/>
          <w:iCs/>
          <w:sz w:val="72"/>
          <w:szCs w:val="72"/>
          <w14:reflection w14:blurRad="6350" w14:stA="50000" w14:stPos="0" w14:endA="300" w14:endPos="50000" w14:dist="29997" w14:dir="5400000" w14:fadeDir="5400000" w14:sx="100000" w14:sy="-100000" w14:kx="0" w14:ky="0" w14:algn="bl"/>
        </w:rPr>
      </w:pPr>
      <w:r>
        <w:rPr>
          <w:rFonts w:ascii="Cambria Math" w:hAnsi="Cambria Math"/>
          <w:sz w:val="72"/>
          <w:szCs w:val="72"/>
        </w:rPr>
        <w:br w:type="page"/>
      </w:r>
      <w:r>
        <w:rPr>
          <w:rFonts w:ascii="等线" w:hAnsi="等线" w:cs="等线"/>
          <w:b/>
          <w:bCs/>
          <w:i/>
          <w:iCs/>
          <w:sz w:val="48"/>
          <w:szCs w:val="48"/>
          <w:lang w:val="en-US"/>
        </w:rPr>
        <w:t>Norm of a vector:</w:t>
      </w:r>
    </w:p>
    <w:p>
      <w:pPr>
        <w:pStyle w:val="12"/>
        <w:shd w:val="clear" w:color="auto" w:fill="FFFFFF"/>
        <w:spacing w:before="0" w:beforeAutospacing="0" w:after="288" w:afterAutospacing="0" w:line="360" w:lineRule="atLeast"/>
        <w:textAlignment w:val="baseline"/>
        <w:rPr>
          <w:rFonts w:ascii="等线" w:hAnsi="等线" w:cs="等线"/>
          <w:color w:val="555555"/>
          <w:sz w:val="32"/>
          <w:szCs w:val="32"/>
        </w:rPr>
      </w:pPr>
      <w:r>
        <w:rPr>
          <w:rFonts w:ascii="等线" w:hAnsi="等线" w:cs="等线"/>
          <w:color w:val="555555"/>
          <w:sz w:val="32"/>
          <w:szCs w:val="32"/>
        </w:rPr>
        <w:t>The length of the vector is referred to as the vector norm or the vector’s magnitude.</w:t>
      </w:r>
    </w:p>
    <w:p>
      <w:pPr>
        <w:pStyle w:val="12"/>
        <w:shd w:val="clear" w:color="auto" w:fill="FFFFFF"/>
        <w:spacing w:before="0" w:beforeAutospacing="0" w:after="288" w:afterAutospacing="0" w:line="360" w:lineRule="atLeast"/>
        <w:textAlignment w:val="baseline"/>
        <w:rPr>
          <w:rFonts w:ascii="等线" w:hAnsi="等线" w:cs="等线"/>
          <w:i/>
          <w:iCs/>
          <w:color w:val="555555"/>
          <w:sz w:val="32"/>
          <w:szCs w:val="32"/>
        </w:rPr>
      </w:pPr>
      <w:r>
        <w:rPr>
          <w:rFonts w:ascii="等线" w:hAnsi="等线" w:cs="等线"/>
          <w:i/>
          <w:iCs/>
          <w:color w:val="555555"/>
          <w:sz w:val="32"/>
          <w:szCs w:val="32"/>
        </w:rPr>
        <w:t>The length of a vector is a nonnegative number that describes the extent of the vector in space, and is sometimes referred to as the vector’s magnitude or the norm.</w:t>
      </w:r>
    </w:p>
    <w:p>
      <w:pPr>
        <w:pStyle w:val="12"/>
        <w:shd w:val="clear" w:color="auto" w:fill="FFFFFF"/>
        <w:spacing w:before="0" w:beforeAutospacing="0" w:after="288" w:afterAutospacing="0" w:line="360" w:lineRule="atLeast"/>
        <w:textAlignment w:val="baseline"/>
        <w:rPr>
          <w:rFonts w:ascii="等线" w:hAnsi="等线" w:cs="等线"/>
          <w:color w:val="555555"/>
          <w:sz w:val="32"/>
          <w:szCs w:val="32"/>
        </w:rPr>
      </w:pPr>
      <w:r>
        <w:rPr>
          <w:rFonts w:ascii="等线" w:hAnsi="等线" w:cs="等线"/>
          <w:color w:val="555555"/>
          <w:sz w:val="32"/>
          <w:szCs w:val="32"/>
        </w:rPr>
        <w:t>The length of the vector is always a positive number, except for a vector of all zero values. It is calculated using some measure that summarizes the distance of the vector from the origin of the vector space. For example, the origin of a vector space for a vector with 3 elements is (0, 0, 0).</w:t>
      </w:r>
    </w:p>
    <w:p>
      <w:pPr>
        <w:pStyle w:val="2"/>
        <w:shd w:val="clear" w:color="auto" w:fill="FFFFFF"/>
        <w:spacing w:before="492" w:beforeAutospacing="0" w:line="420" w:lineRule="atLeast"/>
        <w:rPr>
          <w:rFonts w:ascii="等线" w:hAnsi="等线" w:eastAsia="Times New Roman" w:cs="等线"/>
          <w:b/>
          <w:bCs/>
          <w:i/>
          <w:iCs/>
          <w:color w:val="292929"/>
          <w:sz w:val="44"/>
          <w:szCs w:val="44"/>
          <w:u w:val="single"/>
        </w:rPr>
      </w:pPr>
      <w:r>
        <w:rPr>
          <w:rFonts w:ascii="等线" w:hAnsi="等线" w:cs="等线"/>
          <w:b/>
          <w:bCs/>
          <w:i/>
          <w:iCs/>
          <w:color w:val="292929"/>
          <w:sz w:val="44"/>
          <w:szCs w:val="44"/>
          <w:u w:val="single"/>
        </w:rPr>
        <w:t>Representation of a norm</w:t>
      </w:r>
    </w:p>
    <w:p>
      <w:pPr>
        <w:pStyle w:val="25"/>
        <w:shd w:val="clear" w:color="auto" w:fill="FFFFFF"/>
        <w:spacing w:before="206" w:beforeAutospacing="0" w:after="0" w:afterAutospacing="0" w:line="480" w:lineRule="atLeast"/>
        <w:rPr>
          <w:rFonts w:ascii="等线" w:hAnsi="等线" w:cs="等线"/>
          <w:color w:val="292929"/>
          <w:spacing w:val="-1"/>
          <w:sz w:val="32"/>
          <w:szCs w:val="32"/>
        </w:rPr>
      </w:pPr>
      <w:r>
        <w:rPr>
          <w:rFonts w:ascii="等线" w:hAnsi="等线" w:cs="等线"/>
          <w:color w:val="292929"/>
          <w:spacing w:val="-1"/>
          <w:sz w:val="32"/>
          <w:szCs w:val="32"/>
        </w:rPr>
        <w:t>The norm of any vector </w:t>
      </w:r>
      <w:r>
        <w:rPr>
          <w:rStyle w:val="13"/>
          <w:rFonts w:ascii="等线" w:hAnsi="等线" w:cs="等线"/>
          <w:color w:val="292929"/>
          <w:spacing w:val="-1"/>
          <w:sz w:val="32"/>
          <w:szCs w:val="32"/>
        </w:rPr>
        <w:t>x</w:t>
      </w:r>
      <w:r>
        <w:rPr>
          <w:rFonts w:ascii="等线" w:hAnsi="等线" w:cs="等线"/>
          <w:color w:val="292929"/>
          <w:spacing w:val="-1"/>
          <w:sz w:val="32"/>
          <w:szCs w:val="32"/>
        </w:rPr>
        <w:t> is denoted by a double bar around it and is written as</w:t>
      </w:r>
    </w:p>
    <w:p>
      <w:pPr>
        <w:rPr>
          <w:rFonts w:ascii="Times New Roman" w:hAnsi="Times New Roman"/>
          <w:sz w:val="24"/>
          <w:szCs w:val="24"/>
        </w:rPr>
      </w:pPr>
      <w:r>
        <w:drawing>
          <wp:inline distT="0" distB="0" distL="0" distR="0">
            <wp:extent cx="3324225" cy="495300"/>
            <wp:effectExtent l="0" t="0" r="9525" b="0"/>
            <wp:docPr id="1037" name="Picture 8"/>
            <wp:cNvGraphicFramePr/>
            <a:graphic xmlns:a="http://schemas.openxmlformats.org/drawingml/2006/main">
              <a:graphicData uri="http://schemas.openxmlformats.org/drawingml/2006/picture">
                <pic:pic xmlns:pic="http://schemas.openxmlformats.org/drawingml/2006/picture">
                  <pic:nvPicPr>
                    <pic:cNvPr id="1037" name="Picture 8"/>
                    <pic:cNvPicPr/>
                  </pic:nvPicPr>
                  <pic:blipFill>
                    <a:blip r:embed="rId15" cstate="print"/>
                    <a:srcRect/>
                    <a:stretch>
                      <a:fillRect/>
                    </a:stretch>
                  </pic:blipFill>
                  <pic:spPr>
                    <a:xfrm>
                      <a:off x="0" y="0"/>
                      <a:ext cx="3324225" cy="495300"/>
                    </a:xfrm>
                    <a:prstGeom prst="rect">
                      <a:avLst/>
                    </a:prstGeom>
                    <a:ln>
                      <a:noFill/>
                    </a:ln>
                  </pic:spPr>
                </pic:pic>
              </a:graphicData>
            </a:graphic>
          </wp:inline>
        </w:drawing>
      </w:r>
    </w:p>
    <w:p>
      <w:pPr>
        <w:pStyle w:val="3"/>
        <w:shd w:val="clear" w:color="auto" w:fill="FFFFFF"/>
        <w:spacing w:before="569" w:beforeAutospacing="0" w:after="0" w:afterAutospacing="0" w:line="360" w:lineRule="atLeast"/>
        <w:rPr>
          <w:rFonts w:ascii="等线" w:hAnsi="等线" w:cs="等线"/>
          <w:i/>
          <w:iCs/>
          <w:color w:val="292929"/>
          <w:sz w:val="48"/>
          <w:szCs w:val="48"/>
          <w:u w:val="single"/>
        </w:rPr>
      </w:pPr>
      <w:r>
        <w:rPr>
          <w:rFonts w:ascii="等线" w:hAnsi="等线" w:cs="等线"/>
          <w:i/>
          <w:iCs/>
          <w:color w:val="292929"/>
          <w:sz w:val="48"/>
          <w:szCs w:val="48"/>
          <w:u w:val="single"/>
        </w:rPr>
        <w:t>Properties of norm</w:t>
      </w:r>
    </w:p>
    <w:p>
      <w:pPr>
        <w:pStyle w:val="25"/>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Consider two vectors </w:t>
      </w:r>
      <w:r>
        <w:rPr>
          <w:rStyle w:val="13"/>
          <w:rFonts w:ascii="Georgia" w:hAnsi="Georgia"/>
          <w:color w:val="292929"/>
          <w:spacing w:val="-1"/>
          <w:sz w:val="30"/>
          <w:szCs w:val="30"/>
        </w:rPr>
        <w:t>x</w:t>
      </w:r>
      <w:r>
        <w:rPr>
          <w:rFonts w:ascii="Georgia" w:hAnsi="Georgia"/>
          <w:color w:val="292929"/>
          <w:spacing w:val="-1"/>
          <w:sz w:val="30"/>
          <w:szCs w:val="30"/>
        </w:rPr>
        <w:t> and </w:t>
      </w:r>
      <w:r>
        <w:rPr>
          <w:rStyle w:val="13"/>
          <w:rFonts w:ascii="Georgia" w:hAnsi="Georgia"/>
          <w:color w:val="292929"/>
          <w:spacing w:val="-1"/>
          <w:sz w:val="30"/>
          <w:szCs w:val="30"/>
        </w:rPr>
        <w:t>y</w:t>
      </w:r>
      <w:r>
        <w:rPr>
          <w:rFonts w:ascii="Georgia" w:hAnsi="Georgia"/>
          <w:color w:val="292929"/>
          <w:spacing w:val="-1"/>
          <w:sz w:val="30"/>
          <w:szCs w:val="30"/>
        </w:rPr>
        <w:t xml:space="preserve"> having the same size and a scalar- </w:t>
      </w:r>
      <w:r>
        <w:rPr>
          <w:rFonts w:ascii="Cambria Math" w:hAnsi="Cambria Math" w:cs="Cambria Math"/>
          <w:color w:val="292929"/>
          <w:spacing w:val="-1"/>
          <w:sz w:val="30"/>
          <w:szCs w:val="30"/>
        </w:rPr>
        <w:t>𝝀</w:t>
      </w:r>
      <w:r>
        <w:rPr>
          <w:rFonts w:ascii="Georgia" w:hAnsi="Georgia"/>
          <w:color w:val="292929"/>
          <w:spacing w:val="-1"/>
          <w:sz w:val="30"/>
          <w:szCs w:val="30"/>
        </w:rPr>
        <w:t>. A function is considered a norm if and only if it satisfies the following properties:</w:t>
      </w:r>
    </w:p>
    <w:p>
      <w:pPr>
        <w:pStyle w:val="26"/>
        <w:numPr>
          <w:ilvl w:val="0"/>
          <w:numId w:val="17"/>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Style w:val="13"/>
          <w:rFonts w:ascii="Georgia" w:hAnsi="Georgia" w:cs="Segoe UI"/>
          <w:color w:val="292929"/>
          <w:spacing w:val="-1"/>
          <w:sz w:val="30"/>
          <w:szCs w:val="30"/>
        </w:rPr>
        <w:t>Nonnegativity — </w:t>
      </w:r>
      <w:r>
        <w:rPr>
          <w:rFonts w:ascii="Georgia" w:hAnsi="Georgia" w:cs="Segoe UI"/>
          <w:color w:val="292929"/>
          <w:spacing w:val="-1"/>
          <w:sz w:val="30"/>
          <w:szCs w:val="30"/>
        </w:rPr>
        <w:t>It</w:t>
      </w:r>
      <w:r>
        <w:rPr>
          <w:rStyle w:val="13"/>
          <w:rFonts w:ascii="Georgia" w:hAnsi="Georgia" w:cs="Segoe UI"/>
          <w:color w:val="292929"/>
          <w:spacing w:val="-1"/>
          <w:sz w:val="30"/>
          <w:szCs w:val="30"/>
        </w:rPr>
        <w:t> </w:t>
      </w:r>
      <w:r>
        <w:rPr>
          <w:rFonts w:ascii="Georgia" w:hAnsi="Georgia" w:cs="Segoe UI"/>
          <w:color w:val="292929"/>
          <w:spacing w:val="-1"/>
          <w:sz w:val="30"/>
          <w:szCs w:val="30"/>
        </w:rPr>
        <w:t>should always be nonnegative.</w:t>
      </w:r>
    </w:p>
    <w:p>
      <w:pPr>
        <w:rPr>
          <w:rFonts w:ascii="Times New Roman" w:hAnsi="Times New Roman"/>
          <w:color w:val="000000"/>
          <w:sz w:val="24"/>
          <w:szCs w:val="24"/>
        </w:rPr>
      </w:pPr>
      <w:r>
        <w:rPr>
          <w:color w:val="000000"/>
        </w:rPr>
        <w:drawing>
          <wp:inline distT="0" distB="0" distL="0" distR="0">
            <wp:extent cx="1476375" cy="504190"/>
            <wp:effectExtent l="0" t="0" r="9525" b="9525"/>
            <wp:docPr id="1038" name="Picture 7"/>
            <wp:cNvGraphicFramePr/>
            <a:graphic xmlns:a="http://schemas.openxmlformats.org/drawingml/2006/main">
              <a:graphicData uri="http://schemas.openxmlformats.org/drawingml/2006/picture">
                <pic:pic xmlns:pic="http://schemas.openxmlformats.org/drawingml/2006/picture">
                  <pic:nvPicPr>
                    <pic:cNvPr id="1038" name="Picture 7"/>
                    <pic:cNvPicPr/>
                  </pic:nvPicPr>
                  <pic:blipFill>
                    <a:blip r:embed="rId16" cstate="print"/>
                    <a:srcRect/>
                    <a:stretch>
                      <a:fillRect/>
                    </a:stretch>
                  </pic:blipFill>
                  <pic:spPr>
                    <a:xfrm>
                      <a:off x="0" y="0"/>
                      <a:ext cx="1476375" cy="504824"/>
                    </a:xfrm>
                    <a:prstGeom prst="rect">
                      <a:avLst/>
                    </a:prstGeom>
                    <a:ln>
                      <a:noFill/>
                    </a:ln>
                  </pic:spPr>
                </pic:pic>
              </a:graphicData>
            </a:graphic>
          </wp:inline>
        </w:drawing>
      </w:r>
    </w:p>
    <w:p>
      <w:pPr>
        <w:numPr>
          <w:ilvl w:val="0"/>
          <w:numId w:val="18"/>
        </w:numPr>
        <w:shd w:val="clear" w:color="auto" w:fill="FFFFFF"/>
        <w:spacing w:before="514" w:beforeAutospacing="0" w:after="0" w:line="420" w:lineRule="atLeast"/>
        <w:ind w:left="1170"/>
        <w:rPr>
          <w:rFonts w:ascii="Georgia" w:hAnsi="Georgia" w:eastAsia="Times New Roman" w:cs="Segoe UI"/>
          <w:color w:val="292929"/>
          <w:spacing w:val="-1"/>
          <w:sz w:val="30"/>
          <w:szCs w:val="30"/>
        </w:rPr>
      </w:pPr>
      <w:r>
        <w:rPr>
          <w:rFonts w:ascii="Georgia" w:hAnsi="Georgia" w:eastAsia="Times New Roman" w:cs="Segoe UI"/>
          <w:b/>
          <w:bCs/>
          <w:color w:val="292929"/>
          <w:spacing w:val="-1"/>
          <w:sz w:val="30"/>
          <w:szCs w:val="30"/>
        </w:rPr>
        <w:t>Definiteness — </w:t>
      </w:r>
      <w:r>
        <w:rPr>
          <w:rFonts w:ascii="Georgia" w:hAnsi="Georgia" w:eastAsia="Times New Roman" w:cs="Segoe UI"/>
          <w:color w:val="292929"/>
          <w:spacing w:val="-1"/>
          <w:sz w:val="30"/>
          <w:szCs w:val="30"/>
        </w:rPr>
        <w:t>It is zero if and only if the vector is zero, i.e., zero vector.</w:t>
      </w:r>
    </w:p>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drawing>
          <wp:inline distT="0" distB="0" distL="0" distR="0">
            <wp:extent cx="3295650" cy="495300"/>
            <wp:effectExtent l="0" t="0" r="0" b="0"/>
            <wp:docPr id="1039" name="Picture 9"/>
            <wp:cNvGraphicFramePr/>
            <a:graphic xmlns:a="http://schemas.openxmlformats.org/drawingml/2006/main">
              <a:graphicData uri="http://schemas.openxmlformats.org/drawingml/2006/picture">
                <pic:pic xmlns:pic="http://schemas.openxmlformats.org/drawingml/2006/picture">
                  <pic:nvPicPr>
                    <pic:cNvPr id="1039" name="Picture 9"/>
                    <pic:cNvPicPr/>
                  </pic:nvPicPr>
                  <pic:blipFill>
                    <a:blip r:embed="rId17" cstate="print"/>
                    <a:srcRect/>
                    <a:stretch>
                      <a:fillRect/>
                    </a:stretch>
                  </pic:blipFill>
                  <pic:spPr>
                    <a:xfrm>
                      <a:off x="0" y="0"/>
                      <a:ext cx="3295650" cy="495300"/>
                    </a:xfrm>
                    <a:prstGeom prst="rect">
                      <a:avLst/>
                    </a:prstGeom>
                    <a:ln>
                      <a:noFill/>
                    </a:ln>
                  </pic:spPr>
                </pic:pic>
              </a:graphicData>
            </a:graphic>
          </wp:inline>
        </w:drawing>
      </w:r>
    </w:p>
    <w:p>
      <w:pPr>
        <w:pStyle w:val="28"/>
        <w:numPr>
          <w:ilvl w:val="0"/>
          <w:numId w:val="19"/>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Style w:val="13"/>
          <w:rFonts w:ascii="Georgia" w:hAnsi="Georgia" w:cs="Segoe UI"/>
          <w:color w:val="292929"/>
          <w:spacing w:val="-1"/>
          <w:sz w:val="30"/>
          <w:szCs w:val="30"/>
          <w:lang w:val="en-US"/>
        </w:rPr>
        <w:t xml:space="preserve">Triangle </w:t>
      </w:r>
      <w:r>
        <w:rPr>
          <w:rStyle w:val="13"/>
          <w:rFonts w:ascii="Georgia" w:hAnsi="Georgia" w:cs="Segoe UI"/>
          <w:color w:val="292929"/>
          <w:spacing w:val="-1"/>
          <w:sz w:val="30"/>
          <w:szCs w:val="30"/>
        </w:rPr>
        <w:t>Inequality </w:t>
      </w:r>
      <w:r>
        <w:rPr>
          <w:rFonts w:ascii="Georgia" w:hAnsi="Georgia" w:cs="Segoe UI"/>
          <w:color w:val="292929"/>
          <w:spacing w:val="-1"/>
          <w:sz w:val="30"/>
          <w:szCs w:val="30"/>
        </w:rPr>
        <w:t>— The norm of a sum of two vectors is no more than the sum of their norms.</w:t>
      </w:r>
    </w:p>
    <w:p>
      <w:pPr>
        <w:numPr>
          <w:ilvl w:val="0"/>
          <w:numId w:val="19"/>
        </w:numPr>
        <w:shd w:val="clear" w:color="auto" w:fill="FFFFFF"/>
        <w:spacing w:before="514" w:beforeAutospacing="0" w:after="0" w:line="420" w:lineRule="atLeast"/>
        <w:rPr>
          <w:rFonts w:ascii="Georgia" w:hAnsi="Georgia" w:eastAsia="Times New Roman" w:cs="Segoe UI"/>
          <w:color w:val="292929"/>
          <w:spacing w:val="-1"/>
          <w:sz w:val="30"/>
          <w:szCs w:val="30"/>
        </w:rPr>
      </w:pPr>
      <w:r>
        <w:rPr>
          <w:rFonts w:ascii="Georgia" w:hAnsi="Georgia" w:eastAsia="Times New Roman" w:cs="Segoe UI"/>
          <w:b/>
          <w:bCs/>
          <w:color w:val="292929"/>
          <w:spacing w:val="-1"/>
          <w:sz w:val="30"/>
          <w:szCs w:val="30"/>
        </w:rPr>
        <w:t>Homogeneity-</w:t>
      </w:r>
      <w:r>
        <w:rPr>
          <w:rFonts w:ascii="Georgia" w:hAnsi="Georgia" w:eastAsia="Times New Roman" w:cs="Segoe UI"/>
          <w:color w:val="292929"/>
          <w:spacing w:val="-1"/>
          <w:sz w:val="30"/>
          <w:szCs w:val="30"/>
        </w:rPr>
        <w:t>Multiplying a vector by a scalar multiplies the norm of the vector by the absolute value of the scalar.</w:t>
      </w:r>
    </w:p>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drawing>
          <wp:inline distT="0" distB="0" distL="0" distR="0">
            <wp:extent cx="4514850" cy="695325"/>
            <wp:effectExtent l="0" t="0" r="0" b="9525"/>
            <wp:docPr id="1040" name="Picture 10"/>
            <wp:cNvGraphicFramePr/>
            <a:graphic xmlns:a="http://schemas.openxmlformats.org/drawingml/2006/main">
              <a:graphicData uri="http://schemas.openxmlformats.org/drawingml/2006/picture">
                <pic:pic xmlns:pic="http://schemas.openxmlformats.org/drawingml/2006/picture">
                  <pic:nvPicPr>
                    <pic:cNvPr id="1040" name="Picture 10"/>
                    <pic:cNvPicPr/>
                  </pic:nvPicPr>
                  <pic:blipFill>
                    <a:blip r:embed="rId18" cstate="print"/>
                    <a:srcRect/>
                    <a:stretch>
                      <a:fillRect/>
                    </a:stretch>
                  </pic:blipFill>
                  <pic:spPr>
                    <a:xfrm>
                      <a:off x="0" y="0"/>
                      <a:ext cx="4514850" cy="695325"/>
                    </a:xfrm>
                    <a:prstGeom prst="rect">
                      <a:avLst/>
                    </a:prstGeom>
                    <a:ln>
                      <a:noFill/>
                    </a:ln>
                  </pic:spPr>
                </pic:pic>
              </a:graphicData>
            </a:graphic>
          </wp:inline>
        </w:drawing>
      </w:r>
    </w:p>
    <w:p/>
    <w:p>
      <w:pPr>
        <w:pStyle w:val="22"/>
        <w:numPr>
          <w:ilvl w:val="0"/>
          <w:numId w:val="15"/>
        </w:numPr>
        <w:rPr>
          <w:rFonts w:ascii="等线" w:hAnsi="等线" w:cs="等线"/>
          <w:b/>
          <w:bCs/>
          <w:i/>
          <w:iCs/>
          <w:sz w:val="44"/>
          <w:szCs w:val="44"/>
          <w:u w:val="single"/>
        </w:rPr>
      </w:pPr>
      <w:r>
        <w:rPr>
          <w:rFonts w:ascii="等线" w:hAnsi="等线" w:cs="等线"/>
          <w:b/>
          <w:bCs/>
          <w:i/>
          <w:iCs/>
          <w:sz w:val="44"/>
          <w:szCs w:val="44"/>
          <w:u w:val="single"/>
        </w:rPr>
        <w:t>Eigenvalues and Eigenvectors</w:t>
      </w:r>
    </w:p>
    <w:p>
      <w:pPr>
        <w:pStyle w:val="12"/>
        <w:shd w:val="clear" w:color="auto" w:fill="FFFFFF"/>
        <w:spacing w:before="0" w:beforeAutospacing="0" w:after="150" w:afterAutospacing="0"/>
        <w:rPr>
          <w:rFonts w:ascii="等线" w:hAnsi="等线" w:cs="等线"/>
          <w:color w:val="333333"/>
          <w:sz w:val="32"/>
          <w:szCs w:val="32"/>
        </w:rPr>
      </w:pPr>
      <w:r>
        <w:rPr>
          <w:rFonts w:ascii="等线" w:hAnsi="等线" w:cs="等线"/>
          <w:color w:val="333333"/>
          <w:sz w:val="32"/>
          <w:szCs w:val="32"/>
        </w:rPr>
        <w:t>Eigenvalues are the special set of scalars associated with the system of linear equations. It is mostly used in matrix equations. ‘Eigen’ is a German word that means ‘proper’ or ‘characteristic’. Therefore, the term eigenvalue can be termed as characteristic value, characteristic root, proper values or latent roots as well. In simple words, the eigenvalue is a scalar that is used to transform the eigenvector. The basic equation is</w:t>
      </w:r>
    </w:p>
    <w:p>
      <w:pPr>
        <w:pStyle w:val="12"/>
        <w:shd w:val="clear" w:color="auto" w:fill="FFFFFF"/>
        <w:spacing w:before="0" w:beforeAutospacing="0" w:after="150" w:afterAutospacing="0"/>
        <w:jc w:val="center"/>
        <w:rPr>
          <w:rFonts w:ascii="等线" w:hAnsi="等线" w:cs="等线"/>
          <w:b/>
          <w:bCs/>
          <w:color w:val="333333"/>
          <w:sz w:val="40"/>
          <w:szCs w:val="40"/>
        </w:rPr>
      </w:pPr>
      <w:r>
        <w:rPr>
          <w:rFonts w:ascii="等线" w:hAnsi="等线" w:cs="等线"/>
          <w:b/>
          <w:bCs/>
          <w:color w:val="333333"/>
          <w:sz w:val="40"/>
          <w:szCs w:val="40"/>
        </w:rPr>
        <w:t>Ax = λx</w:t>
      </w:r>
    </w:p>
    <w:p>
      <w:pPr>
        <w:pStyle w:val="12"/>
        <w:shd w:val="clear" w:color="auto" w:fill="FFFFFF"/>
        <w:spacing w:before="0" w:beforeAutospacing="0" w:after="150" w:afterAutospacing="0"/>
        <w:rPr>
          <w:rFonts w:ascii="等线" w:hAnsi="等线" w:cs="等线"/>
          <w:color w:val="333333"/>
          <w:sz w:val="32"/>
          <w:szCs w:val="32"/>
        </w:rPr>
      </w:pPr>
      <w:r>
        <w:rPr>
          <w:rFonts w:ascii="等线" w:hAnsi="等线" w:cs="等线"/>
          <w:color w:val="333333"/>
          <w:sz w:val="32"/>
          <w:szCs w:val="32"/>
        </w:rPr>
        <w:t>The number or scalar value “</w:t>
      </w:r>
      <w:r>
        <w:rPr>
          <w:rStyle w:val="13"/>
          <w:rFonts w:ascii="等线" w:hAnsi="等线" w:cs="等线"/>
          <w:color w:val="333333"/>
          <w:sz w:val="32"/>
          <w:szCs w:val="32"/>
        </w:rPr>
        <w:t>λ” </w:t>
      </w:r>
      <w:r>
        <w:rPr>
          <w:rFonts w:ascii="等线" w:hAnsi="等线" w:cs="等线"/>
          <w:color w:val="333333"/>
          <w:sz w:val="32"/>
          <w:szCs w:val="32"/>
        </w:rPr>
        <w:t>is an eigenvalue of A.</w:t>
      </w:r>
    </w:p>
    <w:p>
      <w:pPr>
        <w:pStyle w:val="12"/>
        <w:shd w:val="clear" w:color="auto" w:fill="FFFFFF"/>
        <w:spacing w:before="0" w:beforeAutospacing="0" w:after="150" w:afterAutospacing="0"/>
        <w:rPr>
          <w:rFonts w:ascii="等线" w:hAnsi="等线" w:cs="等线"/>
          <w:color w:val="333333"/>
          <w:sz w:val="32"/>
          <w:szCs w:val="32"/>
        </w:rPr>
      </w:pPr>
      <w:r>
        <w:rPr>
          <w:rFonts w:ascii="等线" w:hAnsi="等线" w:cs="等线"/>
          <w:color w:val="333333"/>
          <w:sz w:val="32"/>
          <w:szCs w:val="32"/>
        </w:rPr>
        <w:t>In Mathematics, an eigenvector corresponds to the real non zero eigenvalues which point in the direction stretched by the transformation whereas eigenvalue is considered as a factor by which it is stretched. In case, if the eigenvalue is negative, the direction of the transformation is negative.</w:t>
      </w:r>
    </w:p>
    <w:p>
      <w:pPr>
        <w:pStyle w:val="12"/>
        <w:shd w:val="clear" w:color="auto" w:fill="FFFFFF"/>
        <w:spacing w:before="0" w:beforeAutospacing="0" w:after="150" w:afterAutospacing="0"/>
        <w:rPr>
          <w:rFonts w:ascii="等线" w:hAnsi="等线" w:cs="等线"/>
          <w:color w:val="333333"/>
          <w:sz w:val="32"/>
          <w:szCs w:val="32"/>
        </w:rPr>
      </w:pPr>
      <w:r>
        <w:rPr>
          <w:rFonts w:ascii="等线" w:hAnsi="等线" w:cs="等线"/>
          <w:color w:val="333333"/>
          <w:sz w:val="32"/>
          <w:szCs w:val="32"/>
        </w:rPr>
        <w:t>For every real matrix,  there is an eigenvalue. Sometimes it might be complex. The existence of the eigenvalue for the complex matrices is equal to the fundamental theorem of algebra.</w:t>
      </w:r>
      <w:r>
        <w:rPr>
          <w:rFonts w:ascii="等线" w:hAnsi="等线" w:cs="等线"/>
          <w:color w:val="333333"/>
          <w:sz w:val="32"/>
          <w:szCs w:val="32"/>
        </w:rPr>
        <w:br w:type="textWrapping"/>
      </w:r>
      <w:bookmarkStart w:id="0" w:name="Eigenvectors"/>
      <w:bookmarkEnd w:id="0"/>
    </w:p>
    <w:p>
      <w:pPr>
        <w:pStyle w:val="12"/>
        <w:shd w:val="clear" w:color="auto" w:fill="FFFFFF"/>
        <w:spacing w:before="0" w:beforeAutospacing="0" w:after="150" w:afterAutospacing="0"/>
        <w:rPr>
          <w:rFonts w:ascii="等线" w:hAnsi="等线" w:cs="等线"/>
          <w:color w:val="333333"/>
          <w:sz w:val="32"/>
          <w:szCs w:val="32"/>
        </w:rPr>
      </w:pPr>
      <w:r>
        <w:rPr>
          <w:rFonts w:ascii="等线" w:hAnsi="等线" w:cs="等线"/>
          <w:color w:val="333333"/>
          <w:sz w:val="32"/>
          <w:szCs w:val="32"/>
        </w:rPr>
        <w:t>Eigenvectors are the vectors (non-zero) that do not change the direction when any linear transformation is applied. It changes by only a scalar factor. In a brief, we can say, if A is a linear transformation from a vector space V and </w:t>
      </w:r>
      <w:r>
        <w:rPr>
          <w:rStyle w:val="13"/>
          <w:rFonts w:ascii="等线" w:hAnsi="等线" w:cs="等线"/>
          <w:color w:val="333333"/>
          <w:sz w:val="32"/>
          <w:szCs w:val="32"/>
        </w:rPr>
        <w:t>x</w:t>
      </w:r>
      <w:r>
        <w:rPr>
          <w:rFonts w:ascii="等线" w:hAnsi="等线" w:cs="等线"/>
          <w:color w:val="333333"/>
          <w:sz w:val="32"/>
          <w:szCs w:val="32"/>
        </w:rPr>
        <w:t> is a vector in V, which is not a zero vector, then v is an eigenvector of A if A(X) is a scalar multiple of </w:t>
      </w:r>
      <w:r>
        <w:rPr>
          <w:rStyle w:val="13"/>
          <w:rFonts w:ascii="等线" w:hAnsi="等线" w:cs="等线"/>
          <w:color w:val="333333"/>
          <w:sz w:val="32"/>
          <w:szCs w:val="32"/>
        </w:rPr>
        <w:t>x</w:t>
      </w:r>
      <w:r>
        <w:rPr>
          <w:rFonts w:ascii="等线" w:hAnsi="等线" w:cs="等线"/>
          <w:color w:val="333333"/>
          <w:sz w:val="32"/>
          <w:szCs w:val="32"/>
        </w:rPr>
        <w:t>.</w:t>
      </w:r>
    </w:p>
    <w:p>
      <w:pPr>
        <w:pStyle w:val="12"/>
        <w:shd w:val="clear" w:color="auto" w:fill="FFFFFF"/>
        <w:spacing w:before="0" w:beforeAutospacing="0" w:after="150" w:afterAutospacing="0"/>
        <w:rPr>
          <w:rFonts w:ascii="等线" w:hAnsi="等线" w:cs="等线"/>
          <w:color w:val="333333"/>
          <w:sz w:val="32"/>
          <w:szCs w:val="32"/>
        </w:rPr>
      </w:pPr>
      <w:r>
        <w:rPr>
          <w:rFonts w:ascii="等线" w:hAnsi="等线" w:cs="等线"/>
          <w:color w:val="333333"/>
          <w:sz w:val="32"/>
          <w:szCs w:val="32"/>
        </w:rPr>
        <w:t>An </w:t>
      </w:r>
      <w:r>
        <w:rPr>
          <w:rFonts w:ascii="等线" w:hAnsi="等线" w:cs="等线"/>
          <w:b/>
          <w:bCs/>
          <w:color w:val="333333"/>
          <w:sz w:val="32"/>
          <w:szCs w:val="32"/>
        </w:rPr>
        <w:t>Eigenspace </w:t>
      </w:r>
      <w:r>
        <w:rPr>
          <w:rFonts w:ascii="等线" w:hAnsi="等线" w:cs="等线"/>
          <w:color w:val="333333"/>
          <w:sz w:val="32"/>
          <w:szCs w:val="32"/>
        </w:rPr>
        <w:t>of vector </w:t>
      </w:r>
      <w:r>
        <w:rPr>
          <w:rStyle w:val="13"/>
          <w:rFonts w:ascii="等线" w:hAnsi="等线" w:cs="等线"/>
          <w:color w:val="333333"/>
          <w:sz w:val="32"/>
          <w:szCs w:val="32"/>
        </w:rPr>
        <w:t>x</w:t>
      </w:r>
      <w:r>
        <w:rPr>
          <w:rFonts w:ascii="等线" w:hAnsi="等线" w:cs="等线"/>
          <w:color w:val="333333"/>
          <w:sz w:val="32"/>
          <w:szCs w:val="32"/>
        </w:rPr>
        <w:t> consists of a set of all eigenvectors with the equivalent eigenvalue collectively with the zero vector. Though, the zero vector is not an eigenvector.</w:t>
      </w:r>
    </w:p>
    <w:p>
      <w:pPr>
        <w:pStyle w:val="12"/>
        <w:shd w:val="clear" w:color="auto" w:fill="FFFFFF"/>
        <w:spacing w:before="0" w:beforeAutospacing="0" w:after="150" w:afterAutospacing="0"/>
        <w:rPr>
          <w:rFonts w:ascii="等线" w:hAnsi="等线" w:cs="等线"/>
          <w:color w:val="333333"/>
          <w:sz w:val="32"/>
          <w:szCs w:val="32"/>
        </w:rPr>
      </w:pPr>
      <w:r>
        <w:rPr>
          <w:rFonts w:ascii="等线" w:hAnsi="等线" w:cs="等线"/>
          <w:color w:val="333333"/>
          <w:sz w:val="32"/>
          <w:szCs w:val="32"/>
        </w:rPr>
        <w:t>Let us say A is an “n × n” matrix and λ is an eigenvalue of matrix A, then </w:t>
      </w:r>
      <w:r>
        <w:rPr>
          <w:rStyle w:val="13"/>
          <w:rFonts w:ascii="等线" w:hAnsi="等线" w:cs="等线"/>
          <w:color w:val="333333"/>
          <w:sz w:val="32"/>
          <w:szCs w:val="32"/>
        </w:rPr>
        <w:t>x</w:t>
      </w:r>
      <w:r>
        <w:rPr>
          <w:rFonts w:ascii="等线" w:hAnsi="等线" w:cs="等线"/>
          <w:color w:val="333333"/>
          <w:sz w:val="32"/>
          <w:szCs w:val="32"/>
        </w:rPr>
        <w:t>, a non-zero vector, is called as eigenvector if it satisfies the given below expression;</w:t>
      </w:r>
    </w:p>
    <w:p>
      <w:pPr>
        <w:pStyle w:val="12"/>
        <w:shd w:val="clear" w:color="auto" w:fill="FFFFFF"/>
        <w:spacing w:before="0" w:beforeAutospacing="0" w:after="150" w:afterAutospacing="0"/>
        <w:rPr>
          <w:rFonts w:ascii="等线" w:hAnsi="等线" w:cs="等线"/>
          <w:color w:val="333333"/>
          <w:sz w:val="32"/>
          <w:szCs w:val="32"/>
        </w:rPr>
      </w:pPr>
      <w:r>
        <w:rPr>
          <w:rFonts w:ascii="等线" w:hAnsi="等线" w:cs="等线"/>
          <w:color w:val="333333"/>
          <w:sz w:val="32"/>
          <w:szCs w:val="32"/>
        </w:rPr>
        <w:t>A</w:t>
      </w:r>
      <w:r>
        <w:rPr>
          <w:rStyle w:val="13"/>
          <w:rFonts w:ascii="等线" w:hAnsi="等线" w:cs="等线"/>
          <w:color w:val="333333"/>
          <w:sz w:val="32"/>
          <w:szCs w:val="32"/>
        </w:rPr>
        <w:t>x</w:t>
      </w:r>
      <w:r>
        <w:rPr>
          <w:rFonts w:ascii="等线" w:hAnsi="等线" w:cs="等线"/>
          <w:color w:val="333333"/>
          <w:sz w:val="32"/>
          <w:szCs w:val="32"/>
        </w:rPr>
        <w:t> = λ</w:t>
      </w:r>
      <w:r>
        <w:rPr>
          <w:rStyle w:val="13"/>
          <w:rFonts w:ascii="等线" w:hAnsi="等线" w:cs="等线"/>
          <w:color w:val="333333"/>
          <w:sz w:val="32"/>
          <w:szCs w:val="32"/>
        </w:rPr>
        <w:t>x</w:t>
      </w:r>
    </w:p>
    <w:p>
      <w:pPr>
        <w:pStyle w:val="12"/>
        <w:shd w:val="clear" w:color="auto" w:fill="FFFFFF"/>
        <w:spacing w:before="0" w:beforeAutospacing="0" w:after="150" w:afterAutospacing="0"/>
        <w:rPr>
          <w:rFonts w:ascii="等线" w:hAnsi="等线" w:cs="等线"/>
          <w:color w:val="333333"/>
          <w:sz w:val="32"/>
          <w:szCs w:val="32"/>
        </w:rPr>
      </w:pPr>
      <w:r>
        <w:rPr>
          <w:rStyle w:val="13"/>
          <w:rFonts w:ascii="等线" w:hAnsi="等线" w:cs="等线"/>
          <w:color w:val="333333"/>
          <w:sz w:val="32"/>
          <w:szCs w:val="32"/>
        </w:rPr>
        <w:t>x</w:t>
      </w:r>
      <w:r>
        <w:rPr>
          <w:rFonts w:ascii="等线" w:hAnsi="等线" w:cs="等线"/>
          <w:color w:val="333333"/>
          <w:sz w:val="32"/>
          <w:szCs w:val="32"/>
        </w:rPr>
        <w:t> is an eigenvector of A corresponding to eigenvalue, λ.</w:t>
      </w:r>
    </w:p>
    <w:p>
      <w:pPr>
        <w:pStyle w:val="12"/>
        <w:shd w:val="clear" w:color="auto" w:fill="FFFFFF"/>
        <w:spacing w:before="0" w:beforeAutospacing="0" w:after="150" w:afterAutospacing="0"/>
        <w:rPr>
          <w:rFonts w:ascii="等线" w:hAnsi="等线" w:cs="等线"/>
          <w:b/>
          <w:bCs/>
          <w:color w:val="333333"/>
          <w:sz w:val="32"/>
          <w:szCs w:val="32"/>
        </w:rPr>
      </w:pPr>
    </w:p>
    <w:p>
      <w:pPr>
        <w:shd w:val="clear" w:color="auto" w:fill="FFFFFF"/>
        <w:spacing w:before="300" w:beforeAutospacing="0" w:after="150" w:line="240" w:lineRule="auto"/>
        <w:outlineLvl w:val="1"/>
        <w:rPr>
          <w:rFonts w:ascii="Roboto" w:hAnsi="Roboto" w:eastAsia="Times New Roman"/>
          <w:b/>
          <w:bCs/>
          <w:i/>
          <w:iCs/>
          <w:color w:val="000000"/>
          <w:sz w:val="44"/>
          <w:szCs w:val="44"/>
          <w:u w:val="single"/>
        </w:rPr>
      </w:pPr>
      <w:r>
        <w:rPr>
          <w:rFonts w:ascii="Roboto" w:hAnsi="Roboto" w:eastAsia="Times New Roman"/>
          <w:b/>
          <w:bCs/>
          <w:i/>
          <w:iCs/>
          <w:color w:val="000000"/>
          <w:sz w:val="44"/>
          <w:szCs w:val="44"/>
          <w:u w:val="single"/>
        </w:rPr>
        <w:t>Properties of Eigenvalues</w:t>
      </w:r>
    </w:p>
    <w:p>
      <w:pPr>
        <w:numPr>
          <w:ilvl w:val="0"/>
          <w:numId w:val="20"/>
        </w:numPr>
        <w:shd w:val="clear" w:color="auto" w:fill="FFFFFF"/>
        <w:spacing w:after="75" w:line="240" w:lineRule="auto"/>
        <w:rPr>
          <w:rFonts w:ascii="等线" w:hAnsi="等线" w:eastAsia="Times New Roman" w:cs="等线"/>
          <w:color w:val="333333"/>
          <w:sz w:val="32"/>
          <w:szCs w:val="32"/>
        </w:rPr>
      </w:pPr>
      <w:r>
        <w:rPr>
          <w:rFonts w:ascii="等线" w:hAnsi="等线" w:eastAsia="Times New Roman" w:cs="等线"/>
          <w:color w:val="333333"/>
          <w:sz w:val="32"/>
          <w:szCs w:val="32"/>
        </w:rPr>
        <w:t>Eigenvectors with Distinct Eigenvalues are Linearly Independent</w:t>
      </w:r>
    </w:p>
    <w:p>
      <w:pPr>
        <w:numPr>
          <w:ilvl w:val="0"/>
          <w:numId w:val="20"/>
        </w:numPr>
        <w:shd w:val="clear" w:color="auto" w:fill="FFFFFF"/>
        <w:spacing w:after="75" w:line="240" w:lineRule="auto"/>
        <w:rPr>
          <w:rFonts w:ascii="等线" w:hAnsi="等线" w:eastAsia="Times New Roman" w:cs="等线"/>
          <w:color w:val="333333"/>
          <w:sz w:val="32"/>
          <w:szCs w:val="32"/>
        </w:rPr>
      </w:pPr>
      <w:r>
        <w:rPr>
          <w:rFonts w:ascii="等线" w:hAnsi="等线" w:eastAsia="Times New Roman" w:cs="等线"/>
          <w:color w:val="333333"/>
          <w:sz w:val="32"/>
          <w:szCs w:val="32"/>
        </w:rPr>
        <w:t>Singular Matrices have Zero Eigenvalues</w:t>
      </w:r>
    </w:p>
    <w:p>
      <w:pPr>
        <w:numPr>
          <w:ilvl w:val="0"/>
          <w:numId w:val="20"/>
        </w:numPr>
        <w:shd w:val="clear" w:color="auto" w:fill="FFFFFF"/>
        <w:spacing w:after="75" w:line="240" w:lineRule="auto"/>
        <w:rPr>
          <w:rFonts w:ascii="等线" w:hAnsi="等线" w:eastAsia="Times New Roman" w:cs="等线"/>
          <w:color w:val="333333"/>
          <w:sz w:val="32"/>
          <w:szCs w:val="32"/>
        </w:rPr>
      </w:pPr>
      <w:r>
        <w:rPr>
          <w:rFonts w:ascii="等线" w:hAnsi="等线" w:eastAsia="Times New Roman" w:cs="等线"/>
          <w:color w:val="333333"/>
          <w:sz w:val="32"/>
          <w:szCs w:val="32"/>
        </w:rPr>
        <w:t>If A is a square matrix, then λ = 0 is not an eigenvalue of A</w:t>
      </w:r>
    </w:p>
    <w:p>
      <w:pPr>
        <w:numPr>
          <w:ilvl w:val="0"/>
          <w:numId w:val="20"/>
        </w:numPr>
        <w:shd w:val="clear" w:color="auto" w:fill="FFFFFF"/>
        <w:spacing w:after="75" w:line="240" w:lineRule="auto"/>
        <w:rPr>
          <w:rFonts w:ascii="等线" w:hAnsi="等线" w:eastAsia="Times New Roman" w:cs="等线"/>
          <w:color w:val="333333"/>
          <w:sz w:val="32"/>
          <w:szCs w:val="32"/>
        </w:rPr>
      </w:pPr>
      <w:r>
        <w:rPr>
          <w:rFonts w:ascii="等线" w:hAnsi="等线" w:eastAsia="Times New Roman" w:cs="等线"/>
          <w:b/>
          <w:bCs/>
          <w:color w:val="333333"/>
          <w:sz w:val="32"/>
          <w:szCs w:val="32"/>
        </w:rPr>
        <w:t>For a scalar multiple of a matrix:</w:t>
      </w:r>
      <w:r>
        <w:rPr>
          <w:rFonts w:ascii="等线" w:hAnsi="等线" w:eastAsia="Times New Roman" w:cs="等线"/>
          <w:color w:val="333333"/>
          <w:sz w:val="32"/>
          <w:szCs w:val="32"/>
        </w:rPr>
        <w:t> If A is a square matrix and λ is an eigenvalue of A. Then, aλ is an eigenvalue of aA.</w:t>
      </w:r>
    </w:p>
    <w:p>
      <w:pPr>
        <w:numPr>
          <w:ilvl w:val="0"/>
          <w:numId w:val="20"/>
        </w:numPr>
        <w:shd w:val="clear" w:color="auto" w:fill="FFFFFF"/>
        <w:spacing w:after="75" w:line="240" w:lineRule="auto"/>
        <w:rPr>
          <w:rFonts w:ascii="等线" w:hAnsi="等线" w:eastAsia="Times New Roman" w:cs="等线"/>
          <w:color w:val="333333"/>
          <w:sz w:val="32"/>
          <w:szCs w:val="32"/>
        </w:rPr>
      </w:pPr>
      <w:r>
        <w:rPr>
          <w:rFonts w:ascii="等线" w:hAnsi="等线" w:eastAsia="Times New Roman" w:cs="等线"/>
          <w:b/>
          <w:bCs/>
          <w:color w:val="333333"/>
          <w:sz w:val="32"/>
          <w:szCs w:val="32"/>
        </w:rPr>
        <w:t>For Matrix powers:</w:t>
      </w:r>
      <w:r>
        <w:rPr>
          <w:rFonts w:ascii="等线" w:hAnsi="等线" w:eastAsia="Times New Roman" w:cs="等线"/>
          <w:color w:val="333333"/>
          <w:sz w:val="32"/>
          <w:szCs w:val="32"/>
        </w:rPr>
        <w:t> If A is square matrix and λ is an eigenvalue of A and n≥0 is an integer, then λ</w:t>
      </w:r>
      <w:r>
        <w:rPr>
          <w:rFonts w:ascii="等线" w:hAnsi="等线" w:eastAsia="Times New Roman" w:cs="等线"/>
          <w:color w:val="333333"/>
          <w:sz w:val="32"/>
          <w:szCs w:val="32"/>
          <w:vertAlign w:val="superscript"/>
        </w:rPr>
        <w:t>n</w:t>
      </w:r>
      <w:r>
        <w:rPr>
          <w:rFonts w:ascii="等线" w:hAnsi="等线" w:eastAsia="Times New Roman" w:cs="等线"/>
          <w:color w:val="333333"/>
          <w:sz w:val="32"/>
          <w:szCs w:val="32"/>
        </w:rPr>
        <w:t> is an eigenvalue of A</w:t>
      </w:r>
      <w:r>
        <w:rPr>
          <w:rFonts w:ascii="等线" w:hAnsi="等线" w:eastAsia="Times New Roman" w:cs="等线"/>
          <w:color w:val="333333"/>
          <w:sz w:val="32"/>
          <w:szCs w:val="32"/>
          <w:vertAlign w:val="superscript"/>
        </w:rPr>
        <w:t>n</w:t>
      </w:r>
      <w:r>
        <w:rPr>
          <w:rFonts w:ascii="等线" w:hAnsi="等线" w:eastAsia="Times New Roman" w:cs="等线"/>
          <w:color w:val="333333"/>
          <w:sz w:val="32"/>
          <w:szCs w:val="32"/>
        </w:rPr>
        <w:t>.</w:t>
      </w:r>
    </w:p>
    <w:p>
      <w:pPr>
        <w:numPr>
          <w:ilvl w:val="0"/>
          <w:numId w:val="20"/>
        </w:numPr>
        <w:shd w:val="clear" w:color="auto" w:fill="FFFFFF"/>
        <w:spacing w:after="75" w:line="240" w:lineRule="auto"/>
        <w:rPr>
          <w:rFonts w:ascii="等线" w:hAnsi="等线" w:eastAsia="Times New Roman" w:cs="等线"/>
          <w:color w:val="333333"/>
          <w:sz w:val="32"/>
          <w:szCs w:val="32"/>
        </w:rPr>
      </w:pPr>
      <w:r>
        <w:rPr>
          <w:rFonts w:ascii="等线" w:hAnsi="等线" w:eastAsia="Times New Roman" w:cs="等线"/>
          <w:b/>
          <w:bCs/>
          <w:color w:val="333333"/>
          <w:sz w:val="32"/>
          <w:szCs w:val="32"/>
        </w:rPr>
        <w:t>For polynomials of matrix:</w:t>
      </w:r>
      <w:r>
        <w:rPr>
          <w:rFonts w:ascii="等线" w:hAnsi="等线" w:eastAsia="Times New Roman" w:cs="等线"/>
          <w:color w:val="333333"/>
          <w:sz w:val="32"/>
          <w:szCs w:val="32"/>
        </w:rPr>
        <w:t> If A is a square matrix, λ is an eigenvalue of A and  p(x) is a polynomial in variable x, then p(λ) is the eigenvalue of matrix p(A).</w:t>
      </w:r>
    </w:p>
    <w:p>
      <w:pPr>
        <w:numPr>
          <w:ilvl w:val="0"/>
          <w:numId w:val="20"/>
        </w:numPr>
        <w:shd w:val="clear" w:color="auto" w:fill="FFFFFF"/>
        <w:spacing w:after="75" w:line="240" w:lineRule="auto"/>
        <w:rPr>
          <w:rFonts w:ascii="等线" w:hAnsi="等线" w:eastAsia="Times New Roman" w:cs="等线"/>
          <w:color w:val="333333"/>
          <w:sz w:val="32"/>
          <w:szCs w:val="32"/>
        </w:rPr>
      </w:pPr>
      <w:r>
        <w:rPr>
          <w:rFonts w:ascii="等线" w:hAnsi="等线" w:eastAsia="Times New Roman" w:cs="等线"/>
          <w:b/>
          <w:bCs/>
          <w:color w:val="333333"/>
          <w:sz w:val="32"/>
          <w:szCs w:val="32"/>
        </w:rPr>
        <w:t>Inverse Matrix:</w:t>
      </w:r>
      <w:r>
        <w:rPr>
          <w:rFonts w:ascii="等线" w:hAnsi="等线" w:eastAsia="Times New Roman" w:cs="等线"/>
          <w:color w:val="333333"/>
          <w:sz w:val="32"/>
          <w:szCs w:val="32"/>
        </w:rPr>
        <w:t> If A is a square matrix, λ is an eigenvalue of A, then λ</w:t>
      </w:r>
      <w:r>
        <w:rPr>
          <w:rFonts w:ascii="等线" w:hAnsi="等线" w:eastAsia="Times New Roman" w:cs="等线"/>
          <w:color w:val="333333"/>
          <w:sz w:val="32"/>
          <w:szCs w:val="32"/>
          <w:vertAlign w:val="superscript"/>
        </w:rPr>
        <w:t>-1</w:t>
      </w:r>
      <w:r>
        <w:rPr>
          <w:rFonts w:ascii="等线" w:hAnsi="等线" w:eastAsia="Times New Roman" w:cs="等线"/>
          <w:color w:val="333333"/>
          <w:sz w:val="32"/>
          <w:szCs w:val="32"/>
        </w:rPr>
        <w:t> is an eigenvalue of A</w:t>
      </w:r>
      <w:r>
        <w:rPr>
          <w:rFonts w:ascii="等线" w:hAnsi="等线" w:eastAsia="Times New Roman" w:cs="等线"/>
          <w:color w:val="333333"/>
          <w:sz w:val="32"/>
          <w:szCs w:val="32"/>
          <w:vertAlign w:val="superscript"/>
        </w:rPr>
        <w:t>-1</w:t>
      </w:r>
    </w:p>
    <w:p>
      <w:pPr>
        <w:numPr>
          <w:ilvl w:val="0"/>
          <w:numId w:val="20"/>
        </w:numPr>
        <w:shd w:val="clear" w:color="auto" w:fill="FFFFFF"/>
        <w:spacing w:after="75" w:line="240" w:lineRule="auto"/>
        <w:rPr>
          <w:rFonts w:ascii="等线" w:hAnsi="等线" w:eastAsia="Times New Roman" w:cs="等线"/>
          <w:color w:val="333333"/>
          <w:sz w:val="32"/>
          <w:szCs w:val="32"/>
        </w:rPr>
      </w:pPr>
      <w:r>
        <w:rPr>
          <w:rFonts w:ascii="等线" w:hAnsi="等线" w:eastAsia="Times New Roman" w:cs="等线"/>
          <w:b/>
          <w:bCs/>
          <w:color w:val="333333"/>
          <w:sz w:val="32"/>
          <w:szCs w:val="32"/>
        </w:rPr>
        <w:t>Transpose matrix: </w:t>
      </w:r>
      <w:r>
        <w:rPr>
          <w:rFonts w:ascii="等线" w:hAnsi="等线" w:eastAsia="Times New Roman" w:cs="等线"/>
          <w:color w:val="333333"/>
          <w:sz w:val="32"/>
          <w:szCs w:val="32"/>
        </w:rPr>
        <w:t>If A is a square matrix, λ is an eigenvalue of A, then λ is an eigenvalue of A</w:t>
      </w:r>
      <w:r>
        <w:rPr>
          <w:rFonts w:ascii="等线" w:hAnsi="等线" w:eastAsia="Times New Roman" w:cs="等线"/>
          <w:color w:val="333333"/>
          <w:sz w:val="32"/>
          <w:szCs w:val="32"/>
          <w:vertAlign w:val="superscript"/>
        </w:rPr>
        <w:t>t</w:t>
      </w:r>
    </w:p>
    <w:p>
      <w:pPr>
        <w:rPr>
          <w:rFonts w:ascii="等线" w:hAnsi="等线" w:eastAsia="Times New Roman" w:cs="等线"/>
          <w:color w:val="333333"/>
          <w:sz w:val="32"/>
          <w:szCs w:val="32"/>
        </w:rPr>
      </w:pPr>
      <w:r>
        <w:rPr>
          <w:rFonts w:ascii="等线" w:hAnsi="等线" w:eastAsia="Times New Roman" w:cs="等线"/>
          <w:color w:val="333333"/>
          <w:sz w:val="32"/>
          <w:szCs w:val="32"/>
          <w:vertAlign w:val="superscript"/>
        </w:rPr>
        <w:br w:type="page"/>
      </w:r>
    </w:p>
    <w:p>
      <w:pPr>
        <w:numPr>
          <w:ilvl w:val="0"/>
          <w:numId w:val="20"/>
        </w:numPr>
        <w:shd w:val="clear" w:color="auto" w:fill="FFFFFF"/>
        <w:spacing w:after="75" w:line="240" w:lineRule="auto"/>
        <w:rPr>
          <w:rFonts w:ascii="等线" w:hAnsi="等线" w:eastAsia="Times New Roman" w:cs="等线"/>
          <w:color w:val="333333"/>
          <w:sz w:val="32"/>
          <w:szCs w:val="32"/>
        </w:rPr>
      </w:pPr>
    </w:p>
    <w:p>
      <w:pPr>
        <w:pStyle w:val="12"/>
        <w:shd w:val="clear" w:color="auto" w:fill="FFFFFF"/>
        <w:spacing w:before="0" w:beforeAutospacing="0" w:after="150" w:afterAutospacing="0"/>
        <w:jc w:val="center"/>
        <w:rPr>
          <w:rFonts w:ascii="等线" w:hAnsi="等线" w:cs="等线"/>
          <w:b/>
          <w:bCs/>
          <w:color w:val="333333"/>
          <w:sz w:val="32"/>
          <w:szCs w:val="32"/>
        </w:rPr>
      </w:pPr>
    </w:p>
    <w:p>
      <w:pPr>
        <w:pStyle w:val="12"/>
        <w:shd w:val="clear" w:color="auto" w:fill="FFFFFF"/>
        <w:spacing w:before="0" w:beforeAutospacing="0" w:after="150" w:afterAutospacing="0"/>
        <w:jc w:val="center"/>
        <w:rPr>
          <w:rFonts w:ascii="等线" w:hAnsi="等线" w:cs="等线"/>
          <w:b/>
          <w:bCs/>
          <w:color w:val="333333"/>
          <w:sz w:val="32"/>
          <w:szCs w:val="32"/>
        </w:rPr>
      </w:pPr>
    </w:p>
    <w:p>
      <w:pPr>
        <w:pStyle w:val="12"/>
        <w:shd w:val="clear" w:color="auto" w:fill="FFFFFF"/>
        <w:spacing w:before="0" w:beforeAutospacing="0" w:after="150" w:afterAutospacing="0"/>
        <w:jc w:val="center"/>
        <w:rPr>
          <w:rFonts w:ascii="等线" w:hAnsi="等线" w:cs="等线"/>
          <w:color w:val="333333"/>
          <w:sz w:val="32"/>
          <w:szCs w:val="32"/>
        </w:rPr>
      </w:pPr>
    </w:p>
    <w:p>
      <w:pPr>
        <w:pStyle w:val="22"/>
        <w:spacing w:before="0" w:beforeAutospacing="0" w:line="259" w:lineRule="auto"/>
        <w:ind w:left="1080" w:firstLine="1405" w:firstLineChars="250"/>
        <w:rPr>
          <w:rFonts w:ascii="等线" w:hAnsi="等线" w:cs="等线"/>
          <w:b/>
          <w:bCs/>
          <w:i/>
          <w:iCs/>
          <w:color w:val="262626"/>
          <w:sz w:val="56"/>
          <w:szCs w:val="56"/>
          <w:u w:val="single"/>
          <w:lang w:val="en-US"/>
          <w14:shadow w14:blurRad="0" w14:dist="38100" w14:dir="2700000" w14:sx="100000" w14:sy="100000" w14:kx="0" w14:ky="0" w14:algn="bl">
            <w14:srgbClr w14:val="5B9BD5"/>
          </w14:shadow>
          <w14:textOutline w14:w="6731" w14:cap="flat" w14:cmpd="sng">
            <w14:solidFill>
              <w14:srgbClr w14:val="FFFFFF"/>
            </w14:solidFill>
            <w14:prstDash w14:val="solid"/>
            <w14:round/>
          </w14:textOutline>
        </w:rPr>
      </w:pPr>
      <w:r>
        <w:rPr>
          <w:rFonts w:ascii="等线" w:hAnsi="等线" w:cs="等线"/>
          <w:b/>
          <w:bCs/>
          <w:i/>
          <w:iCs/>
          <w:color w:val="262626"/>
          <w:sz w:val="56"/>
          <w:szCs w:val="56"/>
          <w:u w:val="single"/>
          <w:lang w:val="en-US"/>
          <w14:shadow w14:blurRad="0" w14:dist="38100" w14:dir="2700000" w14:sx="100000" w14:sy="100000" w14:kx="0" w14:ky="0" w14:algn="bl">
            <w14:srgbClr w14:val="5B9BD5"/>
          </w14:shadow>
          <w14:textOutline w14:w="6731" w14:cap="flat" w14:cmpd="sng">
            <w14:solidFill>
              <w14:srgbClr w14:val="FFFFFF"/>
            </w14:solidFill>
            <w14:prstDash w14:val="solid"/>
            <w14:round/>
          </w14:textOutline>
        </w:rPr>
        <w:t>Chapter #4</w:t>
      </w:r>
    </w:p>
    <w:p>
      <w:pPr>
        <w:pStyle w:val="22"/>
        <w:spacing w:before="0" w:beforeAutospacing="0" w:line="259" w:lineRule="auto"/>
        <w:ind w:left="1080"/>
        <w:rPr>
          <w:rFonts w:ascii="等线" w:hAnsi="等线" w:cs="等线"/>
          <w:sz w:val="32"/>
          <w:szCs w:val="32"/>
          <w:lang w:val="en-US"/>
        </w:rPr>
      </w:pPr>
      <w:r>
        <w:rPr>
          <w:rFonts w:ascii="等线" w:hAnsi="等线" w:cs="等线"/>
          <w:b/>
          <w:bCs/>
          <w:i/>
          <w:iCs/>
          <w:color w:val="262626"/>
          <w:sz w:val="56"/>
          <w:szCs w:val="56"/>
          <w:u w:val="single"/>
          <w:lang w:val="en-US"/>
          <w14:shadow w14:blurRad="0" w14:dist="38100" w14:dir="2700000" w14:sx="100000" w14:sy="100000" w14:kx="0" w14:ky="0" w14:algn="bl">
            <w14:srgbClr w14:val="5B9BD5"/>
          </w14:shadow>
          <w14:textOutline w14:w="6731" w14:cap="flat" w14:cmpd="sng">
            <w14:solidFill>
              <w14:srgbClr w14:val="FFFFFF"/>
            </w14:solidFill>
            <w14:prstDash w14:val="solid"/>
            <w14:round/>
          </w14:textOutline>
        </w:rPr>
        <w:t>4.Interpolation</w:t>
      </w:r>
      <w:r>
        <w:rPr>
          <w:rFonts w:ascii="等线" w:hAnsi="等线" w:cs="等线"/>
          <w:b/>
          <w:color w:val="262626"/>
          <w:sz w:val="32"/>
          <w:szCs w:val="32"/>
          <w:lang w:val="en-US"/>
          <w14:shadow w14:blurRad="0" w14:dist="38100" w14:dir="2700000" w14:sx="100000" w14:sy="100000" w14:kx="0" w14:ky="0" w14:algn="bl">
            <w14:srgbClr w14:val="5B9BD5"/>
          </w14:shadow>
          <w14:textOutline w14:w="6731" w14:cap="flat" w14:cmpd="sng">
            <w14:solidFill>
              <w14:srgbClr w14:val="FFFFFF"/>
            </w14:solidFill>
            <w14:prstDash w14:val="solid"/>
            <w14:round/>
          </w14:textOutline>
        </w:rPr>
        <w:t xml:space="preserve"> </w:t>
      </w:r>
      <w:r>
        <w:rPr>
          <w:rFonts w:ascii="等线" w:hAnsi="等线" w:cs="等线"/>
          <w:sz w:val="32"/>
          <w:szCs w:val="32"/>
          <w:lang w:val="en-US"/>
        </w:rPr>
        <w:t>:</w:t>
      </w:r>
    </w:p>
    <w:p>
      <w:pPr>
        <w:spacing w:before="0" w:beforeAutospacing="0" w:line="259" w:lineRule="auto"/>
        <w:rPr>
          <w:rFonts w:ascii="等线" w:hAnsi="等线" w:cs="等线"/>
          <w:sz w:val="32"/>
          <w:szCs w:val="32"/>
          <w:lang w:val="en-US"/>
        </w:rPr>
      </w:pPr>
    </w:p>
    <w:p>
      <w:pPr>
        <w:spacing w:before="0" w:beforeAutospacing="0" w:line="259" w:lineRule="auto"/>
        <w:rPr>
          <w:rFonts w:ascii="等线" w:hAnsi="等线" w:cs="等线"/>
          <w:sz w:val="48"/>
          <w:szCs w:val="48"/>
          <w:lang w:val="en-US"/>
        </w:rPr>
      </w:pPr>
      <w:r>
        <w:rPr>
          <w:rFonts w:ascii="等线" w:hAnsi="等线" w:cs="等线"/>
          <w:sz w:val="48"/>
          <w:szCs w:val="48"/>
          <w:lang w:val="en-US"/>
        </w:rPr>
        <w:t xml:space="preserve">4.1: Newton forward </w:t>
      </w:r>
    </w:p>
    <w:p>
      <w:pPr>
        <w:spacing w:before="0" w:beforeAutospacing="0" w:line="259" w:lineRule="auto"/>
        <w:rPr>
          <w:rFonts w:ascii="等线" w:hAnsi="等线" w:cs="等线"/>
          <w:sz w:val="48"/>
          <w:szCs w:val="48"/>
          <w:lang w:val="en-US"/>
        </w:rPr>
      </w:pPr>
      <w:r>
        <w:rPr>
          <w:rFonts w:ascii="等线" w:hAnsi="等线" w:cs="等线"/>
          <w:sz w:val="48"/>
          <w:szCs w:val="48"/>
          <w:lang w:val="en-US"/>
        </w:rPr>
        <w:t>4.2: Newton backward</w:t>
      </w:r>
    </w:p>
    <w:p>
      <w:pPr>
        <w:spacing w:before="0" w:beforeAutospacing="0" w:line="259" w:lineRule="auto"/>
        <w:rPr>
          <w:rFonts w:ascii="等线" w:hAnsi="等线" w:cs="等线"/>
          <w:sz w:val="32"/>
          <w:szCs w:val="32"/>
          <w:lang w:val="en-US"/>
        </w:rPr>
      </w:pPr>
      <w:r>
        <w:rPr>
          <w:rFonts w:ascii="等线" w:hAnsi="等线" w:cs="等线"/>
          <w:sz w:val="48"/>
          <w:szCs w:val="48"/>
          <w:lang w:val="en-US"/>
        </w:rPr>
        <w:t>4.3:Central difference</w:t>
      </w:r>
      <w:r>
        <w:rPr>
          <w:rFonts w:ascii="等线" w:hAnsi="等线" w:cs="等线"/>
          <w:sz w:val="32"/>
          <w:szCs w:val="32"/>
          <w:lang w:val="en-US"/>
        </w:rPr>
        <w:br w:type="page"/>
      </w:r>
    </w:p>
    <w:p>
      <w:pPr>
        <w:rPr>
          <w:rFonts w:ascii="等线" w:hAnsi="等线" w:cs="等线"/>
          <w:b/>
          <w:bCs/>
          <w:i/>
          <w:iCs/>
          <w:sz w:val="32"/>
          <w:szCs w:val="32"/>
          <w:lang w:val="en-US"/>
        </w:rPr>
      </w:pPr>
      <w:r>
        <w:rPr>
          <w:rFonts w:ascii="等线" w:hAnsi="等线" w:cs="等线"/>
          <w:b/>
          <w:bCs/>
          <w:i/>
          <w:iCs/>
          <w:sz w:val="32"/>
          <w:szCs w:val="32"/>
          <w:lang w:val="en-US"/>
        </w:rPr>
        <w:t>Interpolation:</w:t>
      </w:r>
    </w:p>
    <w:tbl>
      <w:tblPr>
        <w:tblStyle w:val="6"/>
        <w:tblW w:w="13110" w:type="dxa"/>
        <w:tblInd w:w="0" w:type="dxa"/>
        <w:shd w:val="clear" w:color="auto" w:fill="E1EFFD"/>
        <w:tblLayout w:type="autofit"/>
        <w:tblCellMar>
          <w:top w:w="15" w:type="dxa"/>
          <w:left w:w="15" w:type="dxa"/>
          <w:bottom w:w="15" w:type="dxa"/>
          <w:right w:w="15" w:type="dxa"/>
        </w:tblCellMar>
      </w:tblPr>
      <w:tblGrid>
        <w:gridCol w:w="13110"/>
      </w:tblGrid>
      <w:tr>
        <w:tc>
          <w:tcPr>
            <w:tcW w:w="0" w:type="auto"/>
            <w:tcBorders>
              <w:top w:val="single" w:color="000000" w:sz="6" w:space="0"/>
              <w:left w:val="single" w:color="000000" w:sz="6" w:space="0"/>
              <w:bottom w:val="single" w:color="000000" w:sz="6" w:space="0"/>
              <w:right w:val="single" w:color="000000" w:sz="6" w:space="0"/>
            </w:tcBorders>
            <w:shd w:val="clear" w:color="auto" w:fill="auto"/>
            <w:tcMar>
              <w:top w:w="75" w:type="dxa"/>
              <w:left w:w="75" w:type="dxa"/>
              <w:bottom w:w="75" w:type="dxa"/>
              <w:right w:w="75" w:type="dxa"/>
            </w:tcMar>
            <w:vAlign w:val="center"/>
          </w:tcPr>
          <w:p>
            <w:pPr>
              <w:spacing w:before="0" w:beforeAutospacing="0" w:after="0" w:line="240" w:lineRule="auto"/>
              <w:rPr>
                <w:rFonts w:ascii="Arial" w:hAnsi="Arial" w:eastAsia="Times New Roman" w:cs="Arial"/>
                <w:color w:val="000000"/>
                <w:sz w:val="24"/>
                <w:szCs w:val="24"/>
              </w:rPr>
            </w:pP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x</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x</w:t>
            </w:r>
            <w:r>
              <w:rPr>
                <w:rFonts w:ascii="Times New Roman" w:hAnsi="Times New Roman" w:eastAsia="Times New Roman"/>
                <w:color w:val="000000"/>
                <w:sz w:val="19"/>
                <w:szCs w:val="19"/>
              </w:rPr>
              <w:t>0</w:t>
            </w:r>
            <w:r>
              <w:rPr>
                <w:rFonts w:ascii="Times New Roman" w:hAnsi="Times New Roman" w:eastAsia="Times New Roman"/>
                <w:i/>
                <w:iCs/>
                <w:color w:val="000000"/>
                <w:sz w:val="24"/>
                <w:szCs w:val="24"/>
              </w:rPr>
              <w:t>h</w:t>
            </w:r>
            <w:r>
              <w:rPr>
                <w:rFonts w:ascii="Arial" w:hAnsi="Arial" w:eastAsia="Times New Roman" w:cs="Arial"/>
                <w:color w:val="000000"/>
                <w:sz w:val="24"/>
                <w:szCs w:val="24"/>
              </w:rPr>
              <w:br w:type="textWrapping"/>
            </w:r>
            <w:r>
              <w:rPr>
                <w:rFonts w:ascii="Times New Roman" w:hAnsi="Times New Roman" w:eastAsia="Times New Roman"/>
                <w:i/>
                <w:iCs/>
                <w:color w:val="000000"/>
                <w:sz w:val="24"/>
                <w:szCs w:val="24"/>
              </w:rPr>
              <w:t>y</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x</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y</w:t>
            </w:r>
            <w:r>
              <w:rPr>
                <w:rFonts w:ascii="Times New Roman" w:hAnsi="Times New Roman" w:eastAsia="Times New Roman"/>
                <w:color w:val="000000"/>
                <w:sz w:val="19"/>
                <w:szCs w:val="19"/>
              </w:rPr>
              <w:t>0</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Δ</w:t>
            </w:r>
            <w:r>
              <w:rPr>
                <w:rFonts w:ascii="Times New Roman" w:hAnsi="Times New Roman" w:eastAsia="Times New Roman"/>
                <w:i/>
                <w:iCs/>
                <w:color w:val="000000"/>
                <w:sz w:val="24"/>
                <w:szCs w:val="24"/>
              </w:rPr>
              <w:t>y</w:t>
            </w:r>
            <w:r>
              <w:rPr>
                <w:rFonts w:ascii="Times New Roman" w:hAnsi="Times New Roman" w:eastAsia="Times New Roman"/>
                <w:color w:val="000000"/>
                <w:sz w:val="19"/>
                <w:szCs w:val="19"/>
              </w:rPr>
              <w:t>0</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-1)2!</w:t>
            </w:r>
            <w:r>
              <w:rPr>
                <w:rFonts w:ascii="Cambria Math" w:hAnsi="Cambria Math" w:eastAsia="Times New Roman" w:cs="Cambria Math"/>
                <w:color w:val="000000"/>
                <w:sz w:val="24"/>
                <w:szCs w:val="24"/>
              </w:rPr>
              <w:t>⋅</w:t>
            </w:r>
            <w:r>
              <w:rPr>
                <w:rFonts w:ascii="Times New Roman" w:hAnsi="Times New Roman" w:eastAsia="Times New Roman"/>
                <w:color w:val="000000"/>
                <w:sz w:val="24"/>
                <w:szCs w:val="24"/>
              </w:rPr>
              <w:t>Δ</w:t>
            </w:r>
            <w:r>
              <w:rPr>
                <w:rFonts w:ascii="Times New Roman" w:hAnsi="Times New Roman" w:eastAsia="Times New Roman"/>
                <w:color w:val="000000"/>
                <w:sz w:val="19"/>
                <w:szCs w:val="19"/>
              </w:rPr>
              <w:t>2</w:t>
            </w:r>
            <w:r>
              <w:rPr>
                <w:rFonts w:ascii="Times New Roman" w:hAnsi="Times New Roman" w:eastAsia="Times New Roman"/>
                <w:i/>
                <w:iCs/>
                <w:color w:val="000000"/>
                <w:sz w:val="24"/>
                <w:szCs w:val="24"/>
              </w:rPr>
              <w:t>y</w:t>
            </w:r>
            <w:r>
              <w:rPr>
                <w:rFonts w:ascii="Times New Roman" w:hAnsi="Times New Roman" w:eastAsia="Times New Roman"/>
                <w:color w:val="000000"/>
                <w:sz w:val="19"/>
                <w:szCs w:val="19"/>
              </w:rPr>
              <w:t>0</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-1)(</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-2)3!</w:t>
            </w:r>
            <w:r>
              <w:rPr>
                <w:rFonts w:ascii="Cambria Math" w:hAnsi="Cambria Math" w:eastAsia="Times New Roman" w:cs="Cambria Math"/>
                <w:color w:val="000000"/>
                <w:sz w:val="24"/>
                <w:szCs w:val="24"/>
              </w:rPr>
              <w:t>⋅</w:t>
            </w:r>
            <w:r>
              <w:rPr>
                <w:rFonts w:ascii="Times New Roman" w:hAnsi="Times New Roman" w:eastAsia="Times New Roman"/>
                <w:color w:val="000000"/>
                <w:sz w:val="24"/>
                <w:szCs w:val="24"/>
              </w:rPr>
              <w:t>Δ</w:t>
            </w:r>
            <w:r>
              <w:rPr>
                <w:rFonts w:ascii="Times New Roman" w:hAnsi="Times New Roman" w:eastAsia="Times New Roman"/>
                <w:color w:val="000000"/>
                <w:sz w:val="19"/>
                <w:szCs w:val="19"/>
              </w:rPr>
              <w:t>3</w:t>
            </w:r>
            <w:r>
              <w:rPr>
                <w:rFonts w:ascii="Times New Roman" w:hAnsi="Times New Roman" w:eastAsia="Times New Roman"/>
                <w:i/>
                <w:iCs/>
                <w:color w:val="000000"/>
                <w:sz w:val="24"/>
                <w:szCs w:val="24"/>
              </w:rPr>
              <w:t>y</w:t>
            </w:r>
            <w:r>
              <w:rPr>
                <w:rFonts w:ascii="Times New Roman" w:hAnsi="Times New Roman" w:eastAsia="Times New Roman"/>
                <w:color w:val="000000"/>
                <w:sz w:val="19"/>
                <w:szCs w:val="19"/>
              </w:rPr>
              <w:t>0</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-1)(</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-2)(</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-3)4!</w:t>
            </w:r>
            <w:r>
              <w:rPr>
                <w:rFonts w:ascii="Cambria Math" w:hAnsi="Cambria Math" w:eastAsia="Times New Roman" w:cs="Cambria Math"/>
                <w:color w:val="000000"/>
                <w:sz w:val="24"/>
                <w:szCs w:val="24"/>
              </w:rPr>
              <w:t>⋅</w:t>
            </w:r>
            <w:r>
              <w:rPr>
                <w:rFonts w:ascii="Times New Roman" w:hAnsi="Times New Roman" w:eastAsia="Times New Roman"/>
                <w:color w:val="000000"/>
                <w:sz w:val="24"/>
                <w:szCs w:val="24"/>
              </w:rPr>
              <w:t>Δ</w:t>
            </w:r>
            <w:r>
              <w:rPr>
                <w:rFonts w:ascii="Times New Roman" w:hAnsi="Times New Roman" w:eastAsia="Times New Roman"/>
                <w:color w:val="000000"/>
                <w:sz w:val="19"/>
                <w:szCs w:val="19"/>
              </w:rPr>
              <w:t>4</w:t>
            </w:r>
            <w:r>
              <w:rPr>
                <w:rFonts w:ascii="Times New Roman" w:hAnsi="Times New Roman" w:eastAsia="Times New Roman"/>
                <w:i/>
                <w:iCs/>
                <w:color w:val="000000"/>
                <w:sz w:val="24"/>
                <w:szCs w:val="24"/>
              </w:rPr>
              <w:t>y</w:t>
            </w:r>
            <w:r>
              <w:rPr>
                <w:rFonts w:ascii="Times New Roman" w:hAnsi="Times New Roman" w:eastAsia="Times New Roman"/>
                <w:color w:val="000000"/>
                <w:sz w:val="19"/>
                <w:szCs w:val="19"/>
              </w:rPr>
              <w:t>0</w:t>
            </w:r>
            <w:r>
              <w:rPr>
                <w:rFonts w:ascii="Times New Roman" w:hAnsi="Times New Roman" w:eastAsia="Times New Roman"/>
                <w:color w:val="000000"/>
                <w:sz w:val="24"/>
                <w:szCs w:val="24"/>
              </w:rPr>
              <w:t>+...</w:t>
            </w:r>
          </w:p>
        </w:tc>
      </w:tr>
    </w:tbl>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pict>
          <v:rect id="_x0000_i1028" o:spt="1" style="height:0.75pt;width:0pt;" fillcolor="#333333" filled="t" stroked="f" coordsize="21600,21600" o:hr="t" o:hrstd="t" o:hrnoshade="t" o:hralign="center">
            <v:path/>
            <v:fill on="t" focussize="0,0"/>
            <v:stroke on="f"/>
            <v:imagedata o:title=""/>
            <o:lock v:ext="edit"/>
            <w10:wrap type="none"/>
            <w10:anchorlock/>
          </v:rect>
        </w:pict>
      </w:r>
    </w:p>
    <w:p>
      <w:pPr>
        <w:spacing w:before="0" w:beforeAutospacing="0" w:after="0" w:line="240" w:lineRule="auto"/>
        <w:rPr>
          <w:rFonts w:ascii="Arial" w:hAnsi="Arial" w:eastAsia="Times New Roman" w:cs="Arial"/>
          <w:b/>
          <w:bCs/>
          <w:color w:val="000000"/>
          <w:sz w:val="24"/>
          <w:szCs w:val="24"/>
          <w:shd w:val="clear" w:color="auto" w:fill="E1EFFD"/>
        </w:rPr>
      </w:pPr>
      <w:r>
        <w:rPr>
          <w:rFonts w:ascii="Arial" w:hAnsi="Arial" w:eastAsia="Times New Roman" w:cs="Arial"/>
          <w:b/>
          <w:bCs/>
          <w:color w:val="000000"/>
          <w:sz w:val="24"/>
          <w:szCs w:val="24"/>
          <w:shd w:val="clear" w:color="auto" w:fill="E1EFFD"/>
        </w:rPr>
        <w:t>Examples</w:t>
      </w:r>
      <w:r>
        <w:rPr>
          <w:rFonts w:ascii="Arial" w:hAnsi="Arial" w:eastAsia="Times New Roman" w:cs="Arial"/>
          <w:color w:val="000000"/>
          <w:sz w:val="24"/>
          <w:szCs w:val="24"/>
        </w:rPr>
        <w:br w:type="textWrapping"/>
      </w:r>
      <w:r>
        <w:rPr>
          <w:rFonts w:ascii="Arial" w:hAnsi="Arial" w:eastAsia="Times New Roman" w:cs="Arial"/>
          <w:b/>
          <w:bCs/>
          <w:color w:val="000000"/>
          <w:sz w:val="24"/>
          <w:szCs w:val="24"/>
          <w:shd w:val="clear" w:color="auto" w:fill="E1EFFD"/>
        </w:rPr>
        <w:t xml:space="preserve">1. Find </w:t>
      </w:r>
      <w:r>
        <w:rPr>
          <w:rFonts w:ascii="Times New Roman" w:hAnsi="Times New Roman" w:eastAsia="Times New Roman"/>
          <w:sz w:val="24"/>
          <w:szCs w:val="24"/>
        </w:rPr>
        <w:t xml:space="preserve">Solution using Newton's </w:t>
      </w:r>
      <w:r>
        <w:rPr>
          <w:rFonts w:ascii="Arial" w:hAnsi="Arial" w:eastAsia="Times New Roman" w:cs="Arial"/>
          <w:b/>
          <w:bCs/>
          <w:color w:val="000000"/>
          <w:sz w:val="24"/>
          <w:szCs w:val="24"/>
          <w:shd w:val="clear" w:color="auto" w:fill="E1EFFD"/>
        </w:rPr>
        <w:t>Forward Difference formula</w:t>
      </w:r>
    </w:p>
    <w:tbl>
      <w:tblPr>
        <w:tblStyle w:val="6"/>
        <w:tblW w:w="0" w:type="auto"/>
        <w:tblInd w:w="0" w:type="dxa"/>
        <w:tblLayout w:type="autofit"/>
        <w:tblCellMar>
          <w:top w:w="15" w:type="dxa"/>
          <w:left w:w="15" w:type="dxa"/>
          <w:bottom w:w="15" w:type="dxa"/>
          <w:right w:w="15" w:type="dxa"/>
        </w:tblCellMar>
      </w:tblPr>
      <w:tblGrid>
        <w:gridCol w:w="630"/>
        <w:gridCol w:w="510"/>
      </w:tblGrid>
      <w:tr>
        <w:tblPrEx>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f(x)</w:t>
            </w:r>
          </w:p>
        </w:tc>
      </w:tr>
      <w:tr>
        <w:tblPrEx>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1891</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46</w:t>
            </w:r>
          </w:p>
        </w:tc>
      </w:tr>
      <w:tr>
        <w:tblPrEx>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1901</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66</w:t>
            </w:r>
          </w:p>
        </w:tc>
      </w:tr>
      <w:tr>
        <w:tblPrEx>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1911</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81</w:t>
            </w:r>
          </w:p>
        </w:tc>
      </w:tr>
      <w:tr>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1921</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93</w:t>
            </w:r>
          </w:p>
        </w:tc>
      </w:tr>
      <w:tr>
        <w:tblPrEx>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1931</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101</w:t>
            </w:r>
          </w:p>
        </w:tc>
      </w:tr>
    </w:tbl>
    <w:p>
      <w:pPr>
        <w:rPr>
          <w:rFonts w:ascii="Arial" w:hAnsi="Arial" w:eastAsia="Times New Roman" w:cs="Arial"/>
          <w:b/>
          <w:bCs/>
          <w:color w:val="000000"/>
          <w:sz w:val="24"/>
          <w:szCs w:val="24"/>
          <w:shd w:val="clear" w:color="auto" w:fill="E1EFFD"/>
        </w:rPr>
      </w:pPr>
      <w:r>
        <w:rPr>
          <w:rFonts w:ascii="Arial" w:hAnsi="Arial" w:eastAsia="Times New Roman" w:cs="Arial"/>
          <w:b/>
          <w:bCs/>
          <w:color w:val="000000"/>
          <w:sz w:val="24"/>
          <w:szCs w:val="24"/>
          <w:shd w:val="clear" w:color="auto" w:fill="E1EFFD"/>
        </w:rPr>
        <w:br w:type="textWrapping"/>
      </w:r>
      <w:r>
        <w:rPr>
          <w:rFonts w:ascii="Arial" w:hAnsi="Arial" w:eastAsia="Times New Roman" w:cs="Arial"/>
          <w:b/>
          <w:bCs/>
          <w:color w:val="000000"/>
          <w:sz w:val="24"/>
          <w:szCs w:val="24"/>
          <w:shd w:val="clear" w:color="auto" w:fill="E1EFFD"/>
        </w:rPr>
        <w:t>x = 1895</w:t>
      </w:r>
    </w:p>
    <w:p>
      <w:pPr>
        <w:spacing w:before="0" w:beforeAutospacing="0" w:after="0" w:line="240" w:lineRule="auto"/>
        <w:rPr>
          <w:rFonts w:ascii="Times New Roman" w:hAnsi="Times New Roman" w:eastAsia="Times New Roman"/>
          <w:sz w:val="24"/>
          <w:szCs w:val="24"/>
        </w:rPr>
      </w:pPr>
      <w:r>
        <w:rPr>
          <w:rFonts w:ascii="Arial" w:hAnsi="Arial" w:eastAsia="Times New Roman" w:cs="Arial"/>
          <w:b/>
          <w:bCs/>
          <w:color w:val="000000"/>
          <w:sz w:val="24"/>
          <w:szCs w:val="24"/>
          <w:shd w:val="clear" w:color="auto" w:fill="E1EFFD"/>
        </w:rPr>
        <w:t>Solution:</w:t>
      </w:r>
      <w:r>
        <w:rPr>
          <w:rFonts w:ascii="Arial" w:hAnsi="Arial" w:eastAsia="Times New Roman" w:cs="Arial"/>
          <w:color w:val="000000"/>
          <w:sz w:val="24"/>
          <w:szCs w:val="24"/>
        </w:rPr>
        <w:br w:type="textWrapping"/>
      </w:r>
      <w:r>
        <w:rPr>
          <w:rFonts w:ascii="Arial" w:hAnsi="Arial" w:eastAsia="Times New Roman" w:cs="Arial"/>
          <w:color w:val="000000"/>
          <w:sz w:val="24"/>
          <w:szCs w:val="24"/>
          <w:shd w:val="clear" w:color="auto" w:fill="E1EFFD"/>
        </w:rPr>
        <w:t>The value of table for </w:t>
      </w:r>
      <w:r>
        <w:rPr>
          <w:rFonts w:ascii="Times New Roman" w:hAnsi="Times New Roman" w:eastAsia="Times New Roman"/>
          <w:i/>
          <w:iCs/>
          <w:color w:val="000000"/>
          <w:sz w:val="24"/>
          <w:szCs w:val="24"/>
          <w:shd w:val="clear" w:color="auto" w:fill="E1EFFD"/>
        </w:rPr>
        <w:t>x</w:t>
      </w:r>
      <w:r>
        <w:rPr>
          <w:rFonts w:ascii="Arial" w:hAnsi="Arial" w:eastAsia="Times New Roman" w:cs="Arial"/>
          <w:color w:val="000000"/>
          <w:sz w:val="24"/>
          <w:szCs w:val="24"/>
          <w:shd w:val="clear" w:color="auto" w:fill="E1EFFD"/>
        </w:rPr>
        <w:t> and </w:t>
      </w:r>
      <w:r>
        <w:rPr>
          <w:rFonts w:ascii="Times New Roman" w:hAnsi="Times New Roman" w:eastAsia="Times New Roman"/>
          <w:i/>
          <w:iCs/>
          <w:color w:val="000000"/>
          <w:sz w:val="24"/>
          <w:szCs w:val="24"/>
          <w:shd w:val="clear" w:color="auto" w:fill="E1EFFD"/>
        </w:rPr>
        <w:t>y</w:t>
      </w:r>
      <w:r>
        <w:rPr>
          <w:rFonts w:ascii="Arial" w:hAnsi="Arial" w:eastAsia="Times New Roman" w:cs="Arial"/>
          <w:color w:val="000000"/>
          <w:sz w:val="24"/>
          <w:szCs w:val="24"/>
        </w:rPr>
        <w:br w:type="textWrapping"/>
      </w:r>
    </w:p>
    <w:tbl>
      <w:tblPr>
        <w:tblStyle w:val="6"/>
        <w:tblW w:w="0" w:type="auto"/>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Layout w:type="autofit"/>
        <w:tblCellMar>
          <w:top w:w="60" w:type="dxa"/>
          <w:left w:w="60" w:type="dxa"/>
          <w:bottom w:w="60" w:type="dxa"/>
          <w:right w:w="60" w:type="dxa"/>
        </w:tblCellMar>
      </w:tblPr>
      <w:tblGrid>
        <w:gridCol w:w="254"/>
        <w:gridCol w:w="921"/>
        <w:gridCol w:w="654"/>
        <w:gridCol w:w="654"/>
        <w:gridCol w:w="654"/>
        <w:gridCol w:w="521"/>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b/>
                <w:bCs/>
                <w:color w:val="000000"/>
                <w:sz w:val="24"/>
                <w:szCs w:val="24"/>
              </w:rPr>
            </w:pPr>
            <w:r>
              <w:rPr>
                <w:rFonts w:ascii="Arial" w:hAnsi="Arial" w:eastAsia="Times New Roman" w:cs="Arial"/>
                <w:b/>
                <w:bCs/>
                <w:color w:val="000000"/>
                <w:sz w:val="24"/>
                <w:szCs w:val="24"/>
              </w:rPr>
              <w:t>x</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1891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1901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1911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1921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b/>
                <w:bCs/>
                <w:color w:val="000000"/>
                <w:sz w:val="24"/>
                <w:szCs w:val="24"/>
              </w:rPr>
            </w:pPr>
            <w:r>
              <w:rPr>
                <w:rFonts w:ascii="Arial" w:hAnsi="Arial" w:eastAsia="Times New Roman" w:cs="Arial"/>
                <w:b/>
                <w:bCs/>
                <w:color w:val="000000"/>
                <w:sz w:val="24"/>
                <w:szCs w:val="24"/>
              </w:rPr>
              <w:t>y</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193146</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66</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81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93</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101</w:t>
            </w:r>
          </w:p>
        </w:tc>
      </w:tr>
    </w:tbl>
    <w:p>
      <w:pPr>
        <w:spacing w:before="0" w:beforeAutospacing="0" w:after="0" w:line="240" w:lineRule="auto"/>
        <w:rPr>
          <w:rFonts w:ascii="Times New Roman" w:hAnsi="Times New Roman" w:eastAsia="Times New Roman"/>
          <w:sz w:val="24"/>
          <w:szCs w:val="24"/>
        </w:rPr>
      </w:pPr>
      <w:r>
        <w:rPr>
          <w:rFonts w:ascii="Arial" w:hAnsi="Arial" w:eastAsia="Times New Roman" w:cs="Arial"/>
          <w:color w:val="000000"/>
          <w:sz w:val="24"/>
          <w:szCs w:val="24"/>
        </w:rPr>
        <w:br w:type="textWrapping"/>
      </w:r>
      <w:r>
        <w:rPr>
          <w:rFonts w:ascii="Arial" w:hAnsi="Arial" w:eastAsia="Times New Roman" w:cs="Arial"/>
          <w:color w:val="000000"/>
          <w:sz w:val="24"/>
          <w:szCs w:val="24"/>
          <w:shd w:val="clear" w:color="auto" w:fill="E1EFFD"/>
        </w:rPr>
        <w:t>Newton's forward difference interpolation method to find solution</w:t>
      </w:r>
      <w:r>
        <w:rPr>
          <w:rFonts w:ascii="Arial" w:hAnsi="Arial" w:eastAsia="Times New Roman" w:cs="Arial"/>
          <w:color w:val="000000"/>
          <w:sz w:val="24"/>
          <w:szCs w:val="24"/>
        </w:rPr>
        <w:br w:type="textWrapping"/>
      </w:r>
      <w:r>
        <w:rPr>
          <w:rFonts w:ascii="Arial" w:hAnsi="Arial" w:eastAsia="Times New Roman" w:cs="Arial"/>
          <w:color w:val="000000"/>
          <w:sz w:val="24"/>
          <w:szCs w:val="24"/>
        </w:rPr>
        <w:br w:type="textWrapping"/>
      </w:r>
      <w:r>
        <w:rPr>
          <w:rFonts w:ascii="Arial" w:hAnsi="Arial" w:eastAsia="Times New Roman" w:cs="Arial"/>
          <w:color w:val="000000"/>
          <w:sz w:val="24"/>
          <w:szCs w:val="24"/>
          <w:shd w:val="clear" w:color="auto" w:fill="E1EFFD"/>
        </w:rPr>
        <w:t>Newton's forward difference table is</w:t>
      </w:r>
    </w:p>
    <w:tbl>
      <w:tblPr>
        <w:tblStyle w:val="6"/>
        <w:tblW w:w="0" w:type="auto"/>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Layout w:type="autofit"/>
        <w:tblCellMar>
          <w:top w:w="60" w:type="dxa"/>
          <w:left w:w="60" w:type="dxa"/>
          <w:bottom w:w="60" w:type="dxa"/>
          <w:right w:w="60" w:type="dxa"/>
        </w:tblCellMar>
      </w:tblPr>
      <w:tblGrid>
        <w:gridCol w:w="654"/>
        <w:gridCol w:w="521"/>
        <w:gridCol w:w="387"/>
        <w:gridCol w:w="654"/>
        <w:gridCol w:w="472"/>
        <w:gridCol w:w="126"/>
        <w:gridCol w:w="472"/>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b/>
                <w:bCs/>
                <w:color w:val="000000"/>
                <w:sz w:val="24"/>
                <w:szCs w:val="24"/>
              </w:rPr>
              <w:t>x</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b/>
                <w:bCs/>
                <w:color w:val="000000"/>
                <w:sz w:val="24"/>
                <w:szCs w:val="24"/>
              </w:rPr>
              <w:t>y</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b/>
                <w:bCs/>
                <w:color w:val="000000"/>
                <w:sz w:val="24"/>
                <w:szCs w:val="24"/>
              </w:rPr>
              <w:t>Δ</w:t>
            </w:r>
            <w:r>
              <w:rPr>
                <w:rFonts w:ascii="Times New Roman" w:hAnsi="Times New Roman" w:eastAsia="Times New Roman"/>
                <w:b/>
                <w:bCs/>
                <w:i/>
                <w:iCs/>
                <w:color w:val="000000"/>
                <w:sz w:val="24"/>
                <w:szCs w:val="24"/>
              </w:rPr>
              <w:t>y</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b/>
                <w:bCs/>
                <w:color w:val="000000"/>
                <w:sz w:val="24"/>
                <w:szCs w:val="24"/>
              </w:rPr>
              <w:t>Δ</w:t>
            </w:r>
            <w:r>
              <w:rPr>
                <w:rFonts w:ascii="Times New Roman" w:hAnsi="Times New Roman" w:eastAsia="Times New Roman"/>
                <w:b/>
                <w:bCs/>
                <w:color w:val="000000"/>
                <w:sz w:val="19"/>
                <w:szCs w:val="19"/>
              </w:rPr>
              <w:t>2</w:t>
            </w:r>
            <w:r>
              <w:rPr>
                <w:rFonts w:ascii="Times New Roman" w:hAnsi="Times New Roman" w:eastAsia="Times New Roman"/>
                <w:b/>
                <w:bCs/>
                <w:i/>
                <w:iCs/>
                <w:color w:val="000000"/>
                <w:sz w:val="24"/>
                <w:szCs w:val="24"/>
              </w:rPr>
              <w:t>y</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b/>
                <w:bCs/>
                <w:color w:val="000000"/>
                <w:sz w:val="24"/>
                <w:szCs w:val="24"/>
              </w:rPr>
              <w:t>Δ</w:t>
            </w:r>
            <w:r>
              <w:rPr>
                <w:rFonts w:ascii="Times New Roman" w:hAnsi="Times New Roman" w:eastAsia="Times New Roman"/>
                <w:b/>
                <w:bCs/>
                <w:color w:val="000000"/>
                <w:sz w:val="19"/>
                <w:szCs w:val="19"/>
              </w:rPr>
              <w:t>3</w:t>
            </w:r>
            <w:r>
              <w:rPr>
                <w:rFonts w:ascii="Times New Roman" w:hAnsi="Times New Roman" w:eastAsia="Times New Roman"/>
                <w:b/>
                <w:bCs/>
                <w:i/>
                <w:iCs/>
                <w:color w:val="000000"/>
                <w:sz w:val="24"/>
                <w:szCs w:val="24"/>
              </w:rPr>
              <w:t>y</w:t>
            </w:r>
          </w:p>
        </w:tc>
        <w:tc>
          <w:tcPr>
            <w:tcW w:w="0" w:type="auto"/>
            <w:tcBorders>
              <w:top w:val="outset" w:color="auto" w:sz="6" w:space="0"/>
              <w:left w:val="outset" w:color="auto" w:sz="6" w:space="0"/>
              <w:bottom w:val="outset" w:color="auto" w:sz="6" w:space="0"/>
              <w:right w:val="outset" w:color="auto" w:sz="6" w:space="0"/>
            </w:tcBorders>
            <w:shd w:val="clear" w:color="auto" w:fill="E1EFFD"/>
          </w:tcPr>
          <w:p>
            <w:pPr>
              <w:spacing w:before="0" w:beforeAutospacing="0" w:after="0" w:line="240" w:lineRule="auto"/>
              <w:jc w:val="center"/>
              <w:rPr>
                <w:rFonts w:ascii="Times New Roman" w:hAnsi="Times New Roman" w:eastAsia="Times New Roman"/>
                <w:b/>
                <w:bCs/>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b/>
                <w:bCs/>
                <w:color w:val="000000"/>
                <w:sz w:val="24"/>
                <w:szCs w:val="24"/>
              </w:rPr>
              <w:t>Δ</w:t>
            </w:r>
            <w:r>
              <w:rPr>
                <w:rFonts w:ascii="Times New Roman" w:hAnsi="Times New Roman" w:eastAsia="Times New Roman"/>
                <w:b/>
                <w:bCs/>
                <w:color w:val="000000"/>
                <w:sz w:val="19"/>
                <w:szCs w:val="19"/>
              </w:rPr>
              <w:t>4</w:t>
            </w:r>
            <w:r>
              <w:rPr>
                <w:rFonts w:ascii="Times New Roman" w:hAnsi="Times New Roman" w:eastAsia="Times New Roman"/>
                <w:b/>
                <w:bCs/>
                <w:i/>
                <w:iCs/>
                <w:color w:val="000000"/>
                <w:sz w:val="24"/>
                <w:szCs w:val="24"/>
              </w:rPr>
              <w:t>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b/>
                <w:bCs/>
                <w:color w:val="000000"/>
                <w:sz w:val="24"/>
                <w:szCs w:val="24"/>
              </w:rPr>
              <w:t>46</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b/>
                <w:bCs/>
                <w:color w:val="000000"/>
                <w:sz w:val="24"/>
                <w:szCs w:val="24"/>
              </w:rPr>
              <w:t>20</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b/>
                <w:bCs/>
                <w:color w:val="000000"/>
                <w:sz w:val="24"/>
                <w:szCs w:val="24"/>
              </w:rPr>
              <w:t>1891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E1EFFD"/>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1901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66</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b/>
                <w:bCs/>
                <w:color w:val="000000"/>
                <w:sz w:val="24"/>
                <w:szCs w:val="24"/>
              </w:rPr>
              <w:t>-5</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E1EFFD"/>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15</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b/>
                <w:bCs/>
                <w:color w:val="000000"/>
                <w:sz w:val="24"/>
                <w:szCs w:val="24"/>
              </w:rPr>
              <w:t>2</w:t>
            </w:r>
          </w:p>
        </w:tc>
        <w:tc>
          <w:tcPr>
            <w:tcW w:w="0" w:type="auto"/>
            <w:tcBorders>
              <w:top w:val="outset" w:color="auto" w:sz="6" w:space="0"/>
              <w:left w:val="outset" w:color="auto" w:sz="6" w:space="0"/>
              <w:bottom w:val="outset" w:color="auto" w:sz="6" w:space="0"/>
              <w:right w:val="outset" w:color="auto" w:sz="6" w:space="0"/>
            </w:tcBorders>
            <w:shd w:val="clear" w:color="auto" w:fill="E1EFFD"/>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1911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81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-3</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E1EFFD"/>
          </w:tcPr>
          <w:p>
            <w:pPr>
              <w:spacing w:before="0" w:beforeAutospacing="0" w:after="0" w:line="240" w:lineRule="auto"/>
              <w:jc w:val="center"/>
              <w:rPr>
                <w:rFonts w:ascii="Arial" w:hAnsi="Arial" w:eastAsia="Times New Roman" w:cs="Arial"/>
                <w:b/>
                <w:bCs/>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b/>
                <w:bCs/>
                <w:color w:val="000000"/>
                <w:sz w:val="24"/>
                <w:szCs w:val="24"/>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12</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E1EFFD"/>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1921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93</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-4</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E1EFFD"/>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8</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E1EFFD"/>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1931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101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E1EFFD"/>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r>
    </w:tbl>
    <w:p>
      <w:pPr>
        <w:rPr>
          <w:rFonts w:ascii="Times New Roman" w:hAnsi="Times New Roman" w:eastAsia="Times New Roman"/>
          <w:sz w:val="24"/>
          <w:szCs w:val="24"/>
          <w:shd w:val="clear" w:color="auto" w:fill="E1EFFD"/>
        </w:rPr>
      </w:pPr>
      <w:r>
        <w:rPr>
          <w:rFonts w:ascii="Arial" w:hAnsi="Arial" w:eastAsia="Times New Roman" w:cs="Arial"/>
          <w:color w:val="000000"/>
          <w:sz w:val="24"/>
          <w:szCs w:val="24"/>
        </w:rPr>
        <w:br w:type="textWrapping"/>
      </w:r>
      <w:r>
        <w:rPr>
          <w:rFonts w:ascii="Arial" w:hAnsi="Arial" w:eastAsia="Times New Roman" w:cs="Arial"/>
          <w:color w:val="000000"/>
          <w:sz w:val="24"/>
          <w:szCs w:val="24"/>
        </w:rPr>
        <w:br w:type="textWrapping"/>
      </w:r>
      <w:r>
        <w:rPr>
          <w:rFonts w:ascii="Arial" w:hAnsi="Arial" w:eastAsia="Times New Roman" w:cs="Arial"/>
          <w:color w:val="000000"/>
          <w:sz w:val="24"/>
          <w:szCs w:val="24"/>
          <w:shd w:val="clear" w:color="auto" w:fill="E1EFFD"/>
        </w:rPr>
        <w:t>The value of </w:t>
      </w:r>
      <w:r>
        <w:rPr>
          <w:rFonts w:ascii="Times New Roman" w:hAnsi="Times New Roman" w:eastAsia="Times New Roman"/>
          <w:i/>
          <w:iCs/>
          <w:color w:val="000000"/>
          <w:sz w:val="24"/>
          <w:szCs w:val="24"/>
          <w:shd w:val="clear" w:color="auto" w:fill="E1EFFD"/>
        </w:rPr>
        <w:t>x</w:t>
      </w:r>
      <w:r>
        <w:rPr>
          <w:rFonts w:ascii="Arial" w:hAnsi="Arial" w:eastAsia="Times New Roman" w:cs="Arial"/>
          <w:color w:val="000000"/>
          <w:sz w:val="24"/>
          <w:szCs w:val="24"/>
          <w:shd w:val="clear" w:color="auto" w:fill="E1EFFD"/>
        </w:rPr>
        <w:t> at you want to find the </w:t>
      </w:r>
      <w:r>
        <w:rPr>
          <w:rFonts w:ascii="Times New Roman" w:hAnsi="Times New Roman" w:eastAsia="Times New Roman"/>
          <w:i/>
          <w:iCs/>
          <w:color w:val="000000"/>
          <w:sz w:val="24"/>
          <w:szCs w:val="24"/>
          <w:shd w:val="clear" w:color="auto" w:fill="E1EFFD"/>
        </w:rPr>
        <w:t>f</w:t>
      </w:r>
      <w:r>
        <w:rPr>
          <w:rFonts w:ascii="Times New Roman" w:hAnsi="Times New Roman" w:eastAsia="Times New Roman"/>
          <w:color w:val="000000"/>
          <w:sz w:val="24"/>
          <w:szCs w:val="24"/>
          <w:shd w:val="clear" w:color="auto" w:fill="E1EFFD"/>
        </w:rPr>
        <w:t>(</w:t>
      </w:r>
      <w:r>
        <w:rPr>
          <w:rFonts w:ascii="Times New Roman" w:hAnsi="Times New Roman" w:eastAsia="Times New Roman"/>
          <w:i/>
          <w:iCs/>
          <w:color w:val="000000"/>
          <w:sz w:val="24"/>
          <w:szCs w:val="24"/>
          <w:shd w:val="clear" w:color="auto" w:fill="E1EFFD"/>
        </w:rPr>
        <w:t>x</w:t>
      </w:r>
      <w:r>
        <w:rPr>
          <w:rFonts w:ascii="Times New Roman" w:hAnsi="Times New Roman" w:eastAsia="Times New Roman"/>
          <w:color w:val="000000"/>
          <w:sz w:val="24"/>
          <w:szCs w:val="24"/>
          <w:shd w:val="clear" w:color="auto" w:fill="E1EFFD"/>
        </w:rPr>
        <w:t>):</w:t>
      </w:r>
      <w:r>
        <w:rPr>
          <w:rFonts w:ascii="Times New Roman" w:hAnsi="Times New Roman" w:eastAsia="Times New Roman"/>
          <w:i/>
          <w:iCs/>
          <w:color w:val="000000"/>
          <w:sz w:val="24"/>
          <w:szCs w:val="24"/>
          <w:shd w:val="clear" w:color="auto" w:fill="E1EFFD"/>
        </w:rPr>
        <w:t>x</w:t>
      </w:r>
      <w:r>
        <w:rPr>
          <w:rFonts w:ascii="Times New Roman" w:hAnsi="Times New Roman" w:eastAsia="Times New Roman"/>
          <w:color w:val="000000"/>
          <w:sz w:val="24"/>
          <w:szCs w:val="24"/>
          <w:shd w:val="clear" w:color="auto" w:fill="E1EFFD"/>
        </w:rPr>
        <w:t>=1895</w:t>
      </w:r>
      <w:r>
        <w:rPr>
          <w:rFonts w:ascii="Arial" w:hAnsi="Arial" w:eastAsia="Times New Roman" w:cs="Arial"/>
          <w:color w:val="000000"/>
          <w:sz w:val="24"/>
          <w:szCs w:val="24"/>
        </w:rPr>
        <w:br w:type="textWrapping"/>
      </w:r>
      <w:r>
        <w:rPr>
          <w:rFonts w:ascii="Arial" w:hAnsi="Arial" w:eastAsia="Times New Roman" w:cs="Arial"/>
          <w:color w:val="000000"/>
          <w:sz w:val="24"/>
          <w:szCs w:val="24"/>
        </w:rPr>
        <w:br w:type="textWrapping"/>
      </w:r>
      <w:r>
        <w:rPr>
          <w:rFonts w:ascii="Times New Roman" w:hAnsi="Times New Roman" w:eastAsia="Times New Roman"/>
          <w:i/>
          <w:iCs/>
          <w:color w:val="000000"/>
          <w:sz w:val="24"/>
          <w:szCs w:val="24"/>
          <w:shd w:val="clear" w:color="auto" w:fill="E1EFFD"/>
        </w:rPr>
        <w:t>h</w:t>
      </w:r>
      <w:r>
        <w:rPr>
          <w:rFonts w:ascii="Times New Roman" w:hAnsi="Times New Roman" w:eastAsia="Times New Roman"/>
          <w:color w:val="000000"/>
          <w:sz w:val="24"/>
          <w:szCs w:val="24"/>
          <w:shd w:val="clear" w:color="auto" w:fill="E1EFFD"/>
        </w:rPr>
        <w:t>=</w:t>
      </w:r>
      <w:r>
        <w:rPr>
          <w:rFonts w:ascii="Times New Roman" w:hAnsi="Times New Roman" w:eastAsia="Times New Roman"/>
          <w:i/>
          <w:iCs/>
          <w:color w:val="000000"/>
          <w:sz w:val="24"/>
          <w:szCs w:val="24"/>
          <w:shd w:val="clear" w:color="auto" w:fill="E1EFFD"/>
        </w:rPr>
        <w:t>x</w:t>
      </w:r>
      <w:r>
        <w:rPr>
          <w:rFonts w:ascii="Times New Roman" w:hAnsi="Times New Roman" w:eastAsia="Times New Roman"/>
          <w:color w:val="000000"/>
          <w:sz w:val="19"/>
          <w:szCs w:val="19"/>
          <w:shd w:val="clear" w:color="auto" w:fill="E1EFFD"/>
        </w:rPr>
        <w:t>1</w:t>
      </w:r>
      <w:r>
        <w:rPr>
          <w:rFonts w:ascii="Times New Roman" w:hAnsi="Times New Roman" w:eastAsia="Times New Roman"/>
          <w:color w:val="000000"/>
          <w:sz w:val="24"/>
          <w:szCs w:val="24"/>
          <w:shd w:val="clear" w:color="auto" w:fill="E1EFFD"/>
        </w:rPr>
        <w:t>-</w:t>
      </w:r>
      <w:r>
        <w:rPr>
          <w:rFonts w:ascii="Times New Roman" w:hAnsi="Times New Roman" w:eastAsia="Times New Roman"/>
          <w:i/>
          <w:iCs/>
          <w:color w:val="000000"/>
          <w:sz w:val="24"/>
          <w:szCs w:val="24"/>
          <w:shd w:val="clear" w:color="auto" w:fill="E1EFFD"/>
        </w:rPr>
        <w:t>x</w:t>
      </w:r>
      <w:r>
        <w:rPr>
          <w:rFonts w:ascii="Times New Roman" w:hAnsi="Times New Roman" w:eastAsia="Times New Roman"/>
          <w:color w:val="000000"/>
          <w:sz w:val="19"/>
          <w:szCs w:val="19"/>
          <w:shd w:val="clear" w:color="auto" w:fill="E1EFFD"/>
        </w:rPr>
        <w:t>0</w:t>
      </w:r>
      <w:r>
        <w:rPr>
          <w:rFonts w:ascii="Times New Roman" w:hAnsi="Times New Roman" w:eastAsia="Times New Roman"/>
          <w:color w:val="000000"/>
          <w:sz w:val="24"/>
          <w:szCs w:val="24"/>
          <w:shd w:val="clear" w:color="auto" w:fill="E1EFFD"/>
        </w:rPr>
        <w:t>=1901-1891=10</w:t>
      </w:r>
      <w:r>
        <w:rPr>
          <w:rFonts w:ascii="Arial" w:hAnsi="Arial" w:eastAsia="Times New Roman" w:cs="Arial"/>
          <w:color w:val="000000"/>
          <w:sz w:val="24"/>
          <w:szCs w:val="24"/>
        </w:rPr>
        <w:br w:type="textWrapping"/>
      </w:r>
      <w:r>
        <w:rPr>
          <w:rFonts w:ascii="Arial" w:hAnsi="Arial" w:eastAsia="Times New Roman" w:cs="Arial"/>
          <w:color w:val="000000"/>
          <w:sz w:val="24"/>
          <w:szCs w:val="24"/>
        </w:rPr>
        <w:br w:type="textWrapping"/>
      </w:r>
      <w:r>
        <w:rPr>
          <w:rFonts w:ascii="Times New Roman" w:hAnsi="Times New Roman" w:eastAsia="Times New Roman"/>
          <w:i/>
          <w:iCs/>
          <w:color w:val="000000"/>
          <w:sz w:val="24"/>
          <w:szCs w:val="24"/>
          <w:shd w:val="clear" w:color="auto" w:fill="E1EFFD"/>
        </w:rPr>
        <w:t>p</w:t>
      </w:r>
      <w:r>
        <w:rPr>
          <w:rFonts w:ascii="Times New Roman" w:hAnsi="Times New Roman" w:eastAsia="Times New Roman"/>
          <w:color w:val="000000"/>
          <w:sz w:val="24"/>
          <w:szCs w:val="24"/>
          <w:shd w:val="clear" w:color="auto" w:fill="E1EFFD"/>
        </w:rPr>
        <w:t>=</w:t>
      </w:r>
      <w:r>
        <w:rPr>
          <w:rFonts w:ascii="Times New Roman" w:hAnsi="Times New Roman" w:eastAsia="Times New Roman"/>
          <w:i/>
          <w:iCs/>
          <w:color w:val="000000"/>
          <w:sz w:val="24"/>
          <w:szCs w:val="24"/>
          <w:shd w:val="clear" w:color="auto" w:fill="E1EFFD"/>
        </w:rPr>
        <w:t>x</w:t>
      </w:r>
      <w:r>
        <w:rPr>
          <w:rFonts w:ascii="Times New Roman" w:hAnsi="Times New Roman" w:eastAsia="Times New Roman"/>
          <w:color w:val="000000"/>
          <w:sz w:val="24"/>
          <w:szCs w:val="24"/>
          <w:shd w:val="clear" w:color="auto" w:fill="E1EFFD"/>
        </w:rPr>
        <w:t>-</w:t>
      </w:r>
      <w:r>
        <w:rPr>
          <w:rFonts w:ascii="Times New Roman" w:hAnsi="Times New Roman" w:eastAsia="Times New Roman"/>
          <w:i/>
          <w:iCs/>
          <w:color w:val="000000"/>
          <w:sz w:val="24"/>
          <w:szCs w:val="24"/>
          <w:shd w:val="clear" w:color="auto" w:fill="E1EFFD"/>
        </w:rPr>
        <w:t>x</w:t>
      </w:r>
      <w:r>
        <w:rPr>
          <w:rFonts w:ascii="Times New Roman" w:hAnsi="Times New Roman" w:eastAsia="Times New Roman"/>
          <w:color w:val="000000"/>
          <w:sz w:val="19"/>
          <w:szCs w:val="19"/>
          <w:shd w:val="clear" w:color="auto" w:fill="E1EFFD"/>
        </w:rPr>
        <w:t>0</w:t>
      </w:r>
      <w:r>
        <w:rPr>
          <w:rFonts w:ascii="Times New Roman" w:hAnsi="Times New Roman" w:eastAsia="Times New Roman"/>
          <w:i/>
          <w:iCs/>
          <w:color w:val="000000"/>
          <w:sz w:val="24"/>
          <w:szCs w:val="24"/>
          <w:shd w:val="clear" w:color="auto" w:fill="E1EFFD"/>
        </w:rPr>
        <w:t>h</w:t>
      </w:r>
      <w:r>
        <w:rPr>
          <w:rFonts w:ascii="Times New Roman" w:hAnsi="Times New Roman" w:eastAsia="Times New Roman"/>
          <w:color w:val="000000"/>
          <w:sz w:val="24"/>
          <w:szCs w:val="24"/>
          <w:shd w:val="clear" w:color="auto" w:fill="E1EFFD"/>
        </w:rPr>
        <w:t>=1895-189110=0.4</w:t>
      </w:r>
      <w:r>
        <w:rPr>
          <w:rFonts w:ascii="Arial" w:hAnsi="Arial" w:eastAsia="Times New Roman" w:cs="Arial"/>
          <w:color w:val="000000"/>
          <w:sz w:val="24"/>
          <w:szCs w:val="24"/>
        </w:rPr>
        <w:br w:type="textWrapping"/>
      </w:r>
      <w:r>
        <w:rPr>
          <w:rFonts w:ascii="Arial" w:hAnsi="Arial" w:eastAsia="Times New Roman" w:cs="Arial"/>
          <w:color w:val="000000"/>
          <w:sz w:val="24"/>
          <w:szCs w:val="24"/>
        </w:rPr>
        <w:br w:type="textWrapping"/>
      </w:r>
      <w:r>
        <w:rPr>
          <w:rFonts w:ascii="Arial" w:hAnsi="Arial" w:eastAsia="Times New Roman" w:cs="Arial"/>
          <w:color w:val="000000"/>
          <w:sz w:val="24"/>
          <w:szCs w:val="24"/>
          <w:shd w:val="clear" w:color="auto" w:fill="E1EFFD"/>
        </w:rPr>
        <w:t>Newton's forward difference interpolation formula is</w:t>
      </w:r>
      <w:r>
        <w:rPr>
          <w:rFonts w:ascii="Arial" w:hAnsi="Arial" w:eastAsia="Times New Roman" w:cs="Arial"/>
          <w:color w:val="000000"/>
          <w:sz w:val="24"/>
          <w:szCs w:val="24"/>
        </w:rPr>
        <w:br w:type="textWrapping"/>
      </w:r>
      <w:r>
        <w:rPr>
          <w:rFonts w:ascii="Times New Roman" w:hAnsi="Times New Roman" w:eastAsia="Times New Roman"/>
          <w:i/>
          <w:iCs/>
          <w:color w:val="000000"/>
          <w:sz w:val="24"/>
          <w:szCs w:val="24"/>
          <w:shd w:val="clear" w:color="auto" w:fill="E1EFFD"/>
        </w:rPr>
        <w:t>y</w:t>
      </w:r>
      <w:r>
        <w:rPr>
          <w:rFonts w:ascii="Times New Roman" w:hAnsi="Times New Roman" w:eastAsia="Times New Roman"/>
          <w:color w:val="000000"/>
          <w:sz w:val="24"/>
          <w:szCs w:val="24"/>
          <w:shd w:val="clear" w:color="auto" w:fill="E1EFFD"/>
        </w:rPr>
        <w:t>(</w:t>
      </w:r>
      <w:r>
        <w:rPr>
          <w:rFonts w:ascii="Times New Roman" w:hAnsi="Times New Roman" w:eastAsia="Times New Roman"/>
          <w:i/>
          <w:iCs/>
          <w:color w:val="000000"/>
          <w:sz w:val="24"/>
          <w:szCs w:val="24"/>
          <w:shd w:val="clear" w:color="auto" w:fill="E1EFFD"/>
        </w:rPr>
        <w:t>x</w:t>
      </w:r>
      <w:r>
        <w:rPr>
          <w:rFonts w:ascii="Times New Roman" w:hAnsi="Times New Roman" w:eastAsia="Times New Roman"/>
          <w:color w:val="000000"/>
          <w:sz w:val="24"/>
          <w:szCs w:val="24"/>
          <w:shd w:val="clear" w:color="auto" w:fill="E1EFFD"/>
        </w:rPr>
        <w:t>)=</w:t>
      </w:r>
      <w:r>
        <w:rPr>
          <w:rFonts w:ascii="Times New Roman" w:hAnsi="Times New Roman" w:eastAsia="Times New Roman"/>
          <w:i/>
          <w:iCs/>
          <w:color w:val="000000"/>
          <w:sz w:val="24"/>
          <w:szCs w:val="24"/>
          <w:shd w:val="clear" w:color="auto" w:fill="E1EFFD"/>
        </w:rPr>
        <w:t>y</w:t>
      </w:r>
      <w:r>
        <w:rPr>
          <w:rFonts w:ascii="Times New Roman" w:hAnsi="Times New Roman" w:eastAsia="Times New Roman"/>
          <w:color w:val="000000"/>
          <w:sz w:val="19"/>
          <w:szCs w:val="19"/>
          <w:shd w:val="clear" w:color="auto" w:fill="E1EFFD"/>
        </w:rPr>
        <w:t>0</w:t>
      </w:r>
      <w:r>
        <w:rPr>
          <w:rFonts w:ascii="Times New Roman" w:hAnsi="Times New Roman" w:eastAsia="Times New Roman"/>
          <w:color w:val="000000"/>
          <w:sz w:val="24"/>
          <w:szCs w:val="24"/>
          <w:shd w:val="clear" w:color="auto" w:fill="E1EFFD"/>
        </w:rPr>
        <w:t>+</w:t>
      </w:r>
      <w:r>
        <w:rPr>
          <w:rFonts w:ascii="Times New Roman" w:hAnsi="Times New Roman" w:eastAsia="Times New Roman"/>
          <w:i/>
          <w:iCs/>
          <w:color w:val="000000"/>
          <w:sz w:val="24"/>
          <w:szCs w:val="24"/>
          <w:shd w:val="clear" w:color="auto" w:fill="E1EFFD"/>
        </w:rPr>
        <w:t>p</w:t>
      </w:r>
      <w:r>
        <w:rPr>
          <w:rFonts w:ascii="Times New Roman" w:hAnsi="Times New Roman" w:eastAsia="Times New Roman"/>
          <w:color w:val="000000"/>
          <w:sz w:val="24"/>
          <w:szCs w:val="24"/>
          <w:shd w:val="clear" w:color="auto" w:fill="E1EFFD"/>
        </w:rPr>
        <w:t>Δ</w:t>
      </w:r>
      <w:r>
        <w:rPr>
          <w:rFonts w:ascii="Times New Roman" w:hAnsi="Times New Roman" w:eastAsia="Times New Roman"/>
          <w:i/>
          <w:iCs/>
          <w:color w:val="000000"/>
          <w:sz w:val="24"/>
          <w:szCs w:val="24"/>
          <w:shd w:val="clear" w:color="auto" w:fill="E1EFFD"/>
        </w:rPr>
        <w:t>y</w:t>
      </w:r>
      <w:r>
        <w:rPr>
          <w:rFonts w:ascii="Times New Roman" w:hAnsi="Times New Roman" w:eastAsia="Times New Roman"/>
          <w:color w:val="000000"/>
          <w:sz w:val="19"/>
          <w:szCs w:val="19"/>
          <w:shd w:val="clear" w:color="auto" w:fill="E1EFFD"/>
        </w:rPr>
        <w:t>0</w:t>
      </w:r>
      <w:r>
        <w:rPr>
          <w:rFonts w:ascii="Times New Roman" w:hAnsi="Times New Roman" w:eastAsia="Times New Roman"/>
          <w:color w:val="000000"/>
          <w:sz w:val="24"/>
          <w:szCs w:val="24"/>
          <w:shd w:val="clear" w:color="auto" w:fill="E1EFFD"/>
        </w:rPr>
        <w:t>+</w:t>
      </w:r>
      <w:r>
        <w:rPr>
          <w:rFonts w:ascii="Times New Roman" w:hAnsi="Times New Roman" w:eastAsia="Times New Roman"/>
          <w:i/>
          <w:iCs/>
          <w:color w:val="000000"/>
          <w:sz w:val="24"/>
          <w:szCs w:val="24"/>
          <w:shd w:val="clear" w:color="auto" w:fill="E1EFFD"/>
        </w:rPr>
        <w:t>p</w:t>
      </w:r>
      <w:r>
        <w:rPr>
          <w:rFonts w:ascii="Times New Roman" w:hAnsi="Times New Roman" w:eastAsia="Times New Roman"/>
          <w:color w:val="000000"/>
          <w:sz w:val="24"/>
          <w:szCs w:val="24"/>
          <w:shd w:val="clear" w:color="auto" w:fill="E1EFFD"/>
        </w:rPr>
        <w:t>(</w:t>
      </w:r>
      <w:r>
        <w:rPr>
          <w:rFonts w:ascii="Times New Roman" w:hAnsi="Times New Roman" w:eastAsia="Times New Roman"/>
          <w:i/>
          <w:iCs/>
          <w:color w:val="000000"/>
          <w:sz w:val="24"/>
          <w:szCs w:val="24"/>
          <w:shd w:val="clear" w:color="auto" w:fill="E1EFFD"/>
        </w:rPr>
        <w:t>p</w:t>
      </w:r>
      <w:r>
        <w:rPr>
          <w:rFonts w:ascii="Times New Roman" w:hAnsi="Times New Roman" w:eastAsia="Times New Roman"/>
          <w:color w:val="000000"/>
          <w:sz w:val="24"/>
          <w:szCs w:val="24"/>
          <w:shd w:val="clear" w:color="auto" w:fill="E1EFFD"/>
        </w:rPr>
        <w:t>-1)2!</w:t>
      </w:r>
      <w:r>
        <w:rPr>
          <w:rFonts w:ascii="Cambria Math" w:hAnsi="Cambria Math" w:eastAsia="Times New Roman" w:cs="Cambria Math"/>
          <w:color w:val="000000"/>
          <w:sz w:val="24"/>
          <w:szCs w:val="24"/>
          <w:shd w:val="clear" w:color="auto" w:fill="E1EFFD"/>
        </w:rPr>
        <w:t>⋅</w:t>
      </w:r>
      <w:r>
        <w:rPr>
          <w:rFonts w:ascii="Times New Roman" w:hAnsi="Times New Roman" w:eastAsia="Times New Roman"/>
          <w:color w:val="000000"/>
          <w:sz w:val="24"/>
          <w:szCs w:val="24"/>
          <w:shd w:val="clear" w:color="auto" w:fill="E1EFFD"/>
        </w:rPr>
        <w:t>Δ</w:t>
      </w:r>
      <w:r>
        <w:rPr>
          <w:rFonts w:ascii="Times New Roman" w:hAnsi="Times New Roman" w:eastAsia="Times New Roman"/>
          <w:color w:val="000000"/>
          <w:sz w:val="19"/>
          <w:szCs w:val="19"/>
          <w:shd w:val="clear" w:color="auto" w:fill="E1EFFD"/>
        </w:rPr>
        <w:t>2</w:t>
      </w:r>
      <w:r>
        <w:rPr>
          <w:rFonts w:ascii="Times New Roman" w:hAnsi="Times New Roman" w:eastAsia="Times New Roman"/>
          <w:i/>
          <w:iCs/>
          <w:color w:val="000000"/>
          <w:sz w:val="24"/>
          <w:szCs w:val="24"/>
          <w:shd w:val="clear" w:color="auto" w:fill="E1EFFD"/>
        </w:rPr>
        <w:t>y</w:t>
      </w:r>
      <w:r>
        <w:rPr>
          <w:rFonts w:ascii="Times New Roman" w:hAnsi="Times New Roman" w:eastAsia="Times New Roman"/>
          <w:color w:val="000000"/>
          <w:sz w:val="19"/>
          <w:szCs w:val="19"/>
          <w:shd w:val="clear" w:color="auto" w:fill="E1EFFD"/>
        </w:rPr>
        <w:t>0</w:t>
      </w:r>
      <w:r>
        <w:rPr>
          <w:rFonts w:ascii="Times New Roman" w:hAnsi="Times New Roman" w:eastAsia="Times New Roman"/>
          <w:color w:val="000000"/>
          <w:sz w:val="24"/>
          <w:szCs w:val="24"/>
          <w:shd w:val="clear" w:color="auto" w:fill="E1EFFD"/>
        </w:rPr>
        <w:t>+</w:t>
      </w:r>
      <w:r>
        <w:rPr>
          <w:rFonts w:ascii="Times New Roman" w:hAnsi="Times New Roman" w:eastAsia="Times New Roman"/>
          <w:i/>
          <w:iCs/>
          <w:color w:val="000000"/>
          <w:sz w:val="24"/>
          <w:szCs w:val="24"/>
          <w:shd w:val="clear" w:color="auto" w:fill="E1EFFD"/>
        </w:rPr>
        <w:t>p</w:t>
      </w:r>
      <w:r>
        <w:rPr>
          <w:rFonts w:ascii="Times New Roman" w:hAnsi="Times New Roman" w:eastAsia="Times New Roman"/>
          <w:color w:val="000000"/>
          <w:sz w:val="24"/>
          <w:szCs w:val="24"/>
          <w:shd w:val="clear" w:color="auto" w:fill="E1EFFD"/>
        </w:rPr>
        <w:t>(</w:t>
      </w:r>
      <w:r>
        <w:rPr>
          <w:rFonts w:ascii="Times New Roman" w:hAnsi="Times New Roman" w:eastAsia="Times New Roman"/>
          <w:i/>
          <w:iCs/>
          <w:color w:val="000000"/>
          <w:sz w:val="24"/>
          <w:szCs w:val="24"/>
          <w:shd w:val="clear" w:color="auto" w:fill="E1EFFD"/>
        </w:rPr>
        <w:t>p</w:t>
      </w:r>
      <w:r>
        <w:rPr>
          <w:rFonts w:ascii="Times New Roman" w:hAnsi="Times New Roman" w:eastAsia="Times New Roman"/>
          <w:color w:val="000000"/>
          <w:sz w:val="24"/>
          <w:szCs w:val="24"/>
          <w:shd w:val="clear" w:color="auto" w:fill="E1EFFD"/>
        </w:rPr>
        <w:t>-1)(</w:t>
      </w:r>
      <w:r>
        <w:rPr>
          <w:rFonts w:ascii="Times New Roman" w:hAnsi="Times New Roman" w:eastAsia="Times New Roman"/>
          <w:i/>
          <w:iCs/>
          <w:color w:val="000000"/>
          <w:sz w:val="24"/>
          <w:szCs w:val="24"/>
          <w:shd w:val="clear" w:color="auto" w:fill="E1EFFD"/>
        </w:rPr>
        <w:t>p</w:t>
      </w:r>
      <w:r>
        <w:rPr>
          <w:rFonts w:ascii="Times New Roman" w:hAnsi="Times New Roman" w:eastAsia="Times New Roman"/>
          <w:color w:val="000000"/>
          <w:sz w:val="24"/>
          <w:szCs w:val="24"/>
          <w:shd w:val="clear" w:color="auto" w:fill="E1EFFD"/>
        </w:rPr>
        <w:t>-2)3!</w:t>
      </w:r>
      <w:r>
        <w:rPr>
          <w:rFonts w:ascii="Cambria Math" w:hAnsi="Cambria Math" w:eastAsia="Times New Roman" w:cs="Cambria Math"/>
          <w:color w:val="000000"/>
          <w:sz w:val="24"/>
          <w:szCs w:val="24"/>
          <w:shd w:val="clear" w:color="auto" w:fill="E1EFFD"/>
        </w:rPr>
        <w:t>⋅</w:t>
      </w:r>
      <w:r>
        <w:rPr>
          <w:rFonts w:ascii="Times New Roman" w:hAnsi="Times New Roman" w:eastAsia="Times New Roman"/>
          <w:color w:val="000000"/>
          <w:sz w:val="24"/>
          <w:szCs w:val="24"/>
          <w:shd w:val="clear" w:color="auto" w:fill="E1EFFD"/>
        </w:rPr>
        <w:t>Δ</w:t>
      </w:r>
      <w:r>
        <w:rPr>
          <w:rFonts w:ascii="Times New Roman" w:hAnsi="Times New Roman" w:eastAsia="Times New Roman"/>
          <w:color w:val="000000"/>
          <w:sz w:val="19"/>
          <w:szCs w:val="19"/>
          <w:shd w:val="clear" w:color="auto" w:fill="E1EFFD"/>
        </w:rPr>
        <w:t>3</w:t>
      </w:r>
      <w:r>
        <w:rPr>
          <w:rFonts w:ascii="Times New Roman" w:hAnsi="Times New Roman" w:eastAsia="Times New Roman"/>
          <w:i/>
          <w:iCs/>
          <w:color w:val="000000"/>
          <w:sz w:val="24"/>
          <w:szCs w:val="24"/>
          <w:shd w:val="clear" w:color="auto" w:fill="E1EFFD"/>
        </w:rPr>
        <w:t>y</w:t>
      </w:r>
      <w:r>
        <w:rPr>
          <w:rFonts w:ascii="Times New Roman" w:hAnsi="Times New Roman" w:eastAsia="Times New Roman"/>
          <w:color w:val="000000"/>
          <w:sz w:val="19"/>
          <w:szCs w:val="19"/>
          <w:shd w:val="clear" w:color="auto" w:fill="E1EFFD"/>
        </w:rPr>
        <w:t>0</w:t>
      </w:r>
      <w:r>
        <w:rPr>
          <w:rFonts w:ascii="Times New Roman" w:hAnsi="Times New Roman" w:eastAsia="Times New Roman"/>
          <w:color w:val="000000"/>
          <w:sz w:val="24"/>
          <w:szCs w:val="24"/>
          <w:shd w:val="clear" w:color="auto" w:fill="E1EFFD"/>
        </w:rPr>
        <w:t>+</w:t>
      </w:r>
      <w:r>
        <w:rPr>
          <w:rFonts w:ascii="Times New Roman" w:hAnsi="Times New Roman" w:eastAsia="Times New Roman"/>
          <w:i/>
          <w:iCs/>
          <w:color w:val="000000"/>
          <w:sz w:val="24"/>
          <w:szCs w:val="24"/>
          <w:shd w:val="clear" w:color="auto" w:fill="E1EFFD"/>
        </w:rPr>
        <w:t>p</w:t>
      </w:r>
      <w:r>
        <w:rPr>
          <w:rFonts w:ascii="Times New Roman" w:hAnsi="Times New Roman" w:eastAsia="Times New Roman"/>
          <w:color w:val="000000"/>
          <w:sz w:val="24"/>
          <w:szCs w:val="24"/>
          <w:shd w:val="clear" w:color="auto" w:fill="E1EFFD"/>
        </w:rPr>
        <w:t>(</w:t>
      </w:r>
      <w:r>
        <w:rPr>
          <w:rFonts w:ascii="Times New Roman" w:hAnsi="Times New Roman" w:eastAsia="Times New Roman"/>
          <w:i/>
          <w:iCs/>
          <w:color w:val="000000"/>
          <w:sz w:val="24"/>
          <w:szCs w:val="24"/>
          <w:shd w:val="clear" w:color="auto" w:fill="E1EFFD"/>
        </w:rPr>
        <w:t>p</w:t>
      </w:r>
      <w:r>
        <w:rPr>
          <w:rFonts w:ascii="Times New Roman" w:hAnsi="Times New Roman" w:eastAsia="Times New Roman"/>
          <w:color w:val="000000"/>
          <w:sz w:val="24"/>
          <w:szCs w:val="24"/>
          <w:shd w:val="clear" w:color="auto" w:fill="E1EFFD"/>
        </w:rPr>
        <w:t>-1)(</w:t>
      </w:r>
      <w:r>
        <w:rPr>
          <w:rFonts w:ascii="Times New Roman" w:hAnsi="Times New Roman" w:eastAsia="Times New Roman"/>
          <w:i/>
          <w:iCs/>
          <w:color w:val="000000"/>
          <w:sz w:val="24"/>
          <w:szCs w:val="24"/>
          <w:shd w:val="clear" w:color="auto" w:fill="E1EFFD"/>
        </w:rPr>
        <w:t>p</w:t>
      </w:r>
      <w:r>
        <w:rPr>
          <w:rFonts w:ascii="Times New Roman" w:hAnsi="Times New Roman" w:eastAsia="Times New Roman"/>
          <w:color w:val="000000"/>
          <w:sz w:val="24"/>
          <w:szCs w:val="24"/>
          <w:shd w:val="clear" w:color="auto" w:fill="E1EFFD"/>
        </w:rPr>
        <w:t>-2)(</w:t>
      </w:r>
      <w:r>
        <w:rPr>
          <w:rFonts w:ascii="Times New Roman" w:hAnsi="Times New Roman" w:eastAsia="Times New Roman"/>
          <w:i/>
          <w:iCs/>
          <w:color w:val="000000"/>
          <w:sz w:val="24"/>
          <w:szCs w:val="24"/>
          <w:shd w:val="clear" w:color="auto" w:fill="E1EFFD"/>
        </w:rPr>
        <w:t>p</w:t>
      </w:r>
      <w:r>
        <w:rPr>
          <w:rFonts w:ascii="Times New Roman" w:hAnsi="Times New Roman" w:eastAsia="Times New Roman"/>
          <w:color w:val="000000"/>
          <w:sz w:val="24"/>
          <w:szCs w:val="24"/>
          <w:shd w:val="clear" w:color="auto" w:fill="E1EFFD"/>
        </w:rPr>
        <w:t>-3)4!</w:t>
      </w:r>
      <w:r>
        <w:rPr>
          <w:rFonts w:ascii="Cambria Math" w:hAnsi="Cambria Math" w:eastAsia="Times New Roman" w:cs="Cambria Math"/>
          <w:color w:val="000000"/>
          <w:sz w:val="24"/>
          <w:szCs w:val="24"/>
          <w:shd w:val="clear" w:color="auto" w:fill="E1EFFD"/>
        </w:rPr>
        <w:t>⋅</w:t>
      </w:r>
      <w:r>
        <w:rPr>
          <w:rFonts w:ascii="Times New Roman" w:hAnsi="Times New Roman" w:eastAsia="Times New Roman"/>
          <w:color w:val="000000"/>
          <w:sz w:val="24"/>
          <w:szCs w:val="24"/>
          <w:shd w:val="clear" w:color="auto" w:fill="E1EFFD"/>
        </w:rPr>
        <w:t>Δ</w:t>
      </w:r>
      <w:r>
        <w:rPr>
          <w:rFonts w:ascii="Times New Roman" w:hAnsi="Times New Roman" w:eastAsia="Times New Roman"/>
          <w:color w:val="000000"/>
          <w:sz w:val="19"/>
          <w:szCs w:val="19"/>
          <w:shd w:val="clear" w:color="auto" w:fill="E1EFFD"/>
        </w:rPr>
        <w:t>4</w:t>
      </w:r>
      <w:r>
        <w:rPr>
          <w:rFonts w:ascii="Times New Roman" w:hAnsi="Times New Roman" w:eastAsia="Times New Roman"/>
          <w:i/>
          <w:iCs/>
          <w:color w:val="000000"/>
          <w:sz w:val="24"/>
          <w:szCs w:val="24"/>
          <w:shd w:val="clear" w:color="auto" w:fill="E1EFFD"/>
        </w:rPr>
        <w:t>y</w:t>
      </w:r>
      <w:r>
        <w:rPr>
          <w:rFonts w:ascii="Times New Roman" w:hAnsi="Times New Roman" w:eastAsia="Times New Roman"/>
          <w:color w:val="000000"/>
          <w:sz w:val="19"/>
          <w:szCs w:val="19"/>
          <w:shd w:val="clear" w:color="auto" w:fill="E1EFFD"/>
        </w:rPr>
        <w:t>0</w:t>
      </w:r>
      <w:r>
        <w:rPr>
          <w:rFonts w:ascii="Arial" w:hAnsi="Arial" w:eastAsia="Times New Roman" w:cs="Arial"/>
          <w:color w:val="000000"/>
          <w:sz w:val="24"/>
          <w:szCs w:val="24"/>
        </w:rPr>
        <w:br w:type="textWrapping"/>
      </w:r>
      <w:r>
        <w:rPr>
          <w:rFonts w:ascii="Arial" w:hAnsi="Arial" w:eastAsia="Times New Roman" w:cs="Arial"/>
          <w:color w:val="000000"/>
          <w:sz w:val="24"/>
          <w:szCs w:val="24"/>
        </w:rPr>
        <w:br w:type="textWrapping"/>
      </w:r>
      <w:r>
        <w:rPr>
          <w:rFonts w:ascii="Times New Roman" w:hAnsi="Times New Roman" w:eastAsia="Times New Roman"/>
          <w:i/>
          <w:iCs/>
          <w:color w:val="000000"/>
          <w:sz w:val="24"/>
          <w:szCs w:val="24"/>
          <w:shd w:val="clear" w:color="auto" w:fill="E1EFFD"/>
        </w:rPr>
        <w:t>y</w:t>
      </w:r>
      <w:r>
        <w:rPr>
          <w:rFonts w:ascii="Times New Roman" w:hAnsi="Times New Roman" w:eastAsia="Times New Roman"/>
          <w:color w:val="000000"/>
          <w:sz w:val="24"/>
          <w:szCs w:val="24"/>
          <w:shd w:val="clear" w:color="auto" w:fill="E1EFFD"/>
        </w:rPr>
        <w:t>1(895)=46+0.4×20+0.4(0.4-1)2×-5+0.4(0.4-1)(0.4-2)6×2+0.4(0.4-1)(0.4-2)(0.4-3)24×-3</w:t>
      </w:r>
      <w:r>
        <w:rPr>
          <w:rFonts w:ascii="Arial" w:hAnsi="Arial" w:eastAsia="Times New Roman" w:cs="Arial"/>
          <w:color w:val="000000"/>
          <w:sz w:val="24"/>
          <w:szCs w:val="24"/>
        </w:rPr>
        <w:br w:type="textWrapping"/>
      </w:r>
      <w:r>
        <w:rPr>
          <w:rFonts w:ascii="Arial" w:hAnsi="Arial" w:eastAsia="Times New Roman" w:cs="Arial"/>
          <w:color w:val="000000"/>
          <w:sz w:val="24"/>
          <w:szCs w:val="24"/>
        </w:rPr>
        <w:br w:type="textWrapping"/>
      </w:r>
      <w:r>
        <w:rPr>
          <w:rFonts w:ascii="Times New Roman" w:hAnsi="Times New Roman" w:eastAsia="Times New Roman"/>
          <w:i/>
          <w:iCs/>
          <w:color w:val="000000"/>
          <w:sz w:val="24"/>
          <w:szCs w:val="24"/>
          <w:shd w:val="clear" w:color="auto" w:fill="E1EFFD"/>
        </w:rPr>
        <w:t>y</w:t>
      </w:r>
      <w:r>
        <w:rPr>
          <w:rFonts w:ascii="Times New Roman" w:hAnsi="Times New Roman" w:eastAsia="Times New Roman"/>
          <w:color w:val="000000"/>
          <w:sz w:val="24"/>
          <w:szCs w:val="24"/>
          <w:shd w:val="clear" w:color="auto" w:fill="E1EFFD"/>
        </w:rPr>
        <w:t>(1895)=46+8+0.6+0.128+0.1248</w:t>
      </w:r>
      <w:r>
        <w:rPr>
          <w:rFonts w:ascii="Arial" w:hAnsi="Arial" w:eastAsia="Times New Roman" w:cs="Arial"/>
          <w:color w:val="000000"/>
          <w:sz w:val="24"/>
          <w:szCs w:val="24"/>
        </w:rPr>
        <w:br w:type="textWrapping"/>
      </w:r>
      <w:r>
        <w:rPr>
          <w:rFonts w:ascii="Arial" w:hAnsi="Arial" w:eastAsia="Times New Roman" w:cs="Arial"/>
          <w:color w:val="000000"/>
          <w:sz w:val="24"/>
          <w:szCs w:val="24"/>
        </w:rPr>
        <w:br w:type="textWrapping"/>
      </w:r>
      <w:r>
        <w:rPr>
          <w:rFonts w:ascii="Times New Roman" w:hAnsi="Times New Roman" w:eastAsia="Times New Roman"/>
          <w:i/>
          <w:iCs/>
          <w:color w:val="000000"/>
          <w:sz w:val="24"/>
          <w:szCs w:val="24"/>
          <w:shd w:val="clear" w:color="auto" w:fill="E1EFFD"/>
        </w:rPr>
        <w:t>y</w:t>
      </w:r>
      <w:r>
        <w:rPr>
          <w:rFonts w:ascii="Times New Roman" w:hAnsi="Times New Roman" w:eastAsia="Times New Roman"/>
          <w:color w:val="000000"/>
          <w:sz w:val="24"/>
          <w:szCs w:val="24"/>
          <w:shd w:val="clear" w:color="auto" w:fill="E1EFFD"/>
        </w:rPr>
        <w:t>(1895)=54.</w:t>
      </w:r>
      <w:r>
        <w:rPr>
          <w:rFonts w:ascii="Times New Roman" w:hAnsi="Times New Roman" w:eastAsia="Times New Roman"/>
          <w:sz w:val="24"/>
          <w:szCs w:val="24"/>
          <w:shd w:val="clear" w:color="auto" w:fill="E1EFFD"/>
        </w:rPr>
        <w:t>8528</w:t>
      </w:r>
    </w:p>
    <w:p>
      <w:pPr>
        <w:rPr>
          <w:rFonts w:ascii="Times New Roman" w:hAnsi="Times New Roman" w:eastAsia="Times New Roman"/>
          <w:sz w:val="24"/>
          <w:szCs w:val="24"/>
          <w:shd w:val="clear" w:color="auto" w:fill="E1EFFD"/>
        </w:rPr>
      </w:pP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Python Source Code: Forward Difference Table</w:t>
      </w:r>
    </w:p>
    <w:p>
      <w:pPr>
        <w:rPr>
          <w:rFonts w:hint="default" w:ascii="Calibri" w:hAnsi="Calibri" w:eastAsia="Times New Roman" w:cs="Calibri"/>
          <w:b/>
          <w:bCs/>
          <w:sz w:val="32"/>
          <w:szCs w:val="32"/>
          <w:shd w:val="clear" w:color="auto" w:fill="E1EFFD"/>
        </w:rPr>
      </w:pPr>
    </w:p>
    <w:p>
      <w:pPr>
        <w:rPr>
          <w:rFonts w:hint="default" w:ascii="Calibri" w:hAnsi="Calibri" w:eastAsia="Times New Roman" w:cs="Calibri"/>
          <w:b/>
          <w:bCs/>
          <w:sz w:val="32"/>
          <w:szCs w:val="32"/>
          <w:shd w:val="clear" w:color="auto" w:fill="E1EFFD"/>
        </w:rPr>
      </w:pP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 Reading number of unknowns</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n = int(input('Enter number of data points: '))</w:t>
      </w:r>
    </w:p>
    <w:p>
      <w:pPr>
        <w:rPr>
          <w:rFonts w:hint="default" w:ascii="Calibri" w:hAnsi="Calibri" w:eastAsia="Times New Roman" w:cs="Calibri"/>
          <w:b/>
          <w:bCs/>
          <w:sz w:val="32"/>
          <w:szCs w:val="32"/>
          <w:shd w:val="clear" w:color="auto" w:fill="E1EFFD"/>
        </w:rPr>
      </w:pP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 xml:space="preserve"># Making numpy array of n &amp; n x n size and initializing </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 to zero for storing x and y value along with differences of y</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x = np.zeros((n))</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y = np.zeros((n,n))</w:t>
      </w:r>
    </w:p>
    <w:p>
      <w:pPr>
        <w:rPr>
          <w:rFonts w:hint="default" w:ascii="Calibri" w:hAnsi="Calibri" w:eastAsia="Times New Roman" w:cs="Calibri"/>
          <w:b/>
          <w:bCs/>
          <w:sz w:val="32"/>
          <w:szCs w:val="32"/>
          <w:shd w:val="clear" w:color="auto" w:fill="E1EFFD"/>
        </w:rPr>
      </w:pPr>
    </w:p>
    <w:p>
      <w:pPr>
        <w:rPr>
          <w:rFonts w:hint="default" w:ascii="Calibri" w:hAnsi="Calibri" w:eastAsia="Times New Roman" w:cs="Calibri"/>
          <w:b/>
          <w:bCs/>
          <w:sz w:val="32"/>
          <w:szCs w:val="32"/>
          <w:shd w:val="clear" w:color="auto" w:fill="E1EFFD"/>
        </w:rPr>
      </w:pP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 Reading data points</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print('Enter data for x and y: ')</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for i in range(n):</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 xml:space="preserve">    x[i] = float(input( 'x['+str(i)+']='))</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 xml:space="preserve">    y[i][0] = float(input( 'y['+str(i)+']='))</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 xml:space="preserve">    </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 Generating forward difference table</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for i in range(1,n):</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 xml:space="preserve">    for j in range(0,n-i):</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 xml:space="preserve">        y[j][i] = y[j+1][i-1] - y[j][i-1]</w:t>
      </w:r>
    </w:p>
    <w:p>
      <w:pPr>
        <w:rPr>
          <w:rFonts w:hint="default" w:ascii="Calibri" w:hAnsi="Calibri" w:eastAsia="Times New Roman" w:cs="Calibri"/>
          <w:b/>
          <w:bCs/>
          <w:sz w:val="32"/>
          <w:szCs w:val="32"/>
          <w:shd w:val="clear" w:color="auto" w:fill="E1EFFD"/>
        </w:rPr>
      </w:pP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 xml:space="preserve">        </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print('\nFORWARD DIFFERENCE TABLE\n');</w:t>
      </w:r>
    </w:p>
    <w:p>
      <w:pPr>
        <w:rPr>
          <w:rFonts w:hint="default" w:ascii="Calibri" w:hAnsi="Calibri" w:eastAsia="Times New Roman" w:cs="Calibri"/>
          <w:b/>
          <w:bCs/>
          <w:sz w:val="32"/>
          <w:szCs w:val="32"/>
          <w:shd w:val="clear" w:color="auto" w:fill="E1EFFD"/>
        </w:rPr>
      </w:pP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for i in range(0,n):</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 xml:space="preserve">    print('%0.2f' %(x[i]), end='')</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 xml:space="preserve">    for j in range(0, n-i):</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 xml:space="preserve">        print('\t\t%0.2f' %(y[i][j]), end='')</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 xml:space="preserve">    print()</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Python Output: Forward Difference Table</w:t>
      </w:r>
    </w:p>
    <w:p>
      <w:pPr>
        <w:rPr>
          <w:rFonts w:hint="default" w:ascii="Calibri" w:hAnsi="Calibri" w:eastAsia="Times New Roman" w:cs="Calibri"/>
          <w:b/>
          <w:bCs/>
          <w:sz w:val="32"/>
          <w:szCs w:val="32"/>
          <w:shd w:val="clear" w:color="auto" w:fill="E1EFFD"/>
        </w:rPr>
      </w:pP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Enter number of data points: 5</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 xml:space="preserve">Enter data for x and y: </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x[0]=40</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y[0]=31</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x[1]=50</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y[1]=73</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x[2]=60</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y[2]=124</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x[3]=70</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y[3]=159</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x[4]=80</w:t>
      </w:r>
    </w:p>
    <w:p>
      <w:pPr>
        <w:rPr>
          <w:rFonts w:hint="default" w:ascii="Calibri" w:hAnsi="Calibri" w:eastAsia="Times New Roman" w:cs="Calibri"/>
          <w:b/>
          <w:bCs/>
          <w:sz w:val="32"/>
          <w:szCs w:val="32"/>
          <w:shd w:val="clear" w:color="auto" w:fill="E1EFFD"/>
        </w:rPr>
      </w:pPr>
      <w:r>
        <w:rPr>
          <w:rFonts w:hint="default" w:ascii="Calibri" w:hAnsi="Calibri" w:eastAsia="Times New Roman" w:cs="Calibri"/>
          <w:b/>
          <w:bCs/>
          <w:sz w:val="32"/>
          <w:szCs w:val="32"/>
          <w:shd w:val="clear" w:color="auto" w:fill="E1EFFD"/>
        </w:rPr>
        <w:t>y[4]=190</w:t>
      </w:r>
    </w:p>
    <w:p>
      <w:pPr>
        <w:rPr>
          <w:rFonts w:hint="default" w:ascii="Calibri" w:hAnsi="Calibri" w:eastAsia="Times New Roman" w:cs="Calibri"/>
          <w:b/>
          <w:bCs/>
          <w:sz w:val="32"/>
          <w:szCs w:val="32"/>
          <w:shd w:val="clear" w:color="auto" w:fill="E1EFFD"/>
        </w:rPr>
      </w:pPr>
    </w:p>
    <w:p>
      <w:pPr>
        <w:rPr>
          <w:rFonts w:hint="default" w:ascii="Times New Roman" w:hAnsi="Times New Roman" w:eastAsia="Times New Roman"/>
          <w:sz w:val="24"/>
          <w:szCs w:val="24"/>
          <w:shd w:val="clear" w:color="auto" w:fill="E1EFFD"/>
        </w:rPr>
      </w:pPr>
      <w:r>
        <w:rPr>
          <w:rFonts w:hint="default" w:ascii="Times New Roman" w:hAnsi="Times New Roman" w:eastAsia="Times New Roman"/>
          <w:sz w:val="24"/>
          <w:szCs w:val="24"/>
          <w:shd w:val="clear" w:color="auto" w:fill="E1EFFD"/>
        </w:rPr>
        <w:t>FORWARD DIFFERENCE TABLE</w:t>
      </w:r>
    </w:p>
    <w:p>
      <w:pPr>
        <w:rPr>
          <w:rFonts w:hint="default" w:ascii="Times New Roman" w:hAnsi="Times New Roman" w:eastAsia="Times New Roman"/>
          <w:sz w:val="24"/>
          <w:szCs w:val="24"/>
          <w:shd w:val="clear" w:color="auto" w:fill="E1EFFD"/>
        </w:rPr>
      </w:pPr>
    </w:p>
    <w:p>
      <w:pPr>
        <w:rPr>
          <w:rFonts w:hint="default" w:ascii="Times New Roman" w:hAnsi="Times New Roman" w:eastAsia="Times New Roman"/>
          <w:sz w:val="24"/>
          <w:szCs w:val="24"/>
          <w:shd w:val="clear" w:color="auto" w:fill="E1EFFD"/>
        </w:rPr>
      </w:pPr>
      <w:r>
        <w:rPr>
          <w:rFonts w:hint="default" w:ascii="Times New Roman" w:hAnsi="Times New Roman" w:eastAsia="Times New Roman"/>
          <w:sz w:val="24"/>
          <w:szCs w:val="24"/>
          <w:shd w:val="clear" w:color="auto" w:fill="E1EFFD"/>
        </w:rPr>
        <w:t>40.00</w:t>
      </w:r>
      <w:r>
        <w:rPr>
          <w:rFonts w:hint="default" w:ascii="Times New Roman" w:hAnsi="Times New Roman" w:eastAsia="Times New Roman"/>
          <w:sz w:val="24"/>
          <w:szCs w:val="24"/>
          <w:shd w:val="clear" w:color="auto" w:fill="E1EFFD"/>
        </w:rPr>
        <w:tab/>
      </w:r>
      <w:r>
        <w:rPr>
          <w:rFonts w:hint="default" w:ascii="Times New Roman" w:hAnsi="Times New Roman" w:eastAsia="Times New Roman"/>
          <w:sz w:val="24"/>
          <w:szCs w:val="24"/>
          <w:shd w:val="clear" w:color="auto" w:fill="E1EFFD"/>
        </w:rPr>
        <w:t>31.00</w:t>
      </w:r>
      <w:r>
        <w:rPr>
          <w:rFonts w:hint="default" w:ascii="Times New Roman" w:hAnsi="Times New Roman" w:eastAsia="Times New Roman"/>
          <w:sz w:val="24"/>
          <w:szCs w:val="24"/>
          <w:shd w:val="clear" w:color="auto" w:fill="E1EFFD"/>
        </w:rPr>
        <w:tab/>
      </w:r>
      <w:r>
        <w:rPr>
          <w:rFonts w:hint="default" w:ascii="Times New Roman" w:hAnsi="Times New Roman" w:eastAsia="Times New Roman"/>
          <w:sz w:val="24"/>
          <w:szCs w:val="24"/>
          <w:shd w:val="clear" w:color="auto" w:fill="E1EFFD"/>
        </w:rPr>
        <w:t>42.00</w:t>
      </w:r>
      <w:r>
        <w:rPr>
          <w:rFonts w:hint="default" w:ascii="Times New Roman" w:hAnsi="Times New Roman" w:eastAsia="Times New Roman"/>
          <w:sz w:val="24"/>
          <w:szCs w:val="24"/>
          <w:shd w:val="clear" w:color="auto" w:fill="E1EFFD"/>
        </w:rPr>
        <w:tab/>
      </w:r>
      <w:r>
        <w:rPr>
          <w:rFonts w:hint="default" w:ascii="Times New Roman" w:hAnsi="Times New Roman" w:eastAsia="Times New Roman"/>
          <w:sz w:val="24"/>
          <w:szCs w:val="24"/>
          <w:shd w:val="clear" w:color="auto" w:fill="E1EFFD"/>
        </w:rPr>
        <w:t>9.00</w:t>
      </w:r>
      <w:r>
        <w:rPr>
          <w:rFonts w:hint="default" w:ascii="Times New Roman" w:hAnsi="Times New Roman" w:eastAsia="Times New Roman"/>
          <w:sz w:val="24"/>
          <w:szCs w:val="24"/>
          <w:shd w:val="clear" w:color="auto" w:fill="E1EFFD"/>
        </w:rPr>
        <w:tab/>
      </w:r>
      <w:r>
        <w:rPr>
          <w:rFonts w:hint="default" w:ascii="Times New Roman" w:hAnsi="Times New Roman" w:eastAsia="Times New Roman"/>
          <w:sz w:val="24"/>
          <w:szCs w:val="24"/>
          <w:shd w:val="clear" w:color="auto" w:fill="E1EFFD"/>
        </w:rPr>
        <w:t>-25.00</w:t>
      </w:r>
      <w:r>
        <w:rPr>
          <w:rFonts w:hint="default" w:ascii="Times New Roman" w:hAnsi="Times New Roman" w:eastAsia="Times New Roman"/>
          <w:sz w:val="24"/>
          <w:szCs w:val="24"/>
          <w:shd w:val="clear" w:color="auto" w:fill="E1EFFD"/>
        </w:rPr>
        <w:tab/>
      </w:r>
      <w:r>
        <w:rPr>
          <w:rFonts w:hint="default" w:ascii="Times New Roman" w:hAnsi="Times New Roman" w:eastAsia="Times New Roman"/>
          <w:sz w:val="24"/>
          <w:szCs w:val="24"/>
          <w:shd w:val="clear" w:color="auto" w:fill="E1EFFD"/>
        </w:rPr>
        <w:t>37.00</w:t>
      </w:r>
    </w:p>
    <w:p>
      <w:pPr>
        <w:rPr>
          <w:rFonts w:hint="default" w:ascii="Times New Roman" w:hAnsi="Times New Roman" w:eastAsia="Times New Roman"/>
          <w:sz w:val="24"/>
          <w:szCs w:val="24"/>
          <w:shd w:val="clear" w:color="auto" w:fill="E1EFFD"/>
        </w:rPr>
      </w:pPr>
      <w:r>
        <w:rPr>
          <w:rFonts w:hint="default" w:ascii="Times New Roman" w:hAnsi="Times New Roman" w:eastAsia="Times New Roman"/>
          <w:sz w:val="24"/>
          <w:szCs w:val="24"/>
          <w:shd w:val="clear" w:color="auto" w:fill="E1EFFD"/>
        </w:rPr>
        <w:t>50.00</w:t>
      </w:r>
      <w:r>
        <w:rPr>
          <w:rFonts w:hint="default" w:ascii="Times New Roman" w:hAnsi="Times New Roman" w:eastAsia="Times New Roman"/>
          <w:sz w:val="24"/>
          <w:szCs w:val="24"/>
          <w:shd w:val="clear" w:color="auto" w:fill="E1EFFD"/>
        </w:rPr>
        <w:tab/>
      </w:r>
      <w:r>
        <w:rPr>
          <w:rFonts w:hint="default" w:ascii="Times New Roman" w:hAnsi="Times New Roman" w:eastAsia="Times New Roman"/>
          <w:sz w:val="24"/>
          <w:szCs w:val="24"/>
          <w:shd w:val="clear" w:color="auto" w:fill="E1EFFD"/>
        </w:rPr>
        <w:t>73.00</w:t>
      </w:r>
      <w:r>
        <w:rPr>
          <w:rFonts w:hint="default" w:ascii="Times New Roman" w:hAnsi="Times New Roman" w:eastAsia="Times New Roman"/>
          <w:sz w:val="24"/>
          <w:szCs w:val="24"/>
          <w:shd w:val="clear" w:color="auto" w:fill="E1EFFD"/>
        </w:rPr>
        <w:tab/>
      </w:r>
      <w:r>
        <w:rPr>
          <w:rFonts w:hint="default" w:ascii="Times New Roman" w:hAnsi="Times New Roman" w:eastAsia="Times New Roman"/>
          <w:sz w:val="24"/>
          <w:szCs w:val="24"/>
          <w:shd w:val="clear" w:color="auto" w:fill="E1EFFD"/>
        </w:rPr>
        <w:t>51.00</w:t>
      </w:r>
      <w:r>
        <w:rPr>
          <w:rFonts w:hint="default" w:ascii="Times New Roman" w:hAnsi="Times New Roman" w:eastAsia="Times New Roman"/>
          <w:sz w:val="24"/>
          <w:szCs w:val="24"/>
          <w:shd w:val="clear" w:color="auto" w:fill="E1EFFD"/>
        </w:rPr>
        <w:tab/>
      </w:r>
      <w:r>
        <w:rPr>
          <w:rFonts w:hint="default" w:ascii="Times New Roman" w:hAnsi="Times New Roman" w:eastAsia="Times New Roman"/>
          <w:sz w:val="24"/>
          <w:szCs w:val="24"/>
          <w:shd w:val="clear" w:color="auto" w:fill="E1EFFD"/>
        </w:rPr>
        <w:t>-16.00</w:t>
      </w:r>
      <w:r>
        <w:rPr>
          <w:rFonts w:hint="default" w:ascii="Times New Roman" w:hAnsi="Times New Roman" w:eastAsia="Times New Roman"/>
          <w:sz w:val="24"/>
          <w:szCs w:val="24"/>
          <w:shd w:val="clear" w:color="auto" w:fill="E1EFFD"/>
        </w:rPr>
        <w:tab/>
      </w:r>
      <w:r>
        <w:rPr>
          <w:rFonts w:hint="default" w:ascii="Times New Roman" w:hAnsi="Times New Roman" w:eastAsia="Times New Roman"/>
          <w:sz w:val="24"/>
          <w:szCs w:val="24"/>
          <w:shd w:val="clear" w:color="auto" w:fill="E1EFFD"/>
        </w:rPr>
        <w:t>12.00</w:t>
      </w:r>
    </w:p>
    <w:p>
      <w:pPr>
        <w:rPr>
          <w:rFonts w:hint="default" w:ascii="Times New Roman" w:hAnsi="Times New Roman" w:eastAsia="Times New Roman"/>
          <w:sz w:val="24"/>
          <w:szCs w:val="24"/>
          <w:shd w:val="clear" w:color="auto" w:fill="E1EFFD"/>
        </w:rPr>
      </w:pPr>
      <w:r>
        <w:rPr>
          <w:rFonts w:hint="default" w:ascii="Times New Roman" w:hAnsi="Times New Roman" w:eastAsia="Times New Roman"/>
          <w:sz w:val="24"/>
          <w:szCs w:val="24"/>
          <w:shd w:val="clear" w:color="auto" w:fill="E1EFFD"/>
        </w:rPr>
        <w:t>60.00</w:t>
      </w:r>
      <w:r>
        <w:rPr>
          <w:rFonts w:hint="default" w:ascii="Times New Roman" w:hAnsi="Times New Roman" w:eastAsia="Times New Roman"/>
          <w:sz w:val="24"/>
          <w:szCs w:val="24"/>
          <w:shd w:val="clear" w:color="auto" w:fill="E1EFFD"/>
        </w:rPr>
        <w:tab/>
      </w:r>
      <w:r>
        <w:rPr>
          <w:rFonts w:hint="default" w:ascii="Times New Roman" w:hAnsi="Times New Roman" w:eastAsia="Times New Roman"/>
          <w:sz w:val="24"/>
          <w:szCs w:val="24"/>
          <w:shd w:val="clear" w:color="auto" w:fill="E1EFFD"/>
        </w:rPr>
        <w:t>124.00</w:t>
      </w:r>
      <w:r>
        <w:rPr>
          <w:rFonts w:hint="default" w:ascii="Times New Roman" w:hAnsi="Times New Roman" w:eastAsia="Times New Roman"/>
          <w:sz w:val="24"/>
          <w:szCs w:val="24"/>
          <w:shd w:val="clear" w:color="auto" w:fill="E1EFFD"/>
        </w:rPr>
        <w:tab/>
      </w:r>
      <w:r>
        <w:rPr>
          <w:rFonts w:hint="default" w:ascii="Times New Roman" w:hAnsi="Times New Roman" w:eastAsia="Times New Roman"/>
          <w:sz w:val="24"/>
          <w:szCs w:val="24"/>
          <w:shd w:val="clear" w:color="auto" w:fill="E1EFFD"/>
        </w:rPr>
        <w:t>35.00</w:t>
      </w:r>
      <w:r>
        <w:rPr>
          <w:rFonts w:hint="default" w:ascii="Times New Roman" w:hAnsi="Times New Roman" w:eastAsia="Times New Roman"/>
          <w:sz w:val="24"/>
          <w:szCs w:val="24"/>
          <w:shd w:val="clear" w:color="auto" w:fill="E1EFFD"/>
        </w:rPr>
        <w:tab/>
      </w:r>
      <w:r>
        <w:rPr>
          <w:rFonts w:hint="default" w:ascii="Times New Roman" w:hAnsi="Times New Roman" w:eastAsia="Times New Roman"/>
          <w:sz w:val="24"/>
          <w:szCs w:val="24"/>
          <w:shd w:val="clear" w:color="auto" w:fill="E1EFFD"/>
        </w:rPr>
        <w:t>-4.00</w:t>
      </w:r>
    </w:p>
    <w:p>
      <w:pPr>
        <w:rPr>
          <w:rFonts w:hint="default" w:ascii="Times New Roman" w:hAnsi="Times New Roman" w:eastAsia="Times New Roman"/>
          <w:sz w:val="24"/>
          <w:szCs w:val="24"/>
          <w:shd w:val="clear" w:color="auto" w:fill="E1EFFD"/>
        </w:rPr>
      </w:pPr>
      <w:r>
        <w:rPr>
          <w:rFonts w:hint="default" w:ascii="Times New Roman" w:hAnsi="Times New Roman" w:eastAsia="Times New Roman"/>
          <w:sz w:val="24"/>
          <w:szCs w:val="24"/>
          <w:shd w:val="clear" w:color="auto" w:fill="E1EFFD"/>
        </w:rPr>
        <w:t>70.00</w:t>
      </w:r>
      <w:r>
        <w:rPr>
          <w:rFonts w:hint="default" w:ascii="Times New Roman" w:hAnsi="Times New Roman" w:eastAsia="Times New Roman"/>
          <w:sz w:val="24"/>
          <w:szCs w:val="24"/>
          <w:shd w:val="clear" w:color="auto" w:fill="E1EFFD"/>
        </w:rPr>
        <w:tab/>
      </w:r>
      <w:r>
        <w:rPr>
          <w:rFonts w:hint="default" w:ascii="Times New Roman" w:hAnsi="Times New Roman" w:eastAsia="Times New Roman"/>
          <w:sz w:val="24"/>
          <w:szCs w:val="24"/>
          <w:shd w:val="clear" w:color="auto" w:fill="E1EFFD"/>
        </w:rPr>
        <w:t>159.00</w:t>
      </w:r>
      <w:r>
        <w:rPr>
          <w:rFonts w:hint="default" w:ascii="Times New Roman" w:hAnsi="Times New Roman" w:eastAsia="Times New Roman"/>
          <w:sz w:val="24"/>
          <w:szCs w:val="24"/>
          <w:shd w:val="clear" w:color="auto" w:fill="E1EFFD"/>
        </w:rPr>
        <w:tab/>
      </w:r>
      <w:r>
        <w:rPr>
          <w:rFonts w:hint="default" w:ascii="Times New Roman" w:hAnsi="Times New Roman" w:eastAsia="Times New Roman"/>
          <w:sz w:val="24"/>
          <w:szCs w:val="24"/>
          <w:shd w:val="clear" w:color="auto" w:fill="E1EFFD"/>
        </w:rPr>
        <w:t>31.00</w:t>
      </w:r>
    </w:p>
    <w:p>
      <w:pPr>
        <w:rPr>
          <w:rFonts w:ascii="Times New Roman" w:hAnsi="Times New Roman" w:eastAsia="Times New Roman"/>
          <w:sz w:val="24"/>
          <w:szCs w:val="24"/>
          <w:shd w:val="clear" w:color="auto" w:fill="E1EFFD"/>
        </w:rPr>
      </w:pPr>
      <w:r>
        <w:rPr>
          <w:rFonts w:hint="default" w:ascii="Times New Roman" w:hAnsi="Times New Roman" w:eastAsia="Times New Roman"/>
          <w:sz w:val="24"/>
          <w:szCs w:val="24"/>
          <w:shd w:val="clear" w:color="auto" w:fill="E1EFFD"/>
        </w:rPr>
        <w:t>80.00</w:t>
      </w:r>
      <w:r>
        <w:rPr>
          <w:rFonts w:hint="default" w:ascii="Times New Roman" w:hAnsi="Times New Roman" w:eastAsia="Times New Roman"/>
          <w:sz w:val="24"/>
          <w:szCs w:val="24"/>
          <w:shd w:val="clear" w:color="auto" w:fill="E1EFFD"/>
        </w:rPr>
        <w:tab/>
      </w:r>
      <w:r>
        <w:rPr>
          <w:rFonts w:hint="default" w:ascii="Times New Roman" w:hAnsi="Times New Roman" w:eastAsia="Times New Roman"/>
          <w:sz w:val="24"/>
          <w:szCs w:val="24"/>
          <w:shd w:val="clear" w:color="auto" w:fill="E1EFFD"/>
        </w:rPr>
        <w:t>190.00</w:t>
      </w:r>
    </w:p>
    <w:p>
      <w:pPr>
        <w:rPr>
          <w:rFonts w:ascii="Times New Roman" w:hAnsi="Times New Roman" w:eastAsia="Times New Roman"/>
          <w:sz w:val="24"/>
          <w:szCs w:val="24"/>
          <w:shd w:val="clear" w:color="auto" w:fill="E1EFFD"/>
        </w:rPr>
      </w:pPr>
    </w:p>
    <w:p>
      <w:pPr>
        <w:rPr>
          <w:rFonts w:ascii="Times New Roman" w:hAnsi="Times New Roman" w:eastAsia="Times New Roman"/>
          <w:sz w:val="24"/>
          <w:szCs w:val="24"/>
          <w:shd w:val="clear" w:color="auto" w:fill="E1EFFD"/>
        </w:rPr>
      </w:pPr>
    </w:p>
    <w:p>
      <w:pPr>
        <w:rPr>
          <w:rFonts w:ascii="Times New Roman" w:hAnsi="Times New Roman" w:eastAsia="Times New Roman"/>
          <w:sz w:val="24"/>
          <w:szCs w:val="24"/>
          <w:shd w:val="clear" w:color="auto" w:fill="E1EFFD"/>
        </w:rPr>
      </w:pPr>
    </w:p>
    <w:p>
      <w:pPr>
        <w:rPr>
          <w:rFonts w:ascii="Times New Roman" w:hAnsi="Times New Roman" w:eastAsia="Times New Roman"/>
          <w:sz w:val="24"/>
          <w:szCs w:val="24"/>
          <w:shd w:val="clear" w:color="auto" w:fill="E1EFFD"/>
        </w:rPr>
      </w:pPr>
    </w:p>
    <w:p>
      <w:pPr>
        <w:rPr>
          <w:rFonts w:ascii="Times New Roman" w:hAnsi="Times New Roman" w:eastAsia="Times New Roman"/>
          <w:sz w:val="24"/>
          <w:szCs w:val="24"/>
          <w:shd w:val="clear" w:color="auto" w:fill="E1EFFD"/>
        </w:rPr>
      </w:pPr>
    </w:p>
    <w:p>
      <w:pPr>
        <w:rPr>
          <w:rFonts w:ascii="Times New Roman" w:hAnsi="Times New Roman" w:eastAsia="Times New Roman"/>
          <w:sz w:val="24"/>
          <w:szCs w:val="24"/>
          <w:shd w:val="clear" w:color="auto" w:fill="E1EFFD"/>
        </w:rPr>
      </w:pPr>
    </w:p>
    <w:tbl>
      <w:tblPr>
        <w:tblStyle w:val="6"/>
        <w:tblW w:w="13110" w:type="dxa"/>
        <w:tblInd w:w="0" w:type="dxa"/>
        <w:shd w:val="clear" w:color="auto" w:fill="E1EFFD"/>
        <w:tblLayout w:type="autofit"/>
        <w:tblCellMar>
          <w:top w:w="15" w:type="dxa"/>
          <w:left w:w="15" w:type="dxa"/>
          <w:bottom w:w="15" w:type="dxa"/>
          <w:right w:w="15" w:type="dxa"/>
        </w:tblCellMar>
      </w:tblPr>
      <w:tblGrid>
        <w:gridCol w:w="13110"/>
      </w:tblGrid>
      <w:tr>
        <w:tblPrEx>
          <w:shd w:val="clear" w:color="auto" w:fill="E1EFFD"/>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auto"/>
            <w:tcMar>
              <w:top w:w="75" w:type="dxa"/>
              <w:left w:w="75" w:type="dxa"/>
              <w:bottom w:w="75" w:type="dxa"/>
              <w:right w:w="75" w:type="dxa"/>
            </w:tcMar>
            <w:vAlign w:val="center"/>
          </w:tcPr>
          <w:p>
            <w:pPr>
              <w:spacing w:before="0" w:beforeAutospacing="0" w:after="0" w:line="240" w:lineRule="auto"/>
              <w:rPr>
                <w:rFonts w:ascii="Arial" w:hAnsi="Arial" w:eastAsia="Times New Roman" w:cs="Arial"/>
                <w:color w:val="000000"/>
                <w:sz w:val="24"/>
                <w:szCs w:val="24"/>
              </w:rPr>
            </w:pPr>
            <w:r>
              <w:rPr>
                <w:rFonts w:ascii="Arial" w:hAnsi="Arial" w:eastAsia="Times New Roman" w:cs="Arial"/>
                <w:color w:val="000000"/>
                <w:sz w:val="24"/>
                <w:szCs w:val="24"/>
              </w:rPr>
              <w:t>Newton's Backward Difference formula</w:t>
            </w:r>
          </w:p>
        </w:tc>
      </w:tr>
      <w:tr>
        <w:tblPrEx>
          <w:shd w:val="clear" w:color="auto" w:fill="E1EFFD"/>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color="auto" w:fill="auto"/>
            <w:tcMar>
              <w:top w:w="75" w:type="dxa"/>
              <w:left w:w="75" w:type="dxa"/>
              <w:bottom w:w="75" w:type="dxa"/>
              <w:right w:w="75" w:type="dxa"/>
            </w:tcMar>
            <w:vAlign w:val="center"/>
          </w:tcPr>
          <w:p>
            <w:pPr>
              <w:spacing w:before="0" w:beforeAutospacing="0" w:after="0" w:line="240" w:lineRule="auto"/>
              <w:rPr>
                <w:rFonts w:ascii="Arial" w:hAnsi="Arial" w:eastAsia="Times New Roman" w:cs="Arial"/>
                <w:color w:val="000000"/>
                <w:sz w:val="24"/>
                <w:szCs w:val="24"/>
              </w:rPr>
            </w:pP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x</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x</w:t>
            </w:r>
            <w:r>
              <w:rPr>
                <w:rFonts w:ascii="Times New Roman" w:hAnsi="Times New Roman" w:eastAsia="Times New Roman"/>
                <w:i/>
                <w:iCs/>
                <w:color w:val="000000"/>
                <w:sz w:val="19"/>
                <w:szCs w:val="19"/>
              </w:rPr>
              <w:t>n</w:t>
            </w:r>
            <w:r>
              <w:rPr>
                <w:rFonts w:ascii="Times New Roman" w:hAnsi="Times New Roman" w:eastAsia="Times New Roman"/>
                <w:i/>
                <w:iCs/>
                <w:color w:val="000000"/>
                <w:sz w:val="24"/>
                <w:szCs w:val="24"/>
              </w:rPr>
              <w:t>h</w:t>
            </w:r>
            <w:r>
              <w:rPr>
                <w:rFonts w:ascii="Arial" w:hAnsi="Arial" w:eastAsia="Times New Roman" w:cs="Arial"/>
                <w:color w:val="000000"/>
                <w:sz w:val="24"/>
                <w:szCs w:val="24"/>
              </w:rPr>
              <w:br w:type="textWrapping"/>
            </w:r>
            <w:r>
              <w:rPr>
                <w:rFonts w:ascii="Times New Roman" w:hAnsi="Times New Roman" w:eastAsia="Times New Roman"/>
                <w:i/>
                <w:iCs/>
                <w:color w:val="000000"/>
                <w:sz w:val="24"/>
                <w:szCs w:val="24"/>
              </w:rPr>
              <w:t>y</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x</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y</w:t>
            </w:r>
            <w:r>
              <w:rPr>
                <w:rFonts w:ascii="Times New Roman" w:hAnsi="Times New Roman" w:eastAsia="Times New Roman"/>
                <w:i/>
                <w:iCs/>
                <w:color w:val="000000"/>
                <w:sz w:val="19"/>
                <w:szCs w:val="19"/>
              </w:rPr>
              <w:t>n</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p</w:t>
            </w:r>
            <w:r>
              <w:rPr>
                <w:rFonts w:ascii="Cambria Math" w:hAnsi="Cambria Math" w:eastAsia="Times New Roman" w:cs="Cambria Math"/>
                <w:color w:val="000000"/>
                <w:sz w:val="24"/>
                <w:szCs w:val="24"/>
              </w:rPr>
              <w:t>∇</w:t>
            </w:r>
            <w:r>
              <w:rPr>
                <w:rFonts w:ascii="Times New Roman" w:hAnsi="Times New Roman" w:eastAsia="Times New Roman"/>
                <w:i/>
                <w:iCs/>
                <w:color w:val="000000"/>
                <w:sz w:val="24"/>
                <w:szCs w:val="24"/>
              </w:rPr>
              <w:t>y</w:t>
            </w:r>
            <w:r>
              <w:rPr>
                <w:rFonts w:ascii="Times New Roman" w:hAnsi="Times New Roman" w:eastAsia="Times New Roman"/>
                <w:i/>
                <w:iCs/>
                <w:color w:val="000000"/>
                <w:sz w:val="19"/>
                <w:szCs w:val="19"/>
              </w:rPr>
              <w:t>n</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+1)2!</w:t>
            </w:r>
            <w:r>
              <w:rPr>
                <w:rFonts w:ascii="Cambria Math" w:hAnsi="Cambria Math" w:eastAsia="Times New Roman" w:cs="Cambria Math"/>
                <w:color w:val="000000"/>
                <w:sz w:val="24"/>
                <w:szCs w:val="24"/>
              </w:rPr>
              <w:t>⋅∇</w:t>
            </w:r>
            <w:r>
              <w:rPr>
                <w:rFonts w:ascii="Times New Roman" w:hAnsi="Times New Roman" w:eastAsia="Times New Roman"/>
                <w:color w:val="000000"/>
                <w:sz w:val="19"/>
                <w:szCs w:val="19"/>
              </w:rPr>
              <w:t>2</w:t>
            </w:r>
            <w:r>
              <w:rPr>
                <w:rFonts w:ascii="Times New Roman" w:hAnsi="Times New Roman" w:eastAsia="Times New Roman"/>
                <w:i/>
                <w:iCs/>
                <w:color w:val="000000"/>
                <w:sz w:val="24"/>
                <w:szCs w:val="24"/>
              </w:rPr>
              <w:t>y</w:t>
            </w:r>
            <w:r>
              <w:rPr>
                <w:rFonts w:ascii="Times New Roman" w:hAnsi="Times New Roman" w:eastAsia="Times New Roman"/>
                <w:i/>
                <w:iCs/>
                <w:color w:val="000000"/>
                <w:sz w:val="19"/>
                <w:szCs w:val="19"/>
              </w:rPr>
              <w:t>n</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+1)(</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+2)3!</w:t>
            </w:r>
            <w:r>
              <w:rPr>
                <w:rFonts w:ascii="Cambria Math" w:hAnsi="Cambria Math" w:eastAsia="Times New Roman" w:cs="Cambria Math"/>
                <w:color w:val="000000"/>
                <w:sz w:val="24"/>
                <w:szCs w:val="24"/>
              </w:rPr>
              <w:t>⋅∇</w:t>
            </w:r>
            <w:r>
              <w:rPr>
                <w:rFonts w:ascii="Times New Roman" w:hAnsi="Times New Roman" w:eastAsia="Times New Roman"/>
                <w:color w:val="000000"/>
                <w:sz w:val="19"/>
                <w:szCs w:val="19"/>
              </w:rPr>
              <w:t>3</w:t>
            </w:r>
            <w:r>
              <w:rPr>
                <w:rFonts w:ascii="Times New Roman" w:hAnsi="Times New Roman" w:eastAsia="Times New Roman"/>
                <w:i/>
                <w:iCs/>
                <w:color w:val="000000"/>
                <w:sz w:val="24"/>
                <w:szCs w:val="24"/>
              </w:rPr>
              <w:t>y</w:t>
            </w:r>
            <w:r>
              <w:rPr>
                <w:rFonts w:ascii="Times New Roman" w:hAnsi="Times New Roman" w:eastAsia="Times New Roman"/>
                <w:i/>
                <w:iCs/>
                <w:color w:val="000000"/>
                <w:sz w:val="19"/>
                <w:szCs w:val="19"/>
              </w:rPr>
              <w:t>n</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+1)(</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+2)(</w:t>
            </w:r>
            <w:r>
              <w:rPr>
                <w:rFonts w:ascii="Times New Roman" w:hAnsi="Times New Roman" w:eastAsia="Times New Roman"/>
                <w:i/>
                <w:iCs/>
                <w:color w:val="000000"/>
                <w:sz w:val="24"/>
                <w:szCs w:val="24"/>
              </w:rPr>
              <w:t>p</w:t>
            </w:r>
            <w:r>
              <w:rPr>
                <w:rFonts w:ascii="Times New Roman" w:hAnsi="Times New Roman" w:eastAsia="Times New Roman"/>
                <w:color w:val="000000"/>
                <w:sz w:val="24"/>
                <w:szCs w:val="24"/>
              </w:rPr>
              <w:t>+3)4!</w:t>
            </w:r>
            <w:r>
              <w:rPr>
                <w:rFonts w:ascii="Cambria Math" w:hAnsi="Cambria Math" w:eastAsia="Times New Roman" w:cs="Cambria Math"/>
                <w:color w:val="000000"/>
                <w:sz w:val="24"/>
                <w:szCs w:val="24"/>
              </w:rPr>
              <w:t>⋅∇</w:t>
            </w:r>
            <w:r>
              <w:rPr>
                <w:rFonts w:ascii="Times New Roman" w:hAnsi="Times New Roman" w:eastAsia="Times New Roman"/>
                <w:color w:val="000000"/>
                <w:sz w:val="19"/>
                <w:szCs w:val="19"/>
              </w:rPr>
              <w:t>4</w:t>
            </w:r>
            <w:r>
              <w:rPr>
                <w:rFonts w:ascii="Times New Roman" w:hAnsi="Times New Roman" w:eastAsia="Times New Roman"/>
                <w:i/>
                <w:iCs/>
                <w:color w:val="000000"/>
                <w:sz w:val="24"/>
                <w:szCs w:val="24"/>
              </w:rPr>
              <w:t>y</w:t>
            </w:r>
            <w:r>
              <w:rPr>
                <w:rFonts w:ascii="Times New Roman" w:hAnsi="Times New Roman" w:eastAsia="Times New Roman"/>
                <w:i/>
                <w:iCs/>
                <w:color w:val="000000"/>
                <w:sz w:val="19"/>
                <w:szCs w:val="19"/>
              </w:rPr>
              <w:t>n</w:t>
            </w:r>
            <w:r>
              <w:rPr>
                <w:rFonts w:ascii="Times New Roman" w:hAnsi="Times New Roman" w:eastAsia="Times New Roman"/>
                <w:color w:val="000000"/>
                <w:sz w:val="24"/>
                <w:szCs w:val="24"/>
              </w:rPr>
              <w:t>+...</w:t>
            </w:r>
          </w:p>
        </w:tc>
      </w:tr>
    </w:tbl>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pict>
          <v:rect id="_x0000_i1029" o:spt="1" style="height:0.75pt;width:0pt;" fillcolor="#333333" filled="t" stroked="f" coordsize="21600,21600" o:hr="t" o:hrstd="t" o:hrnoshade="t" o:hralign="center">
            <v:path/>
            <v:fill on="t" focussize="0,0"/>
            <v:stroke on="f"/>
            <v:imagedata o:title=""/>
            <o:lock v:ext="edit"/>
            <w10:wrap type="none"/>
            <w10:anchorlock/>
          </v:rect>
        </w:pict>
      </w:r>
    </w:p>
    <w:p>
      <w:pPr>
        <w:spacing w:before="0" w:beforeAutospacing="0" w:after="0" w:line="240" w:lineRule="auto"/>
        <w:rPr>
          <w:rFonts w:ascii="Arial" w:hAnsi="Arial" w:eastAsia="Times New Roman" w:cs="Arial"/>
          <w:b/>
          <w:bCs/>
          <w:color w:val="000000"/>
          <w:sz w:val="24"/>
          <w:szCs w:val="24"/>
          <w:shd w:val="clear" w:color="auto" w:fill="E1EFFD"/>
        </w:rPr>
      </w:pPr>
      <w:r>
        <w:rPr>
          <w:rFonts w:ascii="Arial" w:hAnsi="Arial" w:eastAsia="Times New Roman" w:cs="Arial"/>
          <w:b/>
          <w:bCs/>
          <w:color w:val="000000"/>
          <w:sz w:val="24"/>
          <w:szCs w:val="24"/>
          <w:shd w:val="clear" w:color="auto" w:fill="E1EFFD"/>
        </w:rPr>
        <w:t>Examples</w:t>
      </w:r>
      <w:r>
        <w:rPr>
          <w:rFonts w:ascii="Arial" w:hAnsi="Arial" w:eastAsia="Times New Roman" w:cs="Arial"/>
          <w:color w:val="000000"/>
          <w:sz w:val="24"/>
          <w:szCs w:val="24"/>
        </w:rPr>
        <w:br w:type="textWrapping"/>
      </w:r>
      <w:r>
        <w:rPr>
          <w:rFonts w:ascii="Arial" w:hAnsi="Arial" w:eastAsia="Times New Roman" w:cs="Arial"/>
          <w:b/>
          <w:bCs/>
          <w:color w:val="000000"/>
          <w:sz w:val="24"/>
          <w:szCs w:val="24"/>
          <w:shd w:val="clear" w:color="auto" w:fill="E1EFFD"/>
        </w:rPr>
        <w:t>1. Find Solution using Newton's Backward Difference formula</w:t>
      </w:r>
    </w:p>
    <w:tbl>
      <w:tblPr>
        <w:tblStyle w:val="6"/>
        <w:tblW w:w="0" w:type="auto"/>
        <w:tblInd w:w="0" w:type="dxa"/>
        <w:tblLayout w:type="autofit"/>
        <w:tblCellMar>
          <w:top w:w="15" w:type="dxa"/>
          <w:left w:w="15" w:type="dxa"/>
          <w:bottom w:w="15" w:type="dxa"/>
          <w:right w:w="15" w:type="dxa"/>
        </w:tblCellMar>
      </w:tblPr>
      <w:tblGrid>
        <w:gridCol w:w="630"/>
        <w:gridCol w:w="510"/>
      </w:tblGrid>
      <w:tr>
        <w:tblPrEx>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x</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f(x)</w:t>
            </w:r>
          </w:p>
        </w:tc>
      </w:tr>
      <w:tr>
        <w:tblPrEx>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1891</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46</w:t>
            </w:r>
          </w:p>
        </w:tc>
      </w:tr>
      <w:tr>
        <w:tblPrEx>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1901</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66</w:t>
            </w:r>
          </w:p>
        </w:tc>
      </w:tr>
      <w:tr>
        <w:tblPrEx>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1911</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81</w:t>
            </w:r>
          </w:p>
        </w:tc>
      </w:tr>
      <w:tr>
        <w:tblPrEx>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1921</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93</w:t>
            </w:r>
          </w:p>
        </w:tc>
      </w:tr>
      <w:tr>
        <w:tblPrEx>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1931</w:t>
            </w:r>
          </w:p>
        </w:tc>
        <w:tc>
          <w:tcPr>
            <w:tcW w:w="0" w:type="auto"/>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t>101</w:t>
            </w:r>
          </w:p>
        </w:tc>
      </w:tr>
    </w:tbl>
    <w:p>
      <w:pPr>
        <w:rPr>
          <w:rFonts w:ascii="Arial" w:hAnsi="Arial" w:eastAsia="Times New Roman" w:cs="Arial"/>
          <w:b/>
          <w:bCs/>
          <w:color w:val="000000"/>
          <w:sz w:val="24"/>
          <w:szCs w:val="24"/>
          <w:shd w:val="clear" w:color="auto" w:fill="E1EFFD"/>
        </w:rPr>
      </w:pPr>
      <w:r>
        <w:rPr>
          <w:rFonts w:ascii="Arial" w:hAnsi="Arial" w:eastAsia="Times New Roman" w:cs="Arial"/>
          <w:b/>
          <w:bCs/>
          <w:color w:val="000000"/>
          <w:sz w:val="24"/>
          <w:szCs w:val="24"/>
          <w:shd w:val="clear" w:color="auto" w:fill="E1EFFD"/>
        </w:rPr>
        <w:br w:type="textWrapping"/>
      </w:r>
      <w:r>
        <w:rPr>
          <w:rFonts w:ascii="Arial" w:hAnsi="Arial" w:eastAsia="Times New Roman" w:cs="Arial"/>
          <w:b/>
          <w:bCs/>
          <w:color w:val="000000"/>
          <w:sz w:val="24"/>
          <w:szCs w:val="24"/>
          <w:shd w:val="clear" w:color="auto" w:fill="E1EFFD"/>
        </w:rPr>
        <w:t>x = 1925</w:t>
      </w:r>
    </w:p>
    <w:p>
      <w:pPr>
        <w:spacing w:before="0" w:beforeAutospacing="0" w:after="0" w:line="240" w:lineRule="auto"/>
        <w:rPr>
          <w:rFonts w:ascii="Times New Roman" w:hAnsi="Times New Roman" w:eastAsia="Times New Roman"/>
          <w:sz w:val="24"/>
          <w:szCs w:val="24"/>
        </w:rPr>
      </w:pPr>
      <w:r>
        <w:rPr>
          <w:rFonts w:ascii="Arial" w:hAnsi="Arial" w:eastAsia="Times New Roman" w:cs="Arial"/>
          <w:b/>
          <w:bCs/>
          <w:color w:val="000000"/>
          <w:sz w:val="24"/>
          <w:szCs w:val="24"/>
          <w:shd w:val="clear" w:color="auto" w:fill="E1EFFD"/>
        </w:rPr>
        <w:t>Solution:</w:t>
      </w:r>
      <w:r>
        <w:rPr>
          <w:rFonts w:ascii="Arial" w:hAnsi="Arial" w:eastAsia="Times New Roman" w:cs="Arial"/>
          <w:color w:val="000000"/>
          <w:sz w:val="24"/>
          <w:szCs w:val="24"/>
        </w:rPr>
        <w:br w:type="textWrapping"/>
      </w:r>
      <w:r>
        <w:rPr>
          <w:rFonts w:ascii="Arial" w:hAnsi="Arial" w:eastAsia="Times New Roman" w:cs="Arial"/>
          <w:color w:val="000000"/>
          <w:sz w:val="24"/>
          <w:szCs w:val="24"/>
          <w:shd w:val="clear" w:color="auto" w:fill="E1EFFD"/>
        </w:rPr>
        <w:t>The value of table for </w:t>
      </w:r>
      <w:r>
        <w:rPr>
          <w:rFonts w:ascii="Times New Roman" w:hAnsi="Times New Roman" w:eastAsia="Times New Roman"/>
          <w:i/>
          <w:iCs/>
          <w:color w:val="000000"/>
          <w:sz w:val="24"/>
          <w:szCs w:val="24"/>
          <w:shd w:val="clear" w:color="auto" w:fill="E1EFFD"/>
        </w:rPr>
        <w:t>x</w:t>
      </w:r>
      <w:r>
        <w:rPr>
          <w:rFonts w:ascii="Arial" w:hAnsi="Arial" w:eastAsia="Times New Roman" w:cs="Arial"/>
          <w:color w:val="000000"/>
          <w:sz w:val="24"/>
          <w:szCs w:val="24"/>
          <w:shd w:val="clear" w:color="auto" w:fill="E1EFFD"/>
        </w:rPr>
        <w:t> and </w:t>
      </w:r>
      <w:r>
        <w:rPr>
          <w:rFonts w:ascii="Times New Roman" w:hAnsi="Times New Roman" w:eastAsia="Times New Roman"/>
          <w:i/>
          <w:iCs/>
          <w:color w:val="000000"/>
          <w:sz w:val="24"/>
          <w:szCs w:val="24"/>
          <w:shd w:val="clear" w:color="auto" w:fill="E1EFFD"/>
        </w:rPr>
        <w:t>y</w:t>
      </w:r>
      <w:r>
        <w:rPr>
          <w:rFonts w:ascii="Arial" w:hAnsi="Arial" w:eastAsia="Times New Roman" w:cs="Arial"/>
          <w:color w:val="000000"/>
          <w:sz w:val="24"/>
          <w:szCs w:val="24"/>
        </w:rPr>
        <w:br w:type="textWrapping"/>
      </w:r>
    </w:p>
    <w:tbl>
      <w:tblPr>
        <w:tblStyle w:val="6"/>
        <w:tblW w:w="0" w:type="auto"/>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Layout w:type="autofit"/>
        <w:tblCellMar>
          <w:top w:w="60" w:type="dxa"/>
          <w:left w:w="60" w:type="dxa"/>
          <w:bottom w:w="60" w:type="dxa"/>
          <w:right w:w="60" w:type="dxa"/>
        </w:tblCellMar>
      </w:tblPr>
      <w:tblGrid>
        <w:gridCol w:w="254"/>
        <w:gridCol w:w="654"/>
        <w:gridCol w:w="654"/>
        <w:gridCol w:w="654"/>
        <w:gridCol w:w="654"/>
        <w:gridCol w:w="65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b/>
                <w:bCs/>
                <w:color w:val="000000"/>
                <w:sz w:val="24"/>
                <w:szCs w:val="24"/>
              </w:rPr>
            </w:pPr>
            <w:r>
              <w:rPr>
                <w:rFonts w:ascii="Arial" w:hAnsi="Arial" w:eastAsia="Times New Roman" w:cs="Arial"/>
                <w:b/>
                <w:bCs/>
                <w:color w:val="000000"/>
                <w:sz w:val="24"/>
                <w:szCs w:val="24"/>
              </w:rPr>
              <w:t>x</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1891</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1901</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1911</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1921</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1931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PrEx>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b/>
                <w:bCs/>
                <w:color w:val="000000"/>
                <w:sz w:val="24"/>
                <w:szCs w:val="24"/>
              </w:rPr>
            </w:pPr>
            <w:r>
              <w:rPr>
                <w:rFonts w:ascii="Arial" w:hAnsi="Arial" w:eastAsia="Times New Roman" w:cs="Arial"/>
                <w:b/>
                <w:bCs/>
                <w:color w:val="000000"/>
                <w:sz w:val="24"/>
                <w:szCs w:val="24"/>
              </w:rPr>
              <w:t>y</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46</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66</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81</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93</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101</w:t>
            </w:r>
          </w:p>
        </w:tc>
      </w:tr>
    </w:tbl>
    <w:p>
      <w:pPr>
        <w:spacing w:before="0" w:beforeAutospacing="0" w:after="0" w:line="240" w:lineRule="auto"/>
        <w:rPr>
          <w:rFonts w:ascii="Times New Roman" w:hAnsi="Times New Roman" w:eastAsia="Times New Roman"/>
          <w:sz w:val="24"/>
          <w:szCs w:val="24"/>
        </w:rPr>
      </w:pPr>
      <w:r>
        <w:rPr>
          <w:rFonts w:ascii="Arial" w:hAnsi="Arial" w:eastAsia="Times New Roman" w:cs="Arial"/>
          <w:color w:val="000000"/>
          <w:sz w:val="24"/>
          <w:szCs w:val="24"/>
        </w:rPr>
        <w:br w:type="textWrapping"/>
      </w:r>
      <w:r>
        <w:rPr>
          <w:rFonts w:ascii="Arial" w:hAnsi="Arial" w:eastAsia="Times New Roman" w:cs="Arial"/>
          <w:color w:val="000000"/>
          <w:sz w:val="24"/>
          <w:szCs w:val="24"/>
          <w:shd w:val="clear" w:color="auto" w:fill="E1EFFD"/>
        </w:rPr>
        <w:t>Newton's backward difference interpolation method to find solution</w:t>
      </w:r>
      <w:r>
        <w:rPr>
          <w:rFonts w:ascii="Arial" w:hAnsi="Arial" w:eastAsia="Times New Roman" w:cs="Arial"/>
          <w:color w:val="000000"/>
          <w:sz w:val="24"/>
          <w:szCs w:val="24"/>
        </w:rPr>
        <w:br w:type="textWrapping"/>
      </w:r>
      <w:r>
        <w:rPr>
          <w:rFonts w:ascii="Arial" w:hAnsi="Arial" w:eastAsia="Times New Roman" w:cs="Arial"/>
          <w:color w:val="000000"/>
          <w:sz w:val="24"/>
          <w:szCs w:val="24"/>
        </w:rPr>
        <w:br w:type="textWrapping"/>
      </w:r>
      <w:r>
        <w:rPr>
          <w:rFonts w:ascii="Arial" w:hAnsi="Arial" w:eastAsia="Times New Roman" w:cs="Arial"/>
          <w:color w:val="000000"/>
          <w:sz w:val="24"/>
          <w:szCs w:val="24"/>
          <w:shd w:val="clear" w:color="auto" w:fill="E1EFFD"/>
        </w:rPr>
        <w:t>Newton's backward difference table is</w:t>
      </w:r>
    </w:p>
    <w:tbl>
      <w:tblPr>
        <w:tblStyle w:val="6"/>
        <w:tblW w:w="0" w:type="auto"/>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Layout w:type="autofit"/>
        <w:tblCellMar>
          <w:top w:w="60" w:type="dxa"/>
          <w:left w:w="60" w:type="dxa"/>
          <w:bottom w:w="60" w:type="dxa"/>
          <w:right w:w="60" w:type="dxa"/>
        </w:tblCellMar>
      </w:tblPr>
      <w:tblGrid>
        <w:gridCol w:w="654"/>
        <w:gridCol w:w="480"/>
        <w:gridCol w:w="370"/>
        <w:gridCol w:w="465"/>
        <w:gridCol w:w="465"/>
        <w:gridCol w:w="46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b/>
                <w:bCs/>
                <w:color w:val="000000"/>
                <w:sz w:val="24"/>
                <w:szCs w:val="24"/>
              </w:rPr>
              <w:t>x</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b/>
                <w:bCs/>
                <w:color w:val="000000"/>
                <w:sz w:val="24"/>
                <w:szCs w:val="24"/>
              </w:rPr>
              <w:t>y</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Cambria Math" w:hAnsi="Cambria Math" w:eastAsia="Times New Roman" w:cs="Cambria Math"/>
                <w:b/>
                <w:bCs/>
                <w:color w:val="000000"/>
                <w:sz w:val="24"/>
                <w:szCs w:val="24"/>
              </w:rPr>
              <w:t>∇</w:t>
            </w:r>
            <w:r>
              <w:rPr>
                <w:rFonts w:ascii="Times New Roman" w:hAnsi="Times New Roman" w:eastAsia="Times New Roman"/>
                <w:b/>
                <w:bCs/>
                <w:i/>
                <w:iCs/>
                <w:color w:val="000000"/>
                <w:sz w:val="24"/>
                <w:szCs w:val="24"/>
              </w:rPr>
              <w:t>y</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Cambria Math" w:hAnsi="Cambria Math" w:eastAsia="Times New Roman" w:cs="Cambria Math"/>
                <w:b/>
                <w:bCs/>
                <w:color w:val="000000"/>
                <w:sz w:val="24"/>
                <w:szCs w:val="24"/>
              </w:rPr>
              <w:t>∇</w:t>
            </w:r>
            <w:r>
              <w:rPr>
                <w:rFonts w:ascii="Times New Roman" w:hAnsi="Times New Roman" w:eastAsia="Times New Roman"/>
                <w:b/>
                <w:bCs/>
                <w:color w:val="000000"/>
                <w:sz w:val="19"/>
                <w:szCs w:val="19"/>
              </w:rPr>
              <w:t>2</w:t>
            </w:r>
            <w:r>
              <w:rPr>
                <w:rFonts w:ascii="Times New Roman" w:hAnsi="Times New Roman" w:eastAsia="Times New Roman"/>
                <w:b/>
                <w:bCs/>
                <w:i/>
                <w:iCs/>
                <w:color w:val="000000"/>
                <w:sz w:val="24"/>
                <w:szCs w:val="24"/>
              </w:rPr>
              <w:t>y</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Cambria Math" w:hAnsi="Cambria Math" w:eastAsia="Times New Roman" w:cs="Cambria Math"/>
                <w:b/>
                <w:bCs/>
                <w:color w:val="000000"/>
                <w:sz w:val="24"/>
                <w:szCs w:val="24"/>
              </w:rPr>
              <w:t>∇</w:t>
            </w:r>
            <w:r>
              <w:rPr>
                <w:rFonts w:ascii="Times New Roman" w:hAnsi="Times New Roman" w:eastAsia="Times New Roman"/>
                <w:b/>
                <w:bCs/>
                <w:color w:val="000000"/>
                <w:sz w:val="19"/>
                <w:szCs w:val="19"/>
              </w:rPr>
              <w:t>3</w:t>
            </w:r>
            <w:r>
              <w:rPr>
                <w:rFonts w:ascii="Times New Roman" w:hAnsi="Times New Roman" w:eastAsia="Times New Roman"/>
                <w:b/>
                <w:bCs/>
                <w:i/>
                <w:iCs/>
                <w:color w:val="000000"/>
                <w:sz w:val="24"/>
                <w:szCs w:val="24"/>
              </w:rPr>
              <w:t>y</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Cambria Math" w:hAnsi="Cambria Math" w:eastAsia="Times New Roman" w:cs="Cambria Math"/>
                <w:b/>
                <w:bCs/>
                <w:color w:val="000000"/>
                <w:sz w:val="24"/>
                <w:szCs w:val="24"/>
              </w:rPr>
              <w:t>∇</w:t>
            </w:r>
            <w:r>
              <w:rPr>
                <w:rFonts w:ascii="Times New Roman" w:hAnsi="Times New Roman" w:eastAsia="Times New Roman"/>
                <w:b/>
                <w:bCs/>
                <w:color w:val="000000"/>
                <w:sz w:val="19"/>
                <w:szCs w:val="19"/>
              </w:rPr>
              <w:t>4</w:t>
            </w:r>
            <w:r>
              <w:rPr>
                <w:rFonts w:ascii="Times New Roman" w:hAnsi="Times New Roman" w:eastAsia="Times New Roman"/>
                <w:b/>
                <w:bCs/>
                <w:i/>
                <w:iCs/>
                <w:color w:val="000000"/>
                <w:sz w:val="24"/>
                <w:szCs w:val="24"/>
              </w:rPr>
              <w:t>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1891</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color w:val="000000"/>
                <w:sz w:val="24"/>
                <w:szCs w:val="24"/>
              </w:rPr>
              <w:t>46</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Times New Roman" w:hAnsi="Times New Roman" w:eastAsia="Times New Roman"/>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color w:val="000000"/>
                <w:sz w:val="24"/>
                <w:szCs w:val="24"/>
              </w:rPr>
              <w:t>20</w:t>
            </w: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E1EFFD"/>
            <w:noWrap/>
            <w:vAlign w:val="center"/>
          </w:tcPr>
          <w:p>
            <w:pPr>
              <w:spacing w:before="0" w:beforeAutospacing="0" w:after="0" w:line="240" w:lineRule="auto"/>
              <w:jc w:val="center"/>
              <w:rPr>
                <w:rFonts w:ascii="Times New Roman" w:hAnsi="Times New Roman" w:eastAsia="Times New Roman"/>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1901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color w:val="000000"/>
                <w:sz w:val="24"/>
                <w:szCs w:val="24"/>
              </w:rPr>
              <w:t>66</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color w:val="000000"/>
                <w:sz w:val="24"/>
                <w:szCs w:val="24"/>
              </w:rPr>
              <w:t>-5</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color w:val="000000"/>
                <w:sz w:val="24"/>
                <w:szCs w:val="24"/>
              </w:rPr>
              <w:t>15</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color w:val="000000"/>
                <w:sz w:val="24"/>
                <w:szCs w:val="24"/>
              </w:rPr>
              <w:t>2</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1911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color w:val="000000"/>
                <w:sz w:val="24"/>
                <w:szCs w:val="24"/>
              </w:rPr>
              <w:t>81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color w:val="000000"/>
                <w:sz w:val="24"/>
                <w:szCs w:val="24"/>
              </w:rPr>
              <w:t>-3</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b/>
                <w:bCs/>
                <w:color w:val="000000"/>
                <w:sz w:val="24"/>
                <w:szCs w:val="24"/>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color w:val="000000"/>
                <w:sz w:val="24"/>
                <w:szCs w:val="24"/>
              </w:rPr>
              <w:t>12</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b/>
                <w:bCs/>
                <w:color w:val="000000"/>
                <w:sz w:val="24"/>
                <w:szCs w:val="24"/>
              </w:rPr>
              <w:t>-1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color w:val="000000"/>
                <w:sz w:val="24"/>
                <w:szCs w:val="24"/>
              </w:rPr>
              <w:t>1921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color w:val="000000"/>
                <w:sz w:val="24"/>
                <w:szCs w:val="24"/>
              </w:rPr>
              <w:t>93</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b/>
                <w:bCs/>
                <w:color w:val="000000"/>
                <w:sz w:val="24"/>
                <w:szCs w:val="24"/>
              </w:rPr>
              <w:t>-4</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b/>
                <w:bCs/>
                <w:color w:val="000000"/>
                <w:sz w:val="24"/>
                <w:szCs w:val="24"/>
              </w:rPr>
              <w:t>8</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E1EFFD"/>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Arial" w:hAnsi="Arial" w:eastAsia="Times New Roman" w:cs="Arial"/>
                <w:b/>
                <w:bCs/>
                <w:color w:val="000000"/>
                <w:sz w:val="24"/>
                <w:szCs w:val="24"/>
              </w:rPr>
              <w:t>1931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r>
              <w:rPr>
                <w:rFonts w:ascii="Times New Roman" w:hAnsi="Times New Roman" w:eastAsia="Times New Roman"/>
                <w:b/>
                <w:bCs/>
                <w:color w:val="000000"/>
                <w:sz w:val="24"/>
                <w:szCs w:val="24"/>
              </w:rPr>
              <w:t>101</w:t>
            </w: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Arial" w:hAnsi="Arial" w:eastAsia="Times New Roman" w:cs="Arial"/>
                <w:color w:val="000000"/>
                <w:sz w:val="24"/>
                <w:szCs w:val="24"/>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c>
          <w:tcPr>
            <w:tcW w:w="0" w:type="auto"/>
            <w:tcBorders>
              <w:top w:val="outset" w:color="auto" w:sz="6" w:space="0"/>
              <w:left w:val="outset" w:color="auto" w:sz="6" w:space="0"/>
              <w:bottom w:val="outset" w:color="auto" w:sz="6" w:space="0"/>
              <w:right w:val="outset" w:color="auto" w:sz="6" w:space="0"/>
            </w:tcBorders>
            <w:shd w:val="clear" w:color="auto" w:fill="auto"/>
            <w:noWrap/>
            <w:vAlign w:val="center"/>
          </w:tcPr>
          <w:p>
            <w:pPr>
              <w:spacing w:before="0" w:beforeAutospacing="0" w:after="0" w:line="240" w:lineRule="auto"/>
              <w:jc w:val="center"/>
              <w:rPr>
                <w:rFonts w:ascii="Times New Roman" w:hAnsi="Times New Roman" w:eastAsia="Times New Roman"/>
                <w:sz w:val="20"/>
                <w:szCs w:val="20"/>
              </w:rPr>
            </w:pPr>
          </w:p>
        </w:tc>
      </w:tr>
    </w:tbl>
    <w:p>
      <w:pPr>
        <w:spacing w:before="0" w:beforeAutospacing="0" w:after="0" w:line="240" w:lineRule="auto"/>
        <w:rPr>
          <w:rFonts w:hint="default" w:ascii="Calibri" w:hAnsi="Calibri" w:eastAsia="Times New Roman" w:cs="Calibri"/>
          <w:color w:val="000000"/>
          <w:sz w:val="36"/>
          <w:szCs w:val="36"/>
          <w:shd w:val="clear" w:color="auto" w:fill="E1EFFD"/>
        </w:rPr>
      </w:pPr>
      <w:r>
        <w:rPr>
          <w:rFonts w:hint="default" w:ascii="Calibri" w:hAnsi="Calibri" w:eastAsia="Times New Roman" w:cs="Calibri"/>
          <w:color w:val="000000"/>
          <w:sz w:val="36"/>
          <w:szCs w:val="36"/>
          <w:shd w:val="clear" w:color="auto" w:fill="E1EFFD"/>
        </w:rPr>
        <w:t>The value of x at you want to find the </w:t>
      </w:r>
      <w:r>
        <w:rPr>
          <w:rFonts w:hint="default" w:ascii="Calibri" w:hAnsi="Calibri" w:eastAsia="Times New Roman" w:cs="Calibri"/>
          <w:i/>
          <w:iCs/>
          <w:color w:val="000000"/>
          <w:sz w:val="36"/>
          <w:szCs w:val="36"/>
          <w:shd w:val="clear" w:color="auto" w:fill="E1EFFD"/>
        </w:rPr>
        <w:t>f</w:t>
      </w:r>
      <w:r>
        <w:rPr>
          <w:rFonts w:hint="default" w:ascii="Calibri" w:hAnsi="Calibri" w:eastAsia="Times New Roman" w:cs="Calibri"/>
          <w:color w:val="000000"/>
          <w:sz w:val="36"/>
          <w:szCs w:val="36"/>
          <w:shd w:val="clear" w:color="auto" w:fill="E1EFFD"/>
        </w:rPr>
        <w:t>(</w:t>
      </w:r>
      <w:r>
        <w:rPr>
          <w:rFonts w:hint="default" w:ascii="Calibri" w:hAnsi="Calibri" w:eastAsia="Times New Roman" w:cs="Calibri"/>
          <w:i/>
          <w:iCs/>
          <w:color w:val="000000"/>
          <w:sz w:val="36"/>
          <w:szCs w:val="36"/>
          <w:shd w:val="clear" w:color="auto" w:fill="E1EFFD"/>
        </w:rPr>
        <w:t>x</w:t>
      </w:r>
      <w:r>
        <w:rPr>
          <w:rFonts w:hint="default" w:ascii="Calibri" w:hAnsi="Calibri" w:eastAsia="Times New Roman" w:cs="Calibri"/>
          <w:color w:val="000000"/>
          <w:sz w:val="36"/>
          <w:szCs w:val="36"/>
          <w:shd w:val="clear" w:color="auto" w:fill="E1EFFD"/>
        </w:rPr>
        <w:t>):</w:t>
      </w:r>
      <w:r>
        <w:rPr>
          <w:rFonts w:hint="default" w:ascii="Calibri" w:hAnsi="Calibri" w:eastAsia="Times New Roman" w:cs="Calibri"/>
          <w:i/>
          <w:iCs/>
          <w:color w:val="000000"/>
          <w:sz w:val="36"/>
          <w:szCs w:val="36"/>
          <w:shd w:val="clear" w:color="auto" w:fill="E1EFFD"/>
        </w:rPr>
        <w:t>x</w:t>
      </w:r>
      <w:r>
        <w:rPr>
          <w:rFonts w:hint="default" w:ascii="Calibri" w:hAnsi="Calibri" w:eastAsia="Times New Roman" w:cs="Calibri"/>
          <w:color w:val="000000"/>
          <w:sz w:val="36"/>
          <w:szCs w:val="36"/>
          <w:shd w:val="clear" w:color="auto" w:fill="E1EFFD"/>
        </w:rPr>
        <w:t>=1925</w:t>
      </w:r>
      <w:r>
        <w:rPr>
          <w:rFonts w:hint="default" w:ascii="Calibri" w:hAnsi="Calibri" w:eastAsia="Times New Roman" w:cs="Calibri"/>
          <w:color w:val="000000"/>
          <w:sz w:val="36"/>
          <w:szCs w:val="36"/>
        </w:rPr>
        <w:br w:type="textWrapping"/>
      </w:r>
      <w:r>
        <w:rPr>
          <w:rFonts w:hint="default" w:ascii="Calibri" w:hAnsi="Calibri" w:eastAsia="Times New Roman" w:cs="Calibri"/>
          <w:color w:val="000000"/>
          <w:sz w:val="36"/>
          <w:szCs w:val="36"/>
        </w:rPr>
        <w:br w:type="textWrapping"/>
      </w:r>
      <w:r>
        <w:rPr>
          <w:rFonts w:hint="default" w:ascii="Calibri" w:hAnsi="Calibri" w:eastAsia="Times New Roman" w:cs="Calibri"/>
          <w:i/>
          <w:iCs/>
          <w:color w:val="000000"/>
          <w:sz w:val="36"/>
          <w:szCs w:val="36"/>
          <w:shd w:val="clear" w:color="auto" w:fill="E1EFFD"/>
        </w:rPr>
        <w:t>h</w:t>
      </w:r>
      <w:r>
        <w:rPr>
          <w:rFonts w:hint="default" w:ascii="Calibri" w:hAnsi="Calibri" w:eastAsia="Times New Roman" w:cs="Calibri"/>
          <w:color w:val="000000"/>
          <w:sz w:val="36"/>
          <w:szCs w:val="36"/>
          <w:shd w:val="clear" w:color="auto" w:fill="E1EFFD"/>
        </w:rPr>
        <w:t>=</w:t>
      </w:r>
      <w:r>
        <w:rPr>
          <w:rFonts w:hint="default" w:ascii="Calibri" w:hAnsi="Calibri" w:eastAsia="Times New Roman" w:cs="Calibri"/>
          <w:i/>
          <w:iCs/>
          <w:color w:val="000000"/>
          <w:sz w:val="36"/>
          <w:szCs w:val="36"/>
          <w:shd w:val="clear" w:color="auto" w:fill="E1EFFD"/>
        </w:rPr>
        <w:t>x</w:t>
      </w:r>
      <w:r>
        <w:rPr>
          <w:rFonts w:hint="default" w:ascii="Calibri" w:hAnsi="Calibri" w:eastAsia="Times New Roman" w:cs="Calibri"/>
          <w:color w:val="000000"/>
          <w:sz w:val="36"/>
          <w:szCs w:val="36"/>
          <w:shd w:val="clear" w:color="auto" w:fill="E1EFFD"/>
        </w:rPr>
        <w:t>1-</w:t>
      </w:r>
      <w:r>
        <w:rPr>
          <w:rFonts w:hint="default" w:ascii="Calibri" w:hAnsi="Calibri" w:eastAsia="Times New Roman" w:cs="Calibri"/>
          <w:i/>
          <w:iCs/>
          <w:color w:val="000000"/>
          <w:sz w:val="36"/>
          <w:szCs w:val="36"/>
          <w:shd w:val="clear" w:color="auto" w:fill="E1EFFD"/>
        </w:rPr>
        <w:t>x</w:t>
      </w:r>
      <w:r>
        <w:rPr>
          <w:rFonts w:hint="default" w:ascii="Calibri" w:hAnsi="Calibri" w:eastAsia="Times New Roman" w:cs="Calibri"/>
          <w:color w:val="000000"/>
          <w:sz w:val="36"/>
          <w:szCs w:val="36"/>
          <w:shd w:val="clear" w:color="auto" w:fill="E1EFFD"/>
        </w:rPr>
        <w:t>0=1901-1891=10</w:t>
      </w:r>
      <w:r>
        <w:rPr>
          <w:rFonts w:hint="default" w:ascii="Calibri" w:hAnsi="Calibri" w:eastAsia="Times New Roman" w:cs="Calibri"/>
          <w:color w:val="000000"/>
          <w:sz w:val="36"/>
          <w:szCs w:val="36"/>
        </w:rPr>
        <w:br w:type="textWrapping"/>
      </w:r>
      <w:r>
        <w:rPr>
          <w:rFonts w:hint="default" w:ascii="Calibri" w:hAnsi="Calibri" w:eastAsia="Times New Roman" w:cs="Calibri"/>
          <w:color w:val="000000"/>
          <w:sz w:val="36"/>
          <w:szCs w:val="36"/>
        </w:rPr>
        <w:br w:type="textWrapping"/>
      </w:r>
      <w:r>
        <w:rPr>
          <w:rFonts w:hint="default" w:ascii="Calibri" w:hAnsi="Calibri" w:eastAsia="Times New Roman" w:cs="Calibri"/>
          <w:i/>
          <w:iCs/>
          <w:color w:val="000000"/>
          <w:sz w:val="36"/>
          <w:szCs w:val="36"/>
          <w:shd w:val="clear" w:color="auto" w:fill="E1EFFD"/>
        </w:rPr>
        <w:t>p</w:t>
      </w:r>
      <w:r>
        <w:rPr>
          <w:rFonts w:hint="default" w:ascii="Calibri" w:hAnsi="Calibri" w:eastAsia="Times New Roman" w:cs="Calibri"/>
          <w:color w:val="000000"/>
          <w:sz w:val="36"/>
          <w:szCs w:val="36"/>
          <w:shd w:val="clear" w:color="auto" w:fill="E1EFFD"/>
        </w:rPr>
        <w:t>=</w:t>
      </w:r>
      <w:r>
        <w:rPr>
          <w:rFonts w:hint="default" w:ascii="Calibri" w:hAnsi="Calibri" w:eastAsia="Times New Roman" w:cs="Calibri"/>
          <w:i/>
          <w:iCs/>
          <w:color w:val="000000"/>
          <w:sz w:val="36"/>
          <w:szCs w:val="36"/>
          <w:shd w:val="clear" w:color="auto" w:fill="E1EFFD"/>
        </w:rPr>
        <w:t>x</w:t>
      </w:r>
      <w:r>
        <w:rPr>
          <w:rFonts w:hint="default" w:ascii="Calibri" w:hAnsi="Calibri" w:eastAsia="Times New Roman" w:cs="Calibri"/>
          <w:color w:val="000000"/>
          <w:sz w:val="36"/>
          <w:szCs w:val="36"/>
          <w:shd w:val="clear" w:color="auto" w:fill="E1EFFD"/>
        </w:rPr>
        <w:t>-</w:t>
      </w:r>
      <w:r>
        <w:rPr>
          <w:rFonts w:hint="default" w:ascii="Calibri" w:hAnsi="Calibri" w:eastAsia="Times New Roman" w:cs="Calibri"/>
          <w:i/>
          <w:iCs/>
          <w:color w:val="000000"/>
          <w:sz w:val="36"/>
          <w:szCs w:val="36"/>
          <w:shd w:val="clear" w:color="auto" w:fill="E1EFFD"/>
        </w:rPr>
        <w:t>xnh</w:t>
      </w:r>
      <w:r>
        <w:rPr>
          <w:rFonts w:hint="default" w:ascii="Calibri" w:hAnsi="Calibri" w:eastAsia="Times New Roman" w:cs="Calibri"/>
          <w:color w:val="000000"/>
          <w:sz w:val="36"/>
          <w:szCs w:val="36"/>
          <w:shd w:val="clear" w:color="auto" w:fill="E1EFFD"/>
        </w:rPr>
        <w:t>=1925-193110=-0.6</w:t>
      </w:r>
      <w:r>
        <w:rPr>
          <w:rFonts w:hint="default" w:ascii="Calibri" w:hAnsi="Calibri" w:eastAsia="Times New Roman" w:cs="Calibri"/>
          <w:color w:val="000000"/>
          <w:sz w:val="36"/>
          <w:szCs w:val="36"/>
        </w:rPr>
        <w:br w:type="textWrapping"/>
      </w:r>
      <w:r>
        <w:rPr>
          <w:rFonts w:hint="default" w:ascii="Calibri" w:hAnsi="Calibri" w:eastAsia="Times New Roman" w:cs="Calibri"/>
          <w:color w:val="000000"/>
          <w:sz w:val="36"/>
          <w:szCs w:val="36"/>
        </w:rPr>
        <w:br w:type="textWrapping"/>
      </w:r>
      <w:r>
        <w:rPr>
          <w:rFonts w:hint="default" w:ascii="Calibri" w:hAnsi="Calibri" w:eastAsia="Times New Roman" w:cs="Calibri"/>
          <w:color w:val="000000"/>
          <w:sz w:val="36"/>
          <w:szCs w:val="36"/>
          <w:shd w:val="clear" w:color="auto" w:fill="E1EFFD"/>
        </w:rPr>
        <w:t>Newton's backward difference interpolation formula is</w:t>
      </w:r>
      <w:r>
        <w:rPr>
          <w:rFonts w:hint="default" w:ascii="Calibri" w:hAnsi="Calibri" w:eastAsia="Times New Roman" w:cs="Calibri"/>
          <w:color w:val="000000"/>
          <w:sz w:val="36"/>
          <w:szCs w:val="36"/>
        </w:rPr>
        <w:br w:type="textWrapping"/>
      </w:r>
      <w:r>
        <w:rPr>
          <w:rFonts w:hint="default" w:ascii="Calibri" w:hAnsi="Calibri" w:eastAsia="Times New Roman" w:cs="Calibri"/>
          <w:i/>
          <w:iCs/>
          <w:color w:val="000000"/>
          <w:sz w:val="36"/>
          <w:szCs w:val="36"/>
          <w:shd w:val="clear" w:color="auto" w:fill="E1EFFD"/>
        </w:rPr>
        <w:t>y</w:t>
      </w:r>
      <w:r>
        <w:rPr>
          <w:rFonts w:hint="default" w:ascii="Calibri" w:hAnsi="Calibri" w:eastAsia="Times New Roman" w:cs="Calibri"/>
          <w:color w:val="000000"/>
          <w:sz w:val="36"/>
          <w:szCs w:val="36"/>
          <w:shd w:val="clear" w:color="auto" w:fill="E1EFFD"/>
        </w:rPr>
        <w:t>(</w:t>
      </w:r>
      <w:r>
        <w:rPr>
          <w:rFonts w:hint="default" w:ascii="Calibri" w:hAnsi="Calibri" w:eastAsia="Times New Roman" w:cs="Calibri"/>
          <w:i/>
          <w:iCs/>
          <w:color w:val="000000"/>
          <w:sz w:val="36"/>
          <w:szCs w:val="36"/>
          <w:shd w:val="clear" w:color="auto" w:fill="E1EFFD"/>
        </w:rPr>
        <w:t>x</w:t>
      </w:r>
      <w:r>
        <w:rPr>
          <w:rFonts w:hint="default" w:ascii="Calibri" w:hAnsi="Calibri" w:eastAsia="Times New Roman" w:cs="Calibri"/>
          <w:color w:val="000000"/>
          <w:sz w:val="36"/>
          <w:szCs w:val="36"/>
          <w:shd w:val="clear" w:color="auto" w:fill="E1EFFD"/>
        </w:rPr>
        <w:t>)=</w:t>
      </w:r>
      <w:r>
        <w:rPr>
          <w:rFonts w:hint="default" w:ascii="Calibri" w:hAnsi="Calibri" w:eastAsia="Times New Roman" w:cs="Calibri"/>
          <w:i/>
          <w:iCs/>
          <w:color w:val="000000"/>
          <w:sz w:val="36"/>
          <w:szCs w:val="36"/>
          <w:shd w:val="clear" w:color="auto" w:fill="E1EFFD"/>
        </w:rPr>
        <w:t>yn</w:t>
      </w:r>
      <w:r>
        <w:rPr>
          <w:rFonts w:hint="default" w:ascii="Calibri" w:hAnsi="Calibri" w:eastAsia="Times New Roman" w:cs="Calibri"/>
          <w:color w:val="000000"/>
          <w:sz w:val="36"/>
          <w:szCs w:val="36"/>
          <w:shd w:val="clear" w:color="auto" w:fill="E1EFFD"/>
        </w:rPr>
        <w:t>+</w:t>
      </w:r>
      <w:r>
        <w:rPr>
          <w:rFonts w:hint="default" w:ascii="Calibri" w:hAnsi="Calibri" w:eastAsia="Times New Roman" w:cs="Calibri"/>
          <w:i/>
          <w:iCs/>
          <w:color w:val="000000"/>
          <w:sz w:val="36"/>
          <w:szCs w:val="36"/>
          <w:shd w:val="clear" w:color="auto" w:fill="E1EFFD"/>
        </w:rPr>
        <w:t>p</w:t>
      </w:r>
      <w:r>
        <w:rPr>
          <w:rFonts w:hint="default" w:ascii="Calibri" w:hAnsi="Calibri" w:eastAsia="Times New Roman" w:cs="Calibri"/>
          <w:color w:val="000000"/>
          <w:sz w:val="36"/>
          <w:szCs w:val="36"/>
          <w:shd w:val="clear" w:color="auto" w:fill="E1EFFD"/>
        </w:rPr>
        <w:t>∇</w:t>
      </w:r>
      <w:r>
        <w:rPr>
          <w:rFonts w:hint="default" w:ascii="Calibri" w:hAnsi="Calibri" w:eastAsia="Times New Roman" w:cs="Calibri"/>
          <w:i/>
          <w:iCs/>
          <w:color w:val="000000"/>
          <w:sz w:val="36"/>
          <w:szCs w:val="36"/>
          <w:shd w:val="clear" w:color="auto" w:fill="E1EFFD"/>
        </w:rPr>
        <w:t>yn</w:t>
      </w:r>
      <w:r>
        <w:rPr>
          <w:rFonts w:hint="default" w:ascii="Calibri" w:hAnsi="Calibri" w:eastAsia="Times New Roman" w:cs="Calibri"/>
          <w:color w:val="000000"/>
          <w:sz w:val="36"/>
          <w:szCs w:val="36"/>
          <w:shd w:val="clear" w:color="auto" w:fill="E1EFFD"/>
        </w:rPr>
        <w:t>+</w:t>
      </w:r>
      <w:r>
        <w:rPr>
          <w:rFonts w:hint="default" w:ascii="Calibri" w:hAnsi="Calibri" w:eastAsia="Times New Roman" w:cs="Calibri"/>
          <w:i/>
          <w:iCs/>
          <w:color w:val="000000"/>
          <w:sz w:val="36"/>
          <w:szCs w:val="36"/>
          <w:shd w:val="clear" w:color="auto" w:fill="E1EFFD"/>
        </w:rPr>
        <w:t>p</w:t>
      </w:r>
      <w:r>
        <w:rPr>
          <w:rFonts w:hint="default" w:ascii="Calibri" w:hAnsi="Calibri" w:eastAsia="Times New Roman" w:cs="Calibri"/>
          <w:color w:val="000000"/>
          <w:sz w:val="36"/>
          <w:szCs w:val="36"/>
          <w:shd w:val="clear" w:color="auto" w:fill="E1EFFD"/>
        </w:rPr>
        <w:t>(</w:t>
      </w:r>
      <w:r>
        <w:rPr>
          <w:rFonts w:hint="default" w:ascii="Calibri" w:hAnsi="Calibri" w:eastAsia="Times New Roman" w:cs="Calibri"/>
          <w:i/>
          <w:iCs/>
          <w:color w:val="000000"/>
          <w:sz w:val="36"/>
          <w:szCs w:val="36"/>
          <w:shd w:val="clear" w:color="auto" w:fill="E1EFFD"/>
        </w:rPr>
        <w:t>p</w:t>
      </w:r>
      <w:r>
        <w:rPr>
          <w:rFonts w:hint="default" w:ascii="Calibri" w:hAnsi="Calibri" w:eastAsia="Times New Roman" w:cs="Calibri"/>
          <w:color w:val="000000"/>
          <w:sz w:val="36"/>
          <w:szCs w:val="36"/>
          <w:shd w:val="clear" w:color="auto" w:fill="E1EFFD"/>
        </w:rPr>
        <w:t>+1)2!⋅∇2</w:t>
      </w:r>
      <w:r>
        <w:rPr>
          <w:rFonts w:hint="default" w:ascii="Calibri" w:hAnsi="Calibri" w:eastAsia="Times New Roman" w:cs="Calibri"/>
          <w:i/>
          <w:iCs/>
          <w:color w:val="000000"/>
          <w:sz w:val="36"/>
          <w:szCs w:val="36"/>
          <w:shd w:val="clear" w:color="auto" w:fill="E1EFFD"/>
        </w:rPr>
        <w:t>yn</w:t>
      </w:r>
      <w:r>
        <w:rPr>
          <w:rFonts w:hint="default" w:ascii="Calibri" w:hAnsi="Calibri" w:eastAsia="Times New Roman" w:cs="Calibri"/>
          <w:color w:val="000000"/>
          <w:sz w:val="36"/>
          <w:szCs w:val="36"/>
          <w:shd w:val="clear" w:color="auto" w:fill="E1EFFD"/>
        </w:rPr>
        <w:t>+</w:t>
      </w:r>
      <w:r>
        <w:rPr>
          <w:rFonts w:hint="default" w:ascii="Calibri" w:hAnsi="Calibri" w:eastAsia="Times New Roman" w:cs="Calibri"/>
          <w:i/>
          <w:iCs/>
          <w:color w:val="000000"/>
          <w:sz w:val="36"/>
          <w:szCs w:val="36"/>
          <w:shd w:val="clear" w:color="auto" w:fill="E1EFFD"/>
        </w:rPr>
        <w:t>p</w:t>
      </w:r>
      <w:r>
        <w:rPr>
          <w:rFonts w:hint="default" w:ascii="Calibri" w:hAnsi="Calibri" w:eastAsia="Times New Roman" w:cs="Calibri"/>
          <w:color w:val="000000"/>
          <w:sz w:val="36"/>
          <w:szCs w:val="36"/>
          <w:shd w:val="clear" w:color="auto" w:fill="E1EFFD"/>
        </w:rPr>
        <w:t>(</w:t>
      </w:r>
      <w:r>
        <w:rPr>
          <w:rFonts w:hint="default" w:ascii="Calibri" w:hAnsi="Calibri" w:eastAsia="Times New Roman" w:cs="Calibri"/>
          <w:i/>
          <w:iCs/>
          <w:color w:val="000000"/>
          <w:sz w:val="36"/>
          <w:szCs w:val="36"/>
          <w:shd w:val="clear" w:color="auto" w:fill="E1EFFD"/>
        </w:rPr>
        <w:t>p</w:t>
      </w:r>
      <w:r>
        <w:rPr>
          <w:rFonts w:hint="default" w:ascii="Calibri" w:hAnsi="Calibri" w:eastAsia="Times New Roman" w:cs="Calibri"/>
          <w:color w:val="000000"/>
          <w:sz w:val="36"/>
          <w:szCs w:val="36"/>
          <w:shd w:val="clear" w:color="auto" w:fill="E1EFFD"/>
        </w:rPr>
        <w:t>+1)(</w:t>
      </w:r>
      <w:r>
        <w:rPr>
          <w:rFonts w:hint="default" w:ascii="Calibri" w:hAnsi="Calibri" w:eastAsia="Times New Roman" w:cs="Calibri"/>
          <w:i/>
          <w:iCs/>
          <w:color w:val="000000"/>
          <w:sz w:val="36"/>
          <w:szCs w:val="36"/>
          <w:shd w:val="clear" w:color="auto" w:fill="E1EFFD"/>
        </w:rPr>
        <w:t>p</w:t>
      </w:r>
      <w:r>
        <w:rPr>
          <w:rFonts w:hint="default" w:ascii="Calibri" w:hAnsi="Calibri" w:eastAsia="Times New Roman" w:cs="Calibri"/>
          <w:color w:val="000000"/>
          <w:sz w:val="36"/>
          <w:szCs w:val="36"/>
          <w:shd w:val="clear" w:color="auto" w:fill="E1EFFD"/>
        </w:rPr>
        <w:t>+2)3!⋅∇3</w:t>
      </w:r>
      <w:r>
        <w:rPr>
          <w:rFonts w:hint="default" w:ascii="Calibri" w:hAnsi="Calibri" w:eastAsia="Times New Roman" w:cs="Calibri"/>
          <w:i/>
          <w:iCs/>
          <w:color w:val="000000"/>
          <w:sz w:val="36"/>
          <w:szCs w:val="36"/>
          <w:shd w:val="clear" w:color="auto" w:fill="E1EFFD"/>
        </w:rPr>
        <w:t>yn</w:t>
      </w:r>
      <w:r>
        <w:rPr>
          <w:rFonts w:hint="default" w:ascii="Calibri" w:hAnsi="Calibri" w:eastAsia="Times New Roman" w:cs="Calibri"/>
          <w:color w:val="000000"/>
          <w:sz w:val="36"/>
          <w:szCs w:val="36"/>
          <w:shd w:val="clear" w:color="auto" w:fill="E1EFFD"/>
        </w:rPr>
        <w:t>+</w:t>
      </w:r>
      <w:r>
        <w:rPr>
          <w:rFonts w:hint="default" w:ascii="Calibri" w:hAnsi="Calibri" w:eastAsia="Times New Roman" w:cs="Calibri"/>
          <w:i/>
          <w:iCs/>
          <w:color w:val="000000"/>
          <w:sz w:val="36"/>
          <w:szCs w:val="36"/>
          <w:shd w:val="clear" w:color="auto" w:fill="E1EFFD"/>
        </w:rPr>
        <w:t>p</w:t>
      </w:r>
      <w:r>
        <w:rPr>
          <w:rFonts w:hint="default" w:ascii="Calibri" w:hAnsi="Calibri" w:eastAsia="Times New Roman" w:cs="Calibri"/>
          <w:color w:val="000000"/>
          <w:sz w:val="36"/>
          <w:szCs w:val="36"/>
          <w:shd w:val="clear" w:color="auto" w:fill="E1EFFD"/>
        </w:rPr>
        <w:t>(</w:t>
      </w:r>
      <w:r>
        <w:rPr>
          <w:rFonts w:hint="default" w:ascii="Calibri" w:hAnsi="Calibri" w:eastAsia="Times New Roman" w:cs="Calibri"/>
          <w:i/>
          <w:iCs/>
          <w:color w:val="000000"/>
          <w:sz w:val="36"/>
          <w:szCs w:val="36"/>
          <w:shd w:val="clear" w:color="auto" w:fill="E1EFFD"/>
        </w:rPr>
        <w:t>p</w:t>
      </w:r>
      <w:r>
        <w:rPr>
          <w:rFonts w:hint="default" w:ascii="Calibri" w:hAnsi="Calibri" w:eastAsia="Times New Roman" w:cs="Calibri"/>
          <w:color w:val="000000"/>
          <w:sz w:val="36"/>
          <w:szCs w:val="36"/>
          <w:shd w:val="clear" w:color="auto" w:fill="E1EFFD"/>
        </w:rPr>
        <w:t>+1)(</w:t>
      </w:r>
      <w:r>
        <w:rPr>
          <w:rFonts w:hint="default" w:ascii="Calibri" w:hAnsi="Calibri" w:eastAsia="Times New Roman" w:cs="Calibri"/>
          <w:i/>
          <w:iCs/>
          <w:color w:val="000000"/>
          <w:sz w:val="36"/>
          <w:szCs w:val="36"/>
          <w:shd w:val="clear" w:color="auto" w:fill="E1EFFD"/>
        </w:rPr>
        <w:t>p</w:t>
      </w:r>
      <w:r>
        <w:rPr>
          <w:rFonts w:hint="default" w:ascii="Calibri" w:hAnsi="Calibri" w:eastAsia="Times New Roman" w:cs="Calibri"/>
          <w:color w:val="000000"/>
          <w:sz w:val="36"/>
          <w:szCs w:val="36"/>
          <w:shd w:val="clear" w:color="auto" w:fill="E1EFFD"/>
        </w:rPr>
        <w:t>+2)(</w:t>
      </w:r>
      <w:r>
        <w:rPr>
          <w:rFonts w:hint="default" w:ascii="Calibri" w:hAnsi="Calibri" w:eastAsia="Times New Roman" w:cs="Calibri"/>
          <w:i/>
          <w:iCs/>
          <w:color w:val="000000"/>
          <w:sz w:val="36"/>
          <w:szCs w:val="36"/>
          <w:shd w:val="clear" w:color="auto" w:fill="E1EFFD"/>
        </w:rPr>
        <w:t>p</w:t>
      </w:r>
      <w:r>
        <w:rPr>
          <w:rFonts w:hint="default" w:ascii="Calibri" w:hAnsi="Calibri" w:eastAsia="Times New Roman" w:cs="Calibri"/>
          <w:color w:val="000000"/>
          <w:sz w:val="36"/>
          <w:szCs w:val="36"/>
          <w:shd w:val="clear" w:color="auto" w:fill="E1EFFD"/>
        </w:rPr>
        <w:t>+3)4!⋅∇4</w:t>
      </w:r>
      <w:r>
        <w:rPr>
          <w:rFonts w:hint="default" w:ascii="Calibri" w:hAnsi="Calibri" w:eastAsia="Times New Roman" w:cs="Calibri"/>
          <w:i/>
          <w:iCs/>
          <w:color w:val="000000"/>
          <w:sz w:val="36"/>
          <w:szCs w:val="36"/>
          <w:shd w:val="clear" w:color="auto" w:fill="E1EFFD"/>
        </w:rPr>
        <w:t>yn</w:t>
      </w:r>
      <w:r>
        <w:rPr>
          <w:rFonts w:hint="default" w:ascii="Calibri" w:hAnsi="Calibri" w:eastAsia="Times New Roman" w:cs="Calibri"/>
          <w:color w:val="000000"/>
          <w:sz w:val="36"/>
          <w:szCs w:val="36"/>
        </w:rPr>
        <w:br w:type="textWrapping"/>
      </w:r>
      <w:r>
        <w:rPr>
          <w:rFonts w:hint="default" w:ascii="Calibri" w:hAnsi="Calibri" w:eastAsia="Times New Roman" w:cs="Calibri"/>
          <w:color w:val="000000"/>
          <w:sz w:val="36"/>
          <w:szCs w:val="36"/>
        </w:rPr>
        <w:br w:type="textWrapping"/>
      </w:r>
      <w:r>
        <w:rPr>
          <w:rFonts w:hint="default" w:ascii="Calibri" w:hAnsi="Calibri" w:eastAsia="Times New Roman" w:cs="Calibri"/>
          <w:i/>
          <w:iCs/>
          <w:color w:val="000000"/>
          <w:sz w:val="36"/>
          <w:szCs w:val="36"/>
          <w:shd w:val="clear" w:color="auto" w:fill="E1EFFD"/>
        </w:rPr>
        <w:t>y</w:t>
      </w:r>
      <w:r>
        <w:rPr>
          <w:rFonts w:hint="default" w:ascii="Calibri" w:hAnsi="Calibri" w:eastAsia="Times New Roman" w:cs="Calibri"/>
          <w:color w:val="000000"/>
          <w:sz w:val="36"/>
          <w:szCs w:val="36"/>
          <w:shd w:val="clear" w:color="auto" w:fill="E1EFFD"/>
        </w:rPr>
        <w:t>(1925)=101+(-0.6)×8+-0.6(-0.6+1)2×-4+-0.6(-0.6+1)(-0.6+2)6×-1+-0.6(-0.6+1)(-0.6+2)(-0.6+3)24×-3</w:t>
      </w:r>
      <w:r>
        <w:rPr>
          <w:rFonts w:hint="default" w:ascii="Calibri" w:hAnsi="Calibri" w:eastAsia="Times New Roman" w:cs="Calibri"/>
          <w:color w:val="000000"/>
          <w:sz w:val="36"/>
          <w:szCs w:val="36"/>
        </w:rPr>
        <w:br w:type="textWrapping"/>
      </w:r>
      <w:r>
        <w:rPr>
          <w:rFonts w:hint="default" w:ascii="Calibri" w:hAnsi="Calibri" w:eastAsia="Times New Roman" w:cs="Calibri"/>
          <w:color w:val="000000"/>
          <w:sz w:val="36"/>
          <w:szCs w:val="36"/>
        </w:rPr>
        <w:br w:type="textWrapping"/>
      </w:r>
      <w:r>
        <w:rPr>
          <w:rFonts w:hint="default" w:ascii="Calibri" w:hAnsi="Calibri" w:eastAsia="Times New Roman" w:cs="Calibri"/>
          <w:i/>
          <w:iCs/>
          <w:color w:val="000000"/>
          <w:sz w:val="36"/>
          <w:szCs w:val="36"/>
          <w:shd w:val="clear" w:color="auto" w:fill="E1EFFD"/>
        </w:rPr>
        <w:t>y</w:t>
      </w:r>
      <w:r>
        <w:rPr>
          <w:rFonts w:hint="default" w:ascii="Calibri" w:hAnsi="Calibri" w:eastAsia="Times New Roman" w:cs="Calibri"/>
          <w:color w:val="000000"/>
          <w:sz w:val="36"/>
          <w:szCs w:val="36"/>
          <w:shd w:val="clear" w:color="auto" w:fill="E1EFFD"/>
        </w:rPr>
        <w:t>(1925)=101-4.8+0.48+0.056+0.1008</w:t>
      </w:r>
      <w:r>
        <w:rPr>
          <w:rFonts w:hint="default" w:ascii="Calibri" w:hAnsi="Calibri" w:eastAsia="Times New Roman" w:cs="Calibri"/>
          <w:color w:val="000000"/>
          <w:sz w:val="36"/>
          <w:szCs w:val="36"/>
        </w:rPr>
        <w:br w:type="textWrapping"/>
      </w:r>
      <w:r>
        <w:rPr>
          <w:rFonts w:hint="default" w:ascii="Calibri" w:hAnsi="Calibri" w:eastAsia="Times New Roman" w:cs="Calibri"/>
          <w:color w:val="000000"/>
          <w:sz w:val="36"/>
          <w:szCs w:val="36"/>
        </w:rPr>
        <w:br w:type="textWrapping"/>
      </w:r>
      <w:r>
        <w:rPr>
          <w:rFonts w:hint="default" w:ascii="Calibri" w:hAnsi="Calibri" w:eastAsia="Times New Roman" w:cs="Calibri"/>
          <w:i/>
          <w:iCs/>
          <w:color w:val="000000"/>
          <w:sz w:val="36"/>
          <w:szCs w:val="36"/>
          <w:shd w:val="clear" w:color="auto" w:fill="E1EFFD"/>
        </w:rPr>
        <w:t>y</w:t>
      </w:r>
      <w:r>
        <w:rPr>
          <w:rFonts w:hint="default" w:ascii="Calibri" w:hAnsi="Calibri" w:eastAsia="Times New Roman" w:cs="Calibri"/>
          <w:color w:val="000000"/>
          <w:sz w:val="36"/>
          <w:szCs w:val="36"/>
          <w:shd w:val="clear" w:color="auto" w:fill="E1EFFD"/>
        </w:rPr>
        <w:t>(1925)=96.8368</w:t>
      </w:r>
      <w:r>
        <w:rPr>
          <w:rFonts w:hint="default" w:ascii="Calibri" w:hAnsi="Calibri" w:eastAsia="Times New Roman" w:cs="Calibri"/>
          <w:color w:val="000000"/>
          <w:sz w:val="36"/>
          <w:szCs w:val="36"/>
        </w:rPr>
        <w:br w:type="textWrapping"/>
      </w:r>
      <w:r>
        <w:rPr>
          <w:rFonts w:hint="default" w:ascii="Calibri" w:hAnsi="Calibri" w:eastAsia="Times New Roman" w:cs="Calibri"/>
          <w:color w:val="000000"/>
          <w:sz w:val="36"/>
          <w:szCs w:val="36"/>
        </w:rPr>
        <w:br w:type="textWrapping"/>
      </w:r>
      <w:r>
        <w:rPr>
          <w:rFonts w:hint="default" w:ascii="Calibri" w:hAnsi="Calibri" w:eastAsia="Times New Roman" w:cs="Calibri"/>
          <w:color w:val="000000"/>
          <w:sz w:val="36"/>
          <w:szCs w:val="36"/>
        </w:rPr>
        <w:br w:type="textWrapping"/>
      </w:r>
      <w:r>
        <w:rPr>
          <w:rFonts w:hint="default" w:ascii="Calibri" w:hAnsi="Calibri" w:eastAsia="Times New Roman" w:cs="Calibri"/>
          <w:color w:val="000000"/>
          <w:sz w:val="36"/>
          <w:szCs w:val="36"/>
          <w:shd w:val="clear" w:color="auto" w:fill="E1EFFD"/>
        </w:rPr>
        <w:t>Solution of newton's backward interpolation method </w:t>
      </w:r>
      <w:r>
        <w:rPr>
          <w:rFonts w:hint="default" w:ascii="Calibri" w:hAnsi="Calibri" w:eastAsia="Times New Roman" w:cs="Calibri"/>
          <w:i/>
          <w:iCs/>
          <w:color w:val="000000"/>
          <w:sz w:val="36"/>
          <w:szCs w:val="36"/>
          <w:shd w:val="clear" w:color="auto" w:fill="E1EFFD"/>
        </w:rPr>
        <w:t>y</w:t>
      </w:r>
      <w:r>
        <w:rPr>
          <w:rFonts w:hint="default" w:ascii="Calibri" w:hAnsi="Calibri" w:eastAsia="Times New Roman" w:cs="Calibri"/>
          <w:color w:val="000000"/>
          <w:sz w:val="36"/>
          <w:szCs w:val="36"/>
          <w:shd w:val="clear" w:color="auto" w:fill="E1EFFD"/>
        </w:rPr>
        <w:t>(1925)=96.8368</w:t>
      </w:r>
    </w:p>
    <w:p>
      <w:pPr>
        <w:spacing w:before="0" w:beforeAutospacing="0" w:after="0" w:line="240" w:lineRule="auto"/>
        <w:rPr>
          <w:rFonts w:ascii="Times New Roman" w:hAnsi="Times New Roman" w:eastAsia="Times New Roman"/>
          <w:color w:val="000000"/>
          <w:sz w:val="32"/>
          <w:szCs w:val="32"/>
          <w:shd w:val="clear" w:color="auto" w:fill="E1EFFD"/>
        </w:rPr>
      </w:pPr>
    </w:p>
    <w:p>
      <w:pPr>
        <w:spacing w:before="0" w:beforeAutospacing="0" w:after="0" w:line="240" w:lineRule="auto"/>
        <w:rPr>
          <w:rFonts w:ascii="Times New Roman" w:hAnsi="Times New Roman" w:eastAsia="Times New Roman"/>
          <w:color w:val="000000"/>
          <w:sz w:val="32"/>
          <w:szCs w:val="32"/>
          <w:shd w:val="clear" w:color="auto" w:fill="E1EFFD"/>
        </w:rPr>
      </w:pPr>
    </w:p>
    <w:p>
      <w:pPr>
        <w:spacing w:before="0" w:beforeAutospacing="0" w:after="0" w:line="240" w:lineRule="auto"/>
        <w:rPr>
          <w:rFonts w:ascii="Times New Roman" w:hAnsi="Times New Roman" w:eastAsia="Times New Roman"/>
          <w:color w:val="000000"/>
          <w:sz w:val="32"/>
          <w:szCs w:val="32"/>
          <w:shd w:val="clear" w:color="auto" w:fill="E1EFFD"/>
        </w:rPr>
      </w:pPr>
    </w:p>
    <w:p>
      <w:pPr>
        <w:spacing w:before="0" w:beforeAutospacing="0" w:after="0" w:line="240" w:lineRule="auto"/>
        <w:rPr>
          <w:rFonts w:ascii="Times New Roman" w:hAnsi="Times New Roman" w:eastAsia="Times New Roman"/>
          <w:color w:val="000000"/>
          <w:sz w:val="32"/>
          <w:szCs w:val="32"/>
          <w:shd w:val="clear" w:color="auto" w:fill="E1EFFD"/>
        </w:rPr>
      </w:pPr>
    </w:p>
    <w:p>
      <w:pPr>
        <w:spacing w:before="0" w:beforeAutospacing="0" w:after="0" w:line="240" w:lineRule="auto"/>
        <w:rPr>
          <w:rFonts w:ascii="Times New Roman" w:hAnsi="Times New Roman" w:eastAsia="Times New Roman"/>
          <w:color w:val="000000"/>
          <w:sz w:val="32"/>
          <w:szCs w:val="32"/>
          <w:shd w:val="clear" w:color="auto" w:fill="E1EFFD"/>
        </w:rPr>
      </w:pP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Python Source Code: Forward Difference Table</w:t>
      </w:r>
    </w:p>
    <w:p>
      <w:pPr>
        <w:spacing w:before="0" w:beforeAutospacing="0" w:after="0" w:line="240" w:lineRule="auto"/>
        <w:rPr>
          <w:rFonts w:hint="default" w:ascii="Times New Roman" w:hAnsi="Times New Roman" w:eastAsia="Times New Roman"/>
          <w:color w:val="000000"/>
          <w:sz w:val="32"/>
          <w:szCs w:val="32"/>
          <w:shd w:val="clear" w:color="auto" w:fill="E1EFFD"/>
        </w:rPr>
      </w:pPr>
    </w:p>
    <w:p>
      <w:pPr>
        <w:spacing w:before="0" w:beforeAutospacing="0" w:after="0" w:line="240" w:lineRule="auto"/>
        <w:rPr>
          <w:rFonts w:hint="default" w:ascii="Times New Roman" w:hAnsi="Times New Roman" w:eastAsia="Times New Roman"/>
          <w:color w:val="000000"/>
          <w:sz w:val="32"/>
          <w:szCs w:val="32"/>
          <w:shd w:val="clear" w:color="auto" w:fill="E1EFFD"/>
        </w:rPr>
      </w:pP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 Reading number of unknowns</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n = int(input('Enter number of data points: '))</w:t>
      </w:r>
    </w:p>
    <w:p>
      <w:pPr>
        <w:spacing w:before="0" w:beforeAutospacing="0" w:after="0" w:line="240" w:lineRule="auto"/>
        <w:rPr>
          <w:rFonts w:hint="default" w:ascii="Times New Roman" w:hAnsi="Times New Roman" w:eastAsia="Times New Roman"/>
          <w:color w:val="000000"/>
          <w:sz w:val="32"/>
          <w:szCs w:val="32"/>
          <w:shd w:val="clear" w:color="auto" w:fill="E1EFFD"/>
        </w:rPr>
      </w:pP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 xml:space="preserve"># Making numpy array of n &amp; n x n size and initializing </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 to zero for storing x and y value along with differences of y</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x = np.zeros((n))</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y = np.zeros((n,n))</w:t>
      </w:r>
    </w:p>
    <w:p>
      <w:pPr>
        <w:spacing w:before="0" w:beforeAutospacing="0" w:after="0" w:line="240" w:lineRule="auto"/>
        <w:rPr>
          <w:rFonts w:hint="default" w:ascii="Times New Roman" w:hAnsi="Times New Roman" w:eastAsia="Times New Roman"/>
          <w:color w:val="000000"/>
          <w:sz w:val="32"/>
          <w:szCs w:val="32"/>
          <w:shd w:val="clear" w:color="auto" w:fill="E1EFFD"/>
        </w:rPr>
      </w:pPr>
    </w:p>
    <w:p>
      <w:pPr>
        <w:spacing w:before="0" w:beforeAutospacing="0" w:after="0" w:line="240" w:lineRule="auto"/>
        <w:rPr>
          <w:rFonts w:hint="default" w:ascii="Times New Roman" w:hAnsi="Times New Roman" w:eastAsia="Times New Roman"/>
          <w:color w:val="000000"/>
          <w:sz w:val="32"/>
          <w:szCs w:val="32"/>
          <w:shd w:val="clear" w:color="auto" w:fill="E1EFFD"/>
        </w:rPr>
      </w:pP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 Reading data points</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print('Enter data for x and y: ')</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for i in range(n):</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 xml:space="preserve">    x[i] = float(input( 'x['+str(i)+']='))</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 xml:space="preserve">    y[i][0] = float(input( 'y['+str(i)+']='))</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 xml:space="preserve">    </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 Generating forward difference table</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for i in range(1,n):</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 xml:space="preserve">    for j in range(0,n-i):</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 xml:space="preserve">        y[j][i] = y[j+1][i-1] - y[j][i-1]</w:t>
      </w:r>
    </w:p>
    <w:p>
      <w:pPr>
        <w:spacing w:before="0" w:beforeAutospacing="0" w:after="0" w:line="240" w:lineRule="auto"/>
        <w:rPr>
          <w:rFonts w:hint="default" w:ascii="Times New Roman" w:hAnsi="Times New Roman" w:eastAsia="Times New Roman"/>
          <w:color w:val="000000"/>
          <w:sz w:val="32"/>
          <w:szCs w:val="32"/>
          <w:shd w:val="clear" w:color="auto" w:fill="E1EFFD"/>
        </w:rPr>
      </w:pP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 xml:space="preserve">        </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print('\nFORWARD DIFFERENCE TABLE\n');</w:t>
      </w:r>
    </w:p>
    <w:p>
      <w:pPr>
        <w:spacing w:before="0" w:beforeAutospacing="0" w:after="0" w:line="240" w:lineRule="auto"/>
        <w:rPr>
          <w:rFonts w:hint="default" w:ascii="Times New Roman" w:hAnsi="Times New Roman" w:eastAsia="Times New Roman"/>
          <w:color w:val="000000"/>
          <w:sz w:val="32"/>
          <w:szCs w:val="32"/>
          <w:shd w:val="clear" w:color="auto" w:fill="E1EFFD"/>
        </w:rPr>
      </w:pP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for i in range(0,n):</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 xml:space="preserve">    print('%0.2f' %(x[i]), end='')</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 xml:space="preserve">    for j in range(0, n-i):</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 xml:space="preserve">        print('\t\t%0.2f' %(y[i][j]), end='')</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 xml:space="preserve">    print()</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Python Output: Forward Difference Table</w:t>
      </w:r>
    </w:p>
    <w:p>
      <w:pPr>
        <w:spacing w:before="0" w:beforeAutospacing="0" w:after="0" w:line="240" w:lineRule="auto"/>
        <w:rPr>
          <w:rFonts w:hint="default" w:ascii="Times New Roman" w:hAnsi="Times New Roman" w:eastAsia="Times New Roman"/>
          <w:color w:val="000000"/>
          <w:sz w:val="32"/>
          <w:szCs w:val="32"/>
          <w:shd w:val="clear" w:color="auto" w:fill="E1EFFD"/>
        </w:rPr>
      </w:pP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Enter number of data points: 5</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 xml:space="preserve">Enter data for x and y: </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x[0]=40</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y[0]=31</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x[1]=50</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y[1]=73</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x[2]=60</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y[2]=124</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x[3]=70</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y[3]=159</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x[4]=80</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y[4]=190</w:t>
      </w:r>
    </w:p>
    <w:p>
      <w:pPr>
        <w:spacing w:before="0" w:beforeAutospacing="0" w:after="0" w:line="240" w:lineRule="auto"/>
        <w:rPr>
          <w:rFonts w:hint="default" w:ascii="Times New Roman" w:hAnsi="Times New Roman" w:eastAsia="Times New Roman"/>
          <w:color w:val="000000"/>
          <w:sz w:val="32"/>
          <w:szCs w:val="32"/>
          <w:shd w:val="clear" w:color="auto" w:fill="E1EFFD"/>
        </w:rPr>
      </w:pP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FORWARD DIFFERENCE TABLE</w:t>
      </w:r>
    </w:p>
    <w:p>
      <w:pPr>
        <w:spacing w:before="0" w:beforeAutospacing="0" w:after="0" w:line="240" w:lineRule="auto"/>
        <w:rPr>
          <w:rFonts w:hint="default" w:ascii="Times New Roman" w:hAnsi="Times New Roman" w:eastAsia="Times New Roman"/>
          <w:color w:val="000000"/>
          <w:sz w:val="32"/>
          <w:szCs w:val="32"/>
          <w:shd w:val="clear" w:color="auto" w:fill="E1EFFD"/>
        </w:rPr>
      </w:pP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40.00</w:t>
      </w:r>
      <w:r>
        <w:rPr>
          <w:rFonts w:hint="default" w:ascii="Times New Roman" w:hAnsi="Times New Roman" w:eastAsia="Times New Roman"/>
          <w:color w:val="000000"/>
          <w:sz w:val="32"/>
          <w:szCs w:val="32"/>
          <w:shd w:val="clear" w:color="auto" w:fill="E1EFFD"/>
        </w:rPr>
        <w:tab/>
      </w:r>
      <w:r>
        <w:rPr>
          <w:rFonts w:hint="default" w:ascii="Times New Roman" w:hAnsi="Times New Roman" w:eastAsia="Times New Roman"/>
          <w:color w:val="000000"/>
          <w:sz w:val="32"/>
          <w:szCs w:val="32"/>
          <w:shd w:val="clear" w:color="auto" w:fill="E1EFFD"/>
        </w:rPr>
        <w:t>31.00</w:t>
      </w:r>
      <w:r>
        <w:rPr>
          <w:rFonts w:hint="default" w:ascii="Times New Roman" w:hAnsi="Times New Roman" w:eastAsia="Times New Roman"/>
          <w:color w:val="000000"/>
          <w:sz w:val="32"/>
          <w:szCs w:val="32"/>
          <w:shd w:val="clear" w:color="auto" w:fill="E1EFFD"/>
        </w:rPr>
        <w:tab/>
      </w:r>
      <w:r>
        <w:rPr>
          <w:rFonts w:hint="default" w:ascii="Times New Roman" w:hAnsi="Times New Roman" w:eastAsia="Times New Roman"/>
          <w:color w:val="000000"/>
          <w:sz w:val="32"/>
          <w:szCs w:val="32"/>
          <w:shd w:val="clear" w:color="auto" w:fill="E1EFFD"/>
        </w:rPr>
        <w:t>42.00</w:t>
      </w:r>
      <w:r>
        <w:rPr>
          <w:rFonts w:hint="default" w:ascii="Times New Roman" w:hAnsi="Times New Roman" w:eastAsia="Times New Roman"/>
          <w:color w:val="000000"/>
          <w:sz w:val="32"/>
          <w:szCs w:val="32"/>
          <w:shd w:val="clear" w:color="auto" w:fill="E1EFFD"/>
        </w:rPr>
        <w:tab/>
      </w:r>
      <w:r>
        <w:rPr>
          <w:rFonts w:hint="default" w:ascii="Times New Roman" w:hAnsi="Times New Roman" w:eastAsia="Times New Roman"/>
          <w:color w:val="000000"/>
          <w:sz w:val="32"/>
          <w:szCs w:val="32"/>
          <w:shd w:val="clear" w:color="auto" w:fill="E1EFFD"/>
        </w:rPr>
        <w:t>9.00</w:t>
      </w:r>
      <w:r>
        <w:rPr>
          <w:rFonts w:hint="default" w:ascii="Times New Roman" w:hAnsi="Times New Roman" w:eastAsia="Times New Roman"/>
          <w:color w:val="000000"/>
          <w:sz w:val="32"/>
          <w:szCs w:val="32"/>
          <w:shd w:val="clear" w:color="auto" w:fill="E1EFFD"/>
        </w:rPr>
        <w:tab/>
      </w:r>
      <w:r>
        <w:rPr>
          <w:rFonts w:hint="default" w:ascii="Times New Roman" w:hAnsi="Times New Roman" w:eastAsia="Times New Roman"/>
          <w:color w:val="000000"/>
          <w:sz w:val="32"/>
          <w:szCs w:val="32"/>
          <w:shd w:val="clear" w:color="auto" w:fill="E1EFFD"/>
        </w:rPr>
        <w:t>-25.00</w:t>
      </w:r>
      <w:r>
        <w:rPr>
          <w:rFonts w:hint="default" w:ascii="Times New Roman" w:hAnsi="Times New Roman" w:eastAsia="Times New Roman"/>
          <w:color w:val="000000"/>
          <w:sz w:val="32"/>
          <w:szCs w:val="32"/>
          <w:shd w:val="clear" w:color="auto" w:fill="E1EFFD"/>
        </w:rPr>
        <w:tab/>
      </w:r>
      <w:r>
        <w:rPr>
          <w:rFonts w:hint="default" w:ascii="Times New Roman" w:hAnsi="Times New Roman" w:eastAsia="Times New Roman"/>
          <w:color w:val="000000"/>
          <w:sz w:val="32"/>
          <w:szCs w:val="32"/>
          <w:shd w:val="clear" w:color="auto" w:fill="E1EFFD"/>
        </w:rPr>
        <w:t>37.00</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50.00</w:t>
      </w:r>
      <w:r>
        <w:rPr>
          <w:rFonts w:hint="default" w:ascii="Times New Roman" w:hAnsi="Times New Roman" w:eastAsia="Times New Roman"/>
          <w:color w:val="000000"/>
          <w:sz w:val="32"/>
          <w:szCs w:val="32"/>
          <w:shd w:val="clear" w:color="auto" w:fill="E1EFFD"/>
        </w:rPr>
        <w:tab/>
      </w:r>
      <w:r>
        <w:rPr>
          <w:rFonts w:hint="default" w:ascii="Times New Roman" w:hAnsi="Times New Roman" w:eastAsia="Times New Roman"/>
          <w:color w:val="000000"/>
          <w:sz w:val="32"/>
          <w:szCs w:val="32"/>
          <w:shd w:val="clear" w:color="auto" w:fill="E1EFFD"/>
        </w:rPr>
        <w:t>73.00</w:t>
      </w:r>
      <w:r>
        <w:rPr>
          <w:rFonts w:hint="default" w:ascii="Times New Roman" w:hAnsi="Times New Roman" w:eastAsia="Times New Roman"/>
          <w:color w:val="000000"/>
          <w:sz w:val="32"/>
          <w:szCs w:val="32"/>
          <w:shd w:val="clear" w:color="auto" w:fill="E1EFFD"/>
        </w:rPr>
        <w:tab/>
      </w:r>
      <w:r>
        <w:rPr>
          <w:rFonts w:hint="default" w:ascii="Times New Roman" w:hAnsi="Times New Roman" w:eastAsia="Times New Roman"/>
          <w:color w:val="000000"/>
          <w:sz w:val="32"/>
          <w:szCs w:val="32"/>
          <w:shd w:val="clear" w:color="auto" w:fill="E1EFFD"/>
        </w:rPr>
        <w:t>51.00</w:t>
      </w:r>
      <w:r>
        <w:rPr>
          <w:rFonts w:hint="default" w:ascii="Times New Roman" w:hAnsi="Times New Roman" w:eastAsia="Times New Roman"/>
          <w:color w:val="000000"/>
          <w:sz w:val="32"/>
          <w:szCs w:val="32"/>
          <w:shd w:val="clear" w:color="auto" w:fill="E1EFFD"/>
        </w:rPr>
        <w:tab/>
      </w:r>
      <w:r>
        <w:rPr>
          <w:rFonts w:hint="default" w:ascii="Times New Roman" w:hAnsi="Times New Roman" w:eastAsia="Times New Roman"/>
          <w:color w:val="000000"/>
          <w:sz w:val="32"/>
          <w:szCs w:val="32"/>
          <w:shd w:val="clear" w:color="auto" w:fill="E1EFFD"/>
        </w:rPr>
        <w:t>-16.00</w:t>
      </w:r>
      <w:r>
        <w:rPr>
          <w:rFonts w:hint="default" w:ascii="Times New Roman" w:hAnsi="Times New Roman" w:eastAsia="Times New Roman"/>
          <w:color w:val="000000"/>
          <w:sz w:val="32"/>
          <w:szCs w:val="32"/>
          <w:shd w:val="clear" w:color="auto" w:fill="E1EFFD"/>
        </w:rPr>
        <w:tab/>
      </w:r>
      <w:r>
        <w:rPr>
          <w:rFonts w:hint="default" w:ascii="Times New Roman" w:hAnsi="Times New Roman" w:eastAsia="Times New Roman"/>
          <w:color w:val="000000"/>
          <w:sz w:val="32"/>
          <w:szCs w:val="32"/>
          <w:shd w:val="clear" w:color="auto" w:fill="E1EFFD"/>
        </w:rPr>
        <w:t>12.00</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60.00</w:t>
      </w:r>
      <w:r>
        <w:rPr>
          <w:rFonts w:hint="default" w:ascii="Times New Roman" w:hAnsi="Times New Roman" w:eastAsia="Times New Roman"/>
          <w:color w:val="000000"/>
          <w:sz w:val="32"/>
          <w:szCs w:val="32"/>
          <w:shd w:val="clear" w:color="auto" w:fill="E1EFFD"/>
        </w:rPr>
        <w:tab/>
      </w:r>
      <w:r>
        <w:rPr>
          <w:rFonts w:hint="default" w:ascii="Times New Roman" w:hAnsi="Times New Roman" w:eastAsia="Times New Roman"/>
          <w:color w:val="000000"/>
          <w:sz w:val="32"/>
          <w:szCs w:val="32"/>
          <w:shd w:val="clear" w:color="auto" w:fill="E1EFFD"/>
        </w:rPr>
        <w:t>124.00</w:t>
      </w:r>
      <w:r>
        <w:rPr>
          <w:rFonts w:hint="default" w:ascii="Times New Roman" w:hAnsi="Times New Roman" w:eastAsia="Times New Roman"/>
          <w:color w:val="000000"/>
          <w:sz w:val="32"/>
          <w:szCs w:val="32"/>
          <w:shd w:val="clear" w:color="auto" w:fill="E1EFFD"/>
        </w:rPr>
        <w:tab/>
      </w:r>
      <w:r>
        <w:rPr>
          <w:rFonts w:hint="default" w:ascii="Times New Roman" w:hAnsi="Times New Roman" w:eastAsia="Times New Roman"/>
          <w:color w:val="000000"/>
          <w:sz w:val="32"/>
          <w:szCs w:val="32"/>
          <w:shd w:val="clear" w:color="auto" w:fill="E1EFFD"/>
        </w:rPr>
        <w:t>35.00</w:t>
      </w:r>
      <w:r>
        <w:rPr>
          <w:rFonts w:hint="default" w:ascii="Times New Roman" w:hAnsi="Times New Roman" w:eastAsia="Times New Roman"/>
          <w:color w:val="000000"/>
          <w:sz w:val="32"/>
          <w:szCs w:val="32"/>
          <w:shd w:val="clear" w:color="auto" w:fill="E1EFFD"/>
        </w:rPr>
        <w:tab/>
      </w:r>
      <w:r>
        <w:rPr>
          <w:rFonts w:hint="default" w:ascii="Times New Roman" w:hAnsi="Times New Roman" w:eastAsia="Times New Roman"/>
          <w:color w:val="000000"/>
          <w:sz w:val="32"/>
          <w:szCs w:val="32"/>
          <w:shd w:val="clear" w:color="auto" w:fill="E1EFFD"/>
        </w:rPr>
        <w:t>-4.00</w:t>
      </w:r>
    </w:p>
    <w:p>
      <w:pPr>
        <w:spacing w:before="0" w:beforeAutospacing="0" w:after="0" w:line="240" w:lineRule="auto"/>
        <w:rPr>
          <w:rFonts w:hint="default" w:ascii="Times New Roman" w:hAnsi="Times New Roman" w:eastAsia="Times New Roman"/>
          <w:color w:val="000000"/>
          <w:sz w:val="32"/>
          <w:szCs w:val="32"/>
          <w:shd w:val="clear" w:color="auto" w:fill="E1EFFD"/>
        </w:rPr>
      </w:pPr>
      <w:r>
        <w:rPr>
          <w:rFonts w:hint="default" w:ascii="Times New Roman" w:hAnsi="Times New Roman" w:eastAsia="Times New Roman"/>
          <w:color w:val="000000"/>
          <w:sz w:val="32"/>
          <w:szCs w:val="32"/>
          <w:shd w:val="clear" w:color="auto" w:fill="E1EFFD"/>
        </w:rPr>
        <w:t>70.00</w:t>
      </w:r>
      <w:r>
        <w:rPr>
          <w:rFonts w:hint="default" w:ascii="Times New Roman" w:hAnsi="Times New Roman" w:eastAsia="Times New Roman"/>
          <w:color w:val="000000"/>
          <w:sz w:val="32"/>
          <w:szCs w:val="32"/>
          <w:shd w:val="clear" w:color="auto" w:fill="E1EFFD"/>
        </w:rPr>
        <w:tab/>
      </w:r>
      <w:r>
        <w:rPr>
          <w:rFonts w:hint="default" w:ascii="Times New Roman" w:hAnsi="Times New Roman" w:eastAsia="Times New Roman"/>
          <w:color w:val="000000"/>
          <w:sz w:val="32"/>
          <w:szCs w:val="32"/>
          <w:shd w:val="clear" w:color="auto" w:fill="E1EFFD"/>
        </w:rPr>
        <w:t>159.00</w:t>
      </w:r>
      <w:r>
        <w:rPr>
          <w:rFonts w:hint="default" w:ascii="Times New Roman" w:hAnsi="Times New Roman" w:eastAsia="Times New Roman"/>
          <w:color w:val="000000"/>
          <w:sz w:val="32"/>
          <w:szCs w:val="32"/>
          <w:shd w:val="clear" w:color="auto" w:fill="E1EFFD"/>
        </w:rPr>
        <w:tab/>
      </w:r>
      <w:r>
        <w:rPr>
          <w:rFonts w:hint="default" w:ascii="Times New Roman" w:hAnsi="Times New Roman" w:eastAsia="Times New Roman"/>
          <w:color w:val="000000"/>
          <w:sz w:val="32"/>
          <w:szCs w:val="32"/>
          <w:shd w:val="clear" w:color="auto" w:fill="E1EFFD"/>
        </w:rPr>
        <w:t>31.00</w:t>
      </w:r>
    </w:p>
    <w:p>
      <w:pPr>
        <w:spacing w:before="0" w:beforeAutospacing="0" w:after="0" w:line="240" w:lineRule="auto"/>
        <w:rPr>
          <w:rFonts w:ascii="Times New Roman" w:hAnsi="Times New Roman" w:eastAsia="Times New Roman"/>
          <w:color w:val="000000"/>
          <w:sz w:val="24"/>
          <w:szCs w:val="24"/>
          <w:shd w:val="clear" w:color="auto" w:fill="E1EFFD"/>
        </w:rPr>
      </w:pPr>
      <w:r>
        <w:rPr>
          <w:rFonts w:hint="default" w:ascii="Times New Roman" w:hAnsi="Times New Roman" w:eastAsia="Times New Roman"/>
          <w:color w:val="000000"/>
          <w:sz w:val="32"/>
          <w:szCs w:val="32"/>
          <w:shd w:val="clear" w:color="auto" w:fill="E1EFFD"/>
        </w:rPr>
        <w:t>80.00</w:t>
      </w:r>
      <w:r>
        <w:rPr>
          <w:rFonts w:hint="default" w:ascii="Times New Roman" w:hAnsi="Times New Roman" w:eastAsia="Times New Roman"/>
          <w:color w:val="000000"/>
          <w:sz w:val="32"/>
          <w:szCs w:val="32"/>
          <w:shd w:val="clear" w:color="auto" w:fill="E1EFFD"/>
        </w:rPr>
        <w:tab/>
      </w:r>
      <w:r>
        <w:rPr>
          <w:rFonts w:hint="default" w:ascii="Times New Roman" w:hAnsi="Times New Roman" w:eastAsia="Times New Roman"/>
          <w:color w:val="000000"/>
          <w:sz w:val="32"/>
          <w:szCs w:val="32"/>
          <w:shd w:val="clear" w:color="auto" w:fill="E1EFFD"/>
        </w:rPr>
        <w:t>190.00</w:t>
      </w:r>
    </w:p>
    <w:p>
      <w:pPr>
        <w:spacing w:before="0" w:beforeAutospacing="0" w:after="0" w:line="240" w:lineRule="auto"/>
        <w:rPr>
          <w:rFonts w:ascii="Times New Roman" w:hAnsi="Times New Roman" w:eastAsia="Times New Roman"/>
          <w:color w:val="000000"/>
          <w:sz w:val="24"/>
          <w:szCs w:val="24"/>
          <w:shd w:val="clear" w:color="auto" w:fill="E1EFFD"/>
        </w:rPr>
      </w:pPr>
    </w:p>
    <w:p>
      <w:pPr>
        <w:spacing w:before="0" w:beforeAutospacing="0" w:after="0" w:line="240" w:lineRule="auto"/>
        <w:rPr>
          <w:rFonts w:ascii="Times New Roman" w:hAnsi="Times New Roman" w:eastAsia="Times New Roman"/>
          <w:sz w:val="24"/>
          <w:szCs w:val="24"/>
        </w:rPr>
      </w:pPr>
      <w:r>
        <w:rPr>
          <w:rFonts w:ascii="Times New Roman" w:hAnsi="Times New Roman" w:eastAsia="Times New Roman"/>
          <w:sz w:val="24"/>
          <w:szCs w:val="24"/>
        </w:rPr>
        <w:pict>
          <v:rect id="_x0000_i1030" o:spt="1" style="height:0.75pt;width:0pt;" fillcolor="#333333" filled="t" stroked="f" coordsize="21600,21600" o:hr="t" o:hrstd="t" o:hrnoshade="t" o:hralign="center">
            <v:path/>
            <v:fill on="t" focussize="0,0"/>
            <v:stroke on="f"/>
            <v:imagedata o:title=""/>
            <o:lock v:ext="edit"/>
            <w10:wrap type="none"/>
            <w10:anchorlock/>
          </v:rect>
        </w:pict>
      </w:r>
    </w:p>
    <w:p>
      <w:pPr>
        <w:rPr>
          <w:rFonts w:hint="default" w:ascii="Calibri" w:hAnsi="Calibri" w:cs="Calibri"/>
          <w:sz w:val="32"/>
          <w:szCs w:val="32"/>
          <w:lang w:val="en-US"/>
        </w:rPr>
      </w:pPr>
      <w:r>
        <w:rPr>
          <w:rFonts w:hint="default" w:ascii="Calibri" w:hAnsi="Calibri" w:cs="Calibri"/>
          <w:sz w:val="32"/>
          <w:szCs w:val="32"/>
        </w:rPr>
        <w:t xml:space="preserve"> </w:t>
      </w:r>
      <w:r>
        <w:rPr>
          <w:rFonts w:hint="default" w:ascii="Calibri" w:hAnsi="Calibri" w:cs="Calibri"/>
          <w:b/>
          <w:bCs/>
          <w:sz w:val="32"/>
          <w:szCs w:val="32"/>
        </w:rPr>
        <w:t>Central</w:t>
      </w:r>
      <w:r>
        <w:rPr>
          <w:rFonts w:hint="default" w:ascii="Calibri" w:hAnsi="Calibri" w:cs="Calibri"/>
          <w:sz w:val="32"/>
          <w:szCs w:val="32"/>
        </w:rPr>
        <w:t xml:space="preserve"> </w:t>
      </w:r>
      <w:r>
        <w:rPr>
          <w:rFonts w:hint="default" w:ascii="Calibri" w:hAnsi="Calibri" w:cs="Calibri"/>
          <w:b/>
          <w:bCs/>
          <w:sz w:val="32"/>
          <w:szCs w:val="32"/>
        </w:rPr>
        <w:t>difference</w:t>
      </w:r>
      <w:r>
        <w:rPr>
          <w:rFonts w:hint="default" w:ascii="Calibri" w:hAnsi="Calibri" w:cs="Calibri"/>
          <w:sz w:val="32"/>
          <w:szCs w:val="32"/>
        </w:rPr>
        <w:t xml:space="preserve"> </w:t>
      </w:r>
      <w:r>
        <w:rPr>
          <w:rFonts w:hint="default" w:ascii="Calibri" w:hAnsi="Calibri" w:cs="Calibri"/>
          <w:b/>
          <w:bCs/>
          <w:sz w:val="32"/>
          <w:szCs w:val="32"/>
        </w:rPr>
        <w:t>interpolation</w:t>
      </w:r>
      <w:r>
        <w:rPr>
          <w:rFonts w:hint="default" w:ascii="Calibri" w:hAnsi="Calibri" w:cs="Calibri"/>
          <w:sz w:val="32"/>
          <w:szCs w:val="32"/>
        </w:rPr>
        <w:t>:</w:t>
      </w:r>
      <w:r>
        <w:rPr>
          <w:rFonts w:hint="default" w:ascii="Calibri" w:hAnsi="Calibri" w:cs="Calibri"/>
          <w:sz w:val="32"/>
          <w:szCs w:val="32"/>
          <w:lang w:val="en-US"/>
        </w:rPr>
        <w:t xml:space="preserve"> </w:t>
      </w:r>
      <w:r>
        <w:rPr>
          <w:rFonts w:hint="default" w:ascii="Calibri" w:hAnsi="Calibri" w:cs="Calibri"/>
          <w:sz w:val="32"/>
          <w:szCs w:val="32"/>
        </w:rPr>
        <w:t>So, in Newton's backward and forward difference interpolation formula,</w:t>
      </w:r>
      <w:r>
        <w:rPr>
          <w:rFonts w:hint="default" w:ascii="Calibri" w:hAnsi="Calibri" w:cs="Calibri"/>
          <w:sz w:val="32"/>
          <w:szCs w:val="32"/>
          <w:lang w:val="en-US"/>
        </w:rPr>
        <w:t xml:space="preserve"> </w:t>
      </w:r>
      <w:r>
        <w:rPr>
          <w:rFonts w:hint="default" w:ascii="Calibri" w:hAnsi="Calibri" w:cs="Calibri"/>
          <w:sz w:val="32"/>
          <w:szCs w:val="32"/>
        </w:rPr>
        <w:t>it is learned that they can be used for interpolation around the beginning</w:t>
      </w:r>
      <w:r>
        <w:rPr>
          <w:rFonts w:hint="default" w:ascii="Calibri" w:hAnsi="Calibri" w:cs="Calibri"/>
          <w:sz w:val="32"/>
          <w:szCs w:val="32"/>
          <w:lang w:val="en-US"/>
        </w:rPr>
        <w:t xml:space="preserve"> </w:t>
      </w:r>
      <w:r>
        <w:rPr>
          <w:rFonts w:hint="default" w:ascii="Calibri" w:hAnsi="Calibri" w:cs="Calibri"/>
          <w:sz w:val="32"/>
          <w:szCs w:val="32"/>
        </w:rPr>
        <w:t xml:space="preserve">and end of a table of data. Now let’s introduce the central difference interpolation formula that is best applicable for determining the values near the middle of the table. </w:t>
      </w:r>
    </w:p>
    <w:p>
      <w:pPr>
        <w:ind w:firstLine="1446" w:firstLineChars="450"/>
        <w:rPr>
          <w:rFonts w:ascii="等线" w:hAnsi="等线" w:cs="等线"/>
          <w:b/>
          <w:bCs/>
          <w:sz w:val="32"/>
          <w:szCs w:val="32"/>
        </w:rPr>
      </w:pPr>
    </w:p>
    <w:p>
      <w:pPr>
        <w:ind w:firstLine="1446" w:firstLineChars="450"/>
        <w:rPr>
          <w:rFonts w:ascii="等线" w:hAnsi="等线" w:cs="等线"/>
          <w:b/>
          <w:bCs/>
          <w:sz w:val="32"/>
          <w:szCs w:val="32"/>
          <w:lang w:val="en-US"/>
        </w:rPr>
      </w:pPr>
    </w:p>
    <w:p>
      <w:pPr>
        <w:ind w:firstLine="1446" w:firstLineChars="450"/>
        <w:rPr>
          <w:rFonts w:ascii="等线" w:hAnsi="等线" w:cs="等线"/>
          <w:b/>
          <w:bCs/>
          <w:sz w:val="32"/>
          <w:szCs w:val="32"/>
          <w:lang w:val="en-US"/>
        </w:rPr>
        <w:sectPr>
          <w:pgSz w:w="11906" w:h="16838"/>
          <w:pgMar w:top="1440" w:right="1440" w:bottom="1440" w:left="1440" w:header="709" w:footer="709" w:gutter="0"/>
          <w:pgBorders>
            <w:top w:val="single" w:color="auto" w:sz="4" w:space="1"/>
            <w:left w:val="single" w:color="auto" w:sz="4" w:space="4"/>
            <w:bottom w:val="single" w:color="auto" w:sz="4" w:space="1"/>
            <w:right w:val="single" w:color="auto" w:sz="4" w:space="4"/>
          </w:pgBorders>
          <w:pgNumType w:start="0"/>
          <w:cols w:space="708" w:num="1"/>
          <w:titlePg/>
          <w:docGrid w:linePitch="360" w:charSpace="0"/>
        </w:sectPr>
      </w:pPr>
    </w:p>
    <w:p>
      <w:pPr>
        <w:ind w:firstLine="2349" w:firstLineChars="450"/>
        <w:rPr>
          <w:rFonts w:hint="default" w:ascii="Calibri" w:hAnsi="Calibri" w:cs="Calibri"/>
          <w:b/>
          <w:bCs/>
          <w:i/>
          <w:iCs/>
          <w:sz w:val="52"/>
          <w:szCs w:val="52"/>
          <w:u w:val="double"/>
          <w:lang w:val="en-US"/>
          <w14:reflection w14:blurRad="6350" w14:stA="60000" w14:stPos="0" w14:endA="900" w14:endPos="58000" w14:dist="0" w14:dir="5400000" w14:fadeDir="5400000" w14:sx="100000" w14:sy="-100000" w14:kx="0" w14:algn="bl"/>
        </w:rPr>
      </w:pPr>
      <w:r>
        <w:rPr>
          <w:rFonts w:hint="default" w:ascii="Calibri" w:hAnsi="Calibri" w:cs="Calibri"/>
          <w:b/>
          <w:bCs/>
          <w:i/>
          <w:iCs/>
          <w:sz w:val="52"/>
          <w:szCs w:val="52"/>
          <w:u w:val="double"/>
          <w:lang w:val="en-US"/>
          <w14:reflection w14:blurRad="6350" w14:stA="60000" w14:stPos="0" w14:endA="900" w14:endPos="58000" w14:dist="0" w14:dir="5400000" w14:fadeDir="5400000" w14:sx="100000" w14:sy="-100000" w14:kx="0" w14:algn="bl"/>
        </w:rPr>
        <w:t>5.Numerical integration:</w:t>
      </w:r>
    </w:p>
    <w:p>
      <w:pPr>
        <w:ind w:firstLine="1446" w:firstLineChars="450"/>
        <w:rPr>
          <w:rFonts w:hint="default" w:ascii="等线" w:hAnsi="等线" w:cs="等线"/>
          <w:b/>
          <w:bCs/>
          <w:sz w:val="32"/>
          <w:szCs w:val="32"/>
          <w:lang w:val="en-US"/>
        </w:rPr>
      </w:pPr>
    </w:p>
    <w:p>
      <w:pPr>
        <w:ind w:firstLine="2088" w:firstLineChars="400"/>
        <w:rPr>
          <w:rFonts w:hint="default" w:ascii="等线" w:hAnsi="等线" w:cs="等线"/>
          <w:b/>
          <w:bCs/>
          <w:sz w:val="52"/>
          <w:szCs w:val="52"/>
          <w:lang w:val="en-US"/>
        </w:rPr>
      </w:pPr>
      <w:r>
        <w:rPr>
          <w:rFonts w:hint="default" w:ascii="Calibri" w:hAnsi="Calibri" w:cs="Calibri"/>
          <w:b/>
          <w:bCs/>
          <w:sz w:val="52"/>
          <w:szCs w:val="52"/>
          <w:lang w:val="en-US"/>
        </w:rPr>
        <w:t>5.1:Trapizodal rule</w:t>
      </w:r>
    </w:p>
    <w:p>
      <w:pPr>
        <w:ind w:firstLine="1988" w:firstLineChars="450"/>
        <w:rPr>
          <w:rFonts w:hint="default" w:ascii="Calibri" w:hAnsi="Calibri" w:cs="Calibri"/>
          <w:b/>
          <w:bCs/>
          <w:sz w:val="44"/>
          <w:szCs w:val="44"/>
          <w:lang w:val="en-US"/>
        </w:rPr>
      </w:pPr>
      <w:r>
        <w:rPr>
          <w:rFonts w:hint="default" w:ascii="Calibri" w:hAnsi="Calibri" w:cs="Calibri"/>
          <w:b/>
          <w:bCs/>
          <w:sz w:val="44"/>
          <w:szCs w:val="44"/>
          <w:lang w:val="en-US"/>
        </w:rPr>
        <w:t>5.2:Simpson one third rule</w:t>
      </w:r>
    </w:p>
    <w:p>
      <w:pPr>
        <w:ind w:firstLine="1988" w:firstLineChars="450"/>
        <w:rPr>
          <w:rFonts w:hint="default" w:ascii="Calibri" w:hAnsi="Calibri" w:cs="Calibri"/>
          <w:b/>
          <w:bCs/>
          <w:sz w:val="44"/>
          <w:szCs w:val="44"/>
          <w:lang w:val="en-US"/>
        </w:rPr>
        <w:sectPr>
          <w:pgSz w:w="11906" w:h="16838"/>
          <w:pgMar w:top="1440" w:right="1440" w:bottom="1440" w:left="1440" w:header="709" w:footer="709" w:gutter="0"/>
          <w:pgBorders>
            <w:top w:val="single" w:color="auto" w:sz="4" w:space="1"/>
            <w:left w:val="single" w:color="auto" w:sz="4" w:space="4"/>
            <w:bottom w:val="single" w:color="auto" w:sz="4" w:space="1"/>
            <w:right w:val="single" w:color="auto" w:sz="4" w:space="4"/>
          </w:pgBorders>
          <w:pgNumType w:start="0"/>
          <w:cols w:space="708" w:num="1"/>
          <w:titlePg/>
          <w:docGrid w:linePitch="360" w:charSpace="0"/>
        </w:sectPr>
      </w:pPr>
      <w:r>
        <w:rPr>
          <w:rFonts w:hint="default" w:ascii="Calibri" w:hAnsi="Calibri" w:cs="Calibri"/>
          <w:b/>
          <w:bCs/>
          <w:sz w:val="44"/>
          <w:szCs w:val="44"/>
          <w:lang w:val="en-US"/>
        </w:rPr>
        <w:t>5.3 simpson 3/8 rule</w:t>
      </w:r>
    </w:p>
    <w:p>
      <w:pPr>
        <w:ind w:firstLine="1446" w:firstLineChars="450"/>
        <w:rPr>
          <w:rFonts w:ascii="等线" w:hAnsi="等线" w:cs="等线"/>
          <w:b/>
          <w:bCs/>
          <w:sz w:val="32"/>
          <w:szCs w:val="32"/>
          <w:lang w:val="en-US"/>
        </w:rPr>
      </w:pPr>
      <w:r>
        <w:rPr>
          <w:rFonts w:ascii="等线" w:hAnsi="等线" w:cs="等线"/>
          <w:b/>
          <w:bCs/>
          <w:sz w:val="32"/>
          <w:szCs w:val="32"/>
          <w:lang w:val="en-US"/>
        </w:rPr>
        <w:t>Newton divided difference:</w:t>
      </w:r>
    </w:p>
    <w:p>
      <w:pPr>
        <w:rPr>
          <w:rFonts w:hint="default" w:ascii="Calibri" w:hAnsi="Calibri" w:cs="Calibri"/>
          <w:sz w:val="32"/>
          <w:szCs w:val="32"/>
        </w:rPr>
      </w:pPr>
      <w:r>
        <w:rPr>
          <w:rFonts w:hint="default" w:ascii="Calibri" w:hAnsi="Calibri" w:cs="Calibri"/>
          <w:sz w:val="32"/>
          <w:szCs w:val="32"/>
        </w:rPr>
        <w:t>Newton’s divided difference interpolation formula is a interpolation technique used when the interval difference is not same for all sequence of values.</w:t>
      </w:r>
    </w:p>
    <w:p>
      <w:pPr>
        <w:rPr>
          <w:rFonts w:hint="default" w:ascii="Calibri" w:hAnsi="Calibri" w:cs="Calibri"/>
          <w:sz w:val="32"/>
          <w:szCs w:val="32"/>
        </w:rPr>
      </w:pPr>
      <w:r>
        <w:rPr>
          <w:rFonts w:hint="default" w:ascii="Calibri" w:hAnsi="Calibri" w:cs="Calibri"/>
          <w:sz w:val="32"/>
          <w:szCs w:val="32"/>
        </w:rPr>
        <w:t>Suppose f(x0), f(x1), f(x2)………f(xn) be the (n+1) values of the function y=f(x) corresponding to the arguments x=x0, x1, x2…xn, where interval differences are not same</w:t>
      </w:r>
    </w:p>
    <w:p>
      <w:pPr>
        <w:rPr>
          <w:rFonts w:hint="default" w:ascii="Calibri" w:hAnsi="Calibri" w:cs="Calibri"/>
          <w:sz w:val="32"/>
          <w:szCs w:val="32"/>
        </w:rPr>
      </w:pPr>
      <w:r>
        <w:rPr>
          <w:rFonts w:hint="default" w:ascii="Calibri" w:hAnsi="Calibri" w:cs="Calibri"/>
          <w:sz w:val="32"/>
          <w:szCs w:val="32"/>
        </w:rPr>
        <w:t>Then the first divided difference is given by</w:t>
      </w:r>
    </w:p>
    <w:p>
      <w:pPr>
        <w:rPr>
          <w:rFonts w:hint="default" w:ascii="Calibri" w:hAnsi="Calibri" w:cs="Calibri"/>
          <w:sz w:val="32"/>
          <w:szCs w:val="32"/>
        </w:rPr>
      </w:pPr>
      <w:r>
        <w:rPr>
          <w:rFonts w:hint="default" w:ascii="Calibri" w:hAnsi="Calibri" w:cs="Calibri"/>
          <w:sz w:val="32"/>
          <w:szCs w:val="32"/>
        </w:rPr>
        <w:t xml:space="preserve"> F[x_0, x_1]=\frac{f(x_1)-f(x_0)}{x_1-x_0} </w:t>
      </w:r>
    </w:p>
    <w:p>
      <w:pPr>
        <w:rPr>
          <w:rFonts w:hint="default" w:ascii="Calibri" w:hAnsi="Calibri" w:cs="Calibri"/>
          <w:sz w:val="32"/>
          <w:szCs w:val="32"/>
        </w:rPr>
      </w:pPr>
      <w:r>
        <w:rPr>
          <w:rFonts w:hint="default" w:ascii="Calibri" w:hAnsi="Calibri" w:cs="Calibri"/>
          <w:sz w:val="32"/>
          <w:szCs w:val="32"/>
        </w:rPr>
        <w:t>The second divided difference is given by</w:t>
      </w:r>
    </w:p>
    <w:p>
      <w:pPr>
        <w:rPr>
          <w:rFonts w:hint="default" w:ascii="Calibri" w:hAnsi="Calibri" w:cs="Calibri"/>
          <w:sz w:val="32"/>
          <w:szCs w:val="32"/>
        </w:rPr>
      </w:pPr>
      <w:r>
        <w:rPr>
          <w:rFonts w:hint="default" w:ascii="Calibri" w:hAnsi="Calibri" w:cs="Calibri"/>
          <w:sz w:val="32"/>
          <w:szCs w:val="32"/>
        </w:rPr>
        <w:t xml:space="preserve"> F[x_0, x_1, x_2]=\frac{f[x_1, x_2]-f[x_0, x_1]}{x_2-x_0} </w:t>
      </w:r>
    </w:p>
    <w:p>
      <w:pPr>
        <w:rPr>
          <w:rFonts w:hint="default" w:ascii="Calibri" w:hAnsi="Calibri" w:cs="Calibri"/>
          <w:sz w:val="32"/>
          <w:szCs w:val="32"/>
        </w:rPr>
      </w:pPr>
      <w:r>
        <w:rPr>
          <w:rFonts w:hint="default" w:ascii="Calibri" w:hAnsi="Calibri" w:cs="Calibri"/>
          <w:sz w:val="32"/>
          <w:szCs w:val="32"/>
        </w:rPr>
        <w:t>And so on…</w:t>
      </w:r>
    </w:p>
    <w:p>
      <w:pPr>
        <w:rPr>
          <w:rFonts w:hint="default" w:ascii="Calibri" w:hAnsi="Calibri" w:cs="Calibri"/>
          <w:sz w:val="32"/>
          <w:szCs w:val="32"/>
        </w:rPr>
      </w:pPr>
      <w:r>
        <w:rPr>
          <w:rFonts w:hint="default" w:ascii="Calibri" w:hAnsi="Calibri" w:cs="Calibri"/>
          <w:sz w:val="32"/>
          <w:szCs w:val="32"/>
        </w:rPr>
        <w:t>Divided differences are symmetric with respect to the arguments i.e independent of the order of arguments.</w:t>
      </w:r>
    </w:p>
    <w:p>
      <w:pPr>
        <w:rPr>
          <w:rFonts w:hint="default" w:ascii="Calibri" w:hAnsi="Calibri" w:cs="Calibri"/>
          <w:sz w:val="32"/>
          <w:szCs w:val="32"/>
        </w:rPr>
      </w:pPr>
      <w:r>
        <w:rPr>
          <w:rFonts w:hint="default" w:ascii="Calibri" w:hAnsi="Calibri" w:cs="Calibri"/>
          <w:sz w:val="32"/>
          <w:szCs w:val="32"/>
        </w:rPr>
        <w:t>So,</w:t>
      </w:r>
    </w:p>
    <w:p>
      <w:pPr>
        <w:rPr>
          <w:rFonts w:hint="default" w:ascii="Calibri" w:hAnsi="Calibri" w:cs="Calibri"/>
          <w:sz w:val="32"/>
          <w:szCs w:val="32"/>
        </w:rPr>
      </w:pPr>
      <w:r>
        <w:rPr>
          <w:rFonts w:hint="default" w:ascii="Calibri" w:hAnsi="Calibri" w:cs="Calibri"/>
          <w:sz w:val="32"/>
          <w:szCs w:val="32"/>
        </w:rPr>
        <w:t>F[x0, x1]=f[x1, x0]</w:t>
      </w:r>
    </w:p>
    <w:p>
      <w:pPr>
        <w:rPr>
          <w:rFonts w:hint="default" w:ascii="Calibri" w:hAnsi="Calibri" w:cs="Calibri"/>
          <w:sz w:val="32"/>
          <w:szCs w:val="32"/>
        </w:rPr>
      </w:pPr>
      <w:r>
        <w:rPr>
          <w:rFonts w:hint="default" w:ascii="Calibri" w:hAnsi="Calibri" w:cs="Calibri"/>
          <w:sz w:val="32"/>
          <w:szCs w:val="32"/>
        </w:rPr>
        <w:t>F[x0, x1, x2]=f[x2, x1, x0]=f[x1, x2, x0]</w:t>
      </w:r>
    </w:p>
    <w:p>
      <w:pPr>
        <w:rPr>
          <w:rFonts w:hint="default" w:ascii="Calibri" w:hAnsi="Calibri" w:cs="Calibri"/>
          <w:sz w:val="32"/>
          <w:szCs w:val="32"/>
        </w:rPr>
      </w:pPr>
      <w:r>
        <w:rPr>
          <w:rFonts w:hint="default" w:ascii="Calibri" w:hAnsi="Calibri" w:cs="Calibri"/>
          <w:sz w:val="32"/>
          <w:szCs w:val="32"/>
        </w:rPr>
        <w:t>By using first divided difference, second divided difference as so on .A table is formed which is called the divided difference table</w:t>
      </w:r>
    </w:p>
    <w:p>
      <w:pPr>
        <w:rPr>
          <w:rFonts w:hint="default" w:ascii="Calibri" w:hAnsi="Calibri" w:cs="Calibri"/>
          <w:sz w:val="32"/>
          <w:szCs w:val="32"/>
        </w:rPr>
      </w:pPr>
      <w:r>
        <w:rPr>
          <w:rFonts w:hint="default" w:ascii="Calibri" w:hAnsi="Calibri" w:cs="Calibri"/>
          <w:sz w:val="32"/>
          <w:szCs w:val="32"/>
        </w:rPr>
        <w:t>Divided difference table:</w:t>
      </w:r>
    </w:p>
    <w:p>
      <w:pPr>
        <w:rPr>
          <w:rFonts w:hint="default" w:ascii="Calibri" w:hAnsi="Calibri" w:cs="Calibri"/>
          <w:sz w:val="32"/>
          <w:szCs w:val="32"/>
        </w:rPr>
      </w:pPr>
    </w:p>
    <w:p>
      <w:pPr>
        <w:rPr>
          <w:rFonts w:hint="default" w:ascii="Calibri" w:hAnsi="Calibri" w:cs="Calibri"/>
          <w:sz w:val="32"/>
          <w:szCs w:val="32"/>
        </w:rPr>
      </w:pPr>
      <w:r>
        <w:rPr>
          <w:rFonts w:hint="default" w:ascii="Calibri" w:hAnsi="Calibri" w:cs="Calibri"/>
          <w:sz w:val="32"/>
          <w:szCs w:val="32"/>
        </w:rPr>
        <w:t xml:space="preserve"> </w:t>
      </w:r>
    </w:p>
    <w:p>
      <w:pPr>
        <w:rPr>
          <w:rFonts w:hint="default" w:ascii="Calibri" w:hAnsi="Calibri" w:cs="Calibri"/>
          <w:b/>
          <w:bCs/>
          <w:i/>
          <w:iCs/>
          <w:sz w:val="32"/>
          <w:szCs w:val="32"/>
          <w:u w:val="single"/>
        </w:rPr>
      </w:pPr>
      <w:r>
        <w:rPr>
          <w:rFonts w:hint="default" w:ascii="Calibri" w:hAnsi="Calibri" w:cs="Calibri"/>
          <w:b/>
          <w:bCs/>
          <w:i/>
          <w:iCs/>
          <w:sz w:val="32"/>
          <w:szCs w:val="32"/>
          <w:u w:val="single"/>
        </w:rPr>
        <w:t>Advantages of NEWTON’S DIVIDED DIFFERENCE INTERPOLATION FORMULA</w:t>
      </w:r>
    </w:p>
    <w:p>
      <w:pPr>
        <w:rPr>
          <w:rFonts w:hint="default" w:ascii="Calibri" w:hAnsi="Calibri" w:cs="Calibri"/>
          <w:sz w:val="32"/>
          <w:szCs w:val="32"/>
        </w:rPr>
      </w:pPr>
      <w:r>
        <w:rPr>
          <w:rFonts w:hint="default" w:ascii="Calibri" w:hAnsi="Calibri" w:cs="Calibri"/>
          <w:sz w:val="32"/>
          <w:szCs w:val="32"/>
        </w:rPr>
        <w:t xml:space="preserve"> </w:t>
      </w:r>
    </w:p>
    <w:p>
      <w:pPr>
        <w:pStyle w:val="22"/>
        <w:numPr>
          <w:ilvl w:val="0"/>
          <w:numId w:val="21"/>
        </w:numPr>
        <w:rPr>
          <w:rFonts w:hint="default" w:ascii="Calibri" w:hAnsi="Calibri" w:cs="Calibri"/>
          <w:sz w:val="32"/>
          <w:szCs w:val="32"/>
        </w:rPr>
      </w:pPr>
      <w:r>
        <w:rPr>
          <w:rFonts w:hint="default" w:ascii="Calibri" w:hAnsi="Calibri" w:cs="Calibri"/>
          <w:sz w:val="32"/>
          <w:szCs w:val="32"/>
        </w:rPr>
        <w:t>These are useful for interpolation.</w:t>
      </w:r>
    </w:p>
    <w:p>
      <w:pPr>
        <w:pStyle w:val="22"/>
        <w:numPr>
          <w:ilvl w:val="0"/>
          <w:numId w:val="21"/>
        </w:numPr>
        <w:rPr>
          <w:rFonts w:hint="default" w:ascii="Calibri" w:hAnsi="Calibri" w:cs="Calibri"/>
          <w:sz w:val="32"/>
          <w:szCs w:val="32"/>
        </w:rPr>
      </w:pPr>
      <w:r>
        <w:rPr>
          <w:rFonts w:hint="default" w:ascii="Calibri" w:hAnsi="Calibri" w:cs="Calibri"/>
          <w:sz w:val="32"/>
          <w:szCs w:val="32"/>
        </w:rPr>
        <w:t>Through difference table, we can find out the differences in higher order.</w:t>
      </w:r>
    </w:p>
    <w:p>
      <w:pPr>
        <w:pStyle w:val="22"/>
        <w:numPr>
          <w:ilvl w:val="0"/>
          <w:numId w:val="21"/>
        </w:numPr>
        <w:rPr>
          <w:rFonts w:hint="default" w:ascii="Calibri" w:hAnsi="Calibri" w:cs="Calibri"/>
          <w:sz w:val="32"/>
          <w:szCs w:val="32"/>
        </w:rPr>
      </w:pPr>
      <w:r>
        <w:rPr>
          <w:rFonts w:hint="default" w:ascii="Calibri" w:hAnsi="Calibri" w:cs="Calibri"/>
          <w:sz w:val="32"/>
          <w:szCs w:val="32"/>
        </w:rPr>
        <w:t>Differences at each stage in each of the columns are easily measured by subtracting the previous value from its immediately succeeding value.</w:t>
      </w:r>
    </w:p>
    <w:p>
      <w:pPr>
        <w:pStyle w:val="22"/>
        <w:numPr>
          <w:ilvl w:val="0"/>
          <w:numId w:val="21"/>
        </w:numPr>
        <w:rPr>
          <w:rFonts w:hint="default" w:ascii="Calibri" w:hAnsi="Calibri" w:cs="Calibri"/>
          <w:sz w:val="32"/>
          <w:szCs w:val="32"/>
        </w:rPr>
      </w:pPr>
      <w:r>
        <w:rPr>
          <w:rFonts w:hint="default" w:ascii="Calibri" w:hAnsi="Calibri" w:cs="Calibri"/>
          <w:sz w:val="32"/>
          <w:szCs w:val="32"/>
        </w:rPr>
        <w:t xml:space="preserve">The differences are found out successively between the two adjacent values of the y variable till the ultimate difference vanishes or become a constant. </w:t>
      </w:r>
    </w:p>
    <w:p>
      <w:pPr>
        <w:rPr>
          <w:rFonts w:hint="default" w:ascii="Calibri" w:hAnsi="Calibri" w:cs="Calibri"/>
          <w:sz w:val="32"/>
          <w:szCs w:val="32"/>
        </w:rPr>
      </w:pPr>
      <w:r>
        <w:rPr>
          <w:rFonts w:hint="default" w:ascii="Calibri" w:hAnsi="Calibri" w:cs="Calibri"/>
          <w:sz w:val="32"/>
          <w:szCs w:val="32"/>
        </w:rPr>
        <w:t xml:space="preserve"> </w:t>
      </w:r>
    </w:p>
    <w:p>
      <w:pPr>
        <w:rPr>
          <w:rFonts w:hint="default" w:ascii="Calibri" w:hAnsi="Calibri" w:cs="Calibri"/>
          <w:sz w:val="32"/>
          <w:szCs w:val="32"/>
        </w:rPr>
      </w:pPr>
      <w:r>
        <w:rPr>
          <w:rFonts w:hint="default" w:ascii="Calibri" w:hAnsi="Calibri" w:cs="Calibri"/>
          <w:sz w:val="32"/>
          <w:szCs w:val="32"/>
        </w:rPr>
        <w:t xml:space="preserve"> </w:t>
      </w:r>
    </w:p>
    <w:p>
      <w:pPr>
        <w:rPr>
          <w:rFonts w:hint="default" w:ascii="Calibri" w:hAnsi="Calibri" w:cs="Calibri"/>
          <w:b/>
          <w:bCs/>
          <w:i/>
          <w:iCs/>
          <w:sz w:val="32"/>
          <w:szCs w:val="32"/>
          <w:u w:val="single"/>
        </w:rPr>
      </w:pPr>
      <w:r>
        <w:rPr>
          <w:rFonts w:hint="default" w:ascii="Calibri" w:hAnsi="Calibri" w:cs="Calibri"/>
          <w:b/>
          <w:bCs/>
          <w:i/>
          <w:iCs/>
          <w:sz w:val="32"/>
          <w:szCs w:val="32"/>
          <w:u w:val="single"/>
        </w:rPr>
        <w:t>Trapezoidal Rule:</w:t>
      </w:r>
    </w:p>
    <w:p>
      <w:pPr>
        <w:rPr>
          <w:rFonts w:hint="default" w:ascii="Calibri" w:hAnsi="Calibri" w:cs="Calibri"/>
          <w:sz w:val="32"/>
          <w:szCs w:val="32"/>
        </w:rPr>
      </w:pPr>
      <w:r>
        <w:rPr>
          <w:rFonts w:hint="default" w:ascii="Calibri" w:hAnsi="Calibri" w:cs="Calibri"/>
          <w:sz w:val="32"/>
          <w:szCs w:val="32"/>
        </w:rPr>
        <w:t>, “Trapezoidal Rule” is one of the important integration rules. The name trapezoidal is because when the area under the curve is evaluated, then the total area is divided into small trapezoids instead of rectangles. This rule is used for approximating the definite integrals where it uses the linear approximations of the functions.</w:t>
      </w:r>
    </w:p>
    <w:p>
      <w:pPr>
        <w:rPr>
          <w:rFonts w:hint="default" w:ascii="Calibri" w:hAnsi="Calibri" w:cs="Calibri"/>
          <w:sz w:val="32"/>
          <w:szCs w:val="32"/>
        </w:rPr>
      </w:pPr>
      <w:r>
        <w:rPr>
          <w:rFonts w:hint="default" w:ascii="Calibri" w:hAnsi="Calibri" w:cs="Calibri"/>
          <w:sz w:val="32"/>
          <w:szCs w:val="32"/>
        </w:rPr>
        <w:t>The trapezoidal rule is mostly used in the numerical analysis process. To evaluate the definite integrals, we can also use Riemann Sums, where we use small rectangles to evaluate the area under the curve.</w:t>
      </w:r>
    </w:p>
    <w:p>
      <w:pPr>
        <w:rPr>
          <w:rFonts w:hint="default" w:ascii="Calibri" w:hAnsi="Calibri" w:cs="Calibri"/>
          <w:b/>
          <w:bCs/>
          <w:i/>
          <w:iCs/>
          <w:sz w:val="32"/>
          <w:szCs w:val="32"/>
          <w:u w:val="single"/>
        </w:rPr>
      </w:pPr>
      <w:r>
        <w:rPr>
          <w:rFonts w:hint="default" w:ascii="Calibri" w:hAnsi="Calibri" w:cs="Calibri"/>
          <w:b/>
          <w:bCs/>
          <w:i/>
          <w:iCs/>
          <w:sz w:val="32"/>
          <w:szCs w:val="32"/>
          <w:u w:val="single"/>
        </w:rPr>
        <w:t>Trapezoidal Rule</w:t>
      </w:r>
    </w:p>
    <w:p>
      <w:pPr>
        <w:rPr>
          <w:rFonts w:hint="default" w:ascii="等线" w:hAnsi="等线"/>
          <w:sz w:val="32"/>
          <w:szCs w:val="32"/>
        </w:rPr>
      </w:pPr>
      <w:r>
        <w:rPr>
          <w:rFonts w:hint="default" w:ascii="Calibri" w:hAnsi="Calibri" w:cs="Calibri"/>
          <w:sz w:val="32"/>
          <w:szCs w:val="32"/>
        </w:rPr>
        <w:t xml:space="preserve">Trapezoidal Rule is a rule that evaluates the area under the curves by dividing the total area </w:t>
      </w:r>
      <w:r>
        <w:rPr>
          <w:rFonts w:hint="default" w:ascii="等线" w:hAnsi="等线"/>
          <w:sz w:val="32"/>
          <w:szCs w:val="32"/>
        </w:rPr>
        <w:t>into smaller trapezoids rather than using rectangles. This integration works by approximating the region under the graph of a function as a trapezoid, and it calculates the area. This rule takes the average of the left and the right sum.</w:t>
      </w:r>
    </w:p>
    <w:p>
      <w:pPr>
        <w:rPr>
          <w:rFonts w:hint="default" w:ascii="Calibri" w:hAnsi="Calibri" w:cs="Calibri"/>
          <w:sz w:val="32"/>
          <w:szCs w:val="32"/>
        </w:rPr>
      </w:pPr>
      <w:r>
        <w:rPr>
          <w:rFonts w:hint="default" w:ascii="Calibri" w:hAnsi="Calibri" w:cs="Calibri"/>
          <w:sz w:val="32"/>
          <w:szCs w:val="32"/>
        </w:rPr>
        <w:t>The Trapezoidal Rule does not give accurate value as Simpson’s Rule when the underlying function is smooth. It is because Simpson’s Rule uses the quadratic approximation instead of linear approximation. Both Simpson’s Rule and Trapezoidal Rule give the approximation value, but Simpson’s Rule results in even more accurate approximation value of the integrals.</w:t>
      </w:r>
    </w:p>
    <w:p>
      <w:pPr>
        <w:rPr>
          <w:sz w:val="28"/>
          <w:szCs w:val="28"/>
        </w:rPr>
      </w:pPr>
      <w:r>
        <w:rPr>
          <w:sz w:val="28"/>
          <w:szCs w:val="28"/>
        </w:rPr>
        <w:t xml:space="preserve"> </w:t>
      </w:r>
    </w:p>
    <w:p>
      <w:pPr>
        <w:rPr>
          <w:rFonts w:ascii="等线" w:hAnsi="等线" w:cs="等线"/>
          <w:b/>
          <w:bCs/>
          <w:sz w:val="28"/>
          <w:szCs w:val="28"/>
          <w:u w:val="single"/>
          <w:lang w:val="en-US"/>
        </w:rPr>
      </w:pPr>
      <w:r>
        <w:rPr>
          <w:rFonts w:ascii="等线" w:hAnsi="等线" w:cs="等线"/>
          <w:b/>
          <w:bCs/>
          <w:sz w:val="28"/>
          <w:szCs w:val="28"/>
          <w:u w:val="single"/>
        </w:rPr>
        <w:t>Trapezoidal Rule Formula</w:t>
      </w:r>
      <w:r>
        <w:rPr>
          <w:rFonts w:ascii="等线" w:hAnsi="等线" w:cs="等线"/>
          <w:b/>
          <w:bCs/>
          <w:sz w:val="28"/>
          <w:szCs w:val="28"/>
          <w:u w:val="single"/>
          <w:lang w:val="en-US"/>
        </w:rPr>
        <w:t>:</w:t>
      </w:r>
    </w:p>
    <w:p>
      <w:pPr>
        <w:rPr>
          <w:rFonts w:hint="default" w:ascii="Calibri" w:hAnsi="Calibri" w:cs="Calibri"/>
          <w:sz w:val="28"/>
          <w:szCs w:val="28"/>
        </w:rPr>
      </w:pPr>
      <w:r>
        <w:rPr>
          <w:rFonts w:hint="default" w:ascii="Calibri" w:hAnsi="Calibri" w:cs="Calibri"/>
          <w:sz w:val="28"/>
          <w:szCs w:val="28"/>
        </w:rPr>
        <w:t>Let f(x) be a continuous function on the interval [a, b]. Now divide the intervals [a, b] into n equal subintervals with each of width,</w:t>
      </w:r>
    </w:p>
    <w:p>
      <w:pPr>
        <w:rPr>
          <w:sz w:val="28"/>
          <w:szCs w:val="28"/>
        </w:rPr>
      </w:pPr>
      <w:r>
        <w:rPr>
          <w:rFonts w:cs="Calibri"/>
          <w:sz w:val="28"/>
          <w:szCs w:val="28"/>
        </w:rPr>
        <w:t>Δx = (b-a)/n, Such that a = x0 &lt; x1&lt; x2&lt; x3&lt;…..&lt;xn = b</w:t>
      </w:r>
    </w:p>
    <w:p>
      <w:pPr>
        <w:rPr>
          <w:sz w:val="32"/>
          <w:szCs w:val="32"/>
        </w:rPr>
      </w:pPr>
      <w:r>
        <w:rPr>
          <w:sz w:val="32"/>
          <w:szCs w:val="32"/>
        </w:rPr>
        <w:t>Then the Trapezoidal Rule formula for area approximating the definite integral</w:t>
      </w:r>
    </w:p>
    <w:p>
      <w:pPr>
        <w:rPr>
          <w:rFonts w:hint="eastAsia" w:ascii="等线" w:hAnsi="等线" w:eastAsia="等线" w:cs="等线"/>
          <w:sz w:val="32"/>
          <w:szCs w:val="32"/>
        </w:rPr>
      </w:pPr>
      <w:r>
        <w:rPr>
          <w:rFonts w:hint="eastAsia" w:ascii="等线" w:hAnsi="等线" w:eastAsia="等线" w:cs="等线"/>
          <w:sz w:val="32"/>
          <w:szCs w:val="32"/>
        </w:rPr>
        <w:t>Is given by:</w:t>
      </w:r>
    </w:p>
    <w:p>
      <w:pPr>
        <w:rPr>
          <w:rFonts w:hint="default" w:ascii="等线" w:hAnsi="等线"/>
          <w:sz w:val="28"/>
          <w:szCs w:val="28"/>
        </w:rPr>
      </w:pPr>
      <w:r>
        <w:rPr>
          <w:rFonts w:hint="default" w:ascii="等线" w:hAnsi="等线"/>
          <w:sz w:val="28"/>
          <w:szCs w:val="28"/>
        </w:rPr>
        <w:t>Where, xi = a+iΔx</w:t>
      </w:r>
    </w:p>
    <w:p>
      <w:pPr>
        <w:rPr>
          <w:rFonts w:hint="default" w:ascii="等线" w:hAnsi="等线"/>
          <w:sz w:val="28"/>
          <w:szCs w:val="28"/>
        </w:rPr>
      </w:pPr>
      <w:r>
        <w:rPr>
          <w:rFonts w:hint="default" w:ascii="等线" w:hAnsi="等线"/>
          <w:sz w:val="28"/>
          <w:szCs w:val="28"/>
        </w:rPr>
        <w:t>If n →∞, R.H.S of the expression approaches the definite integral</w:t>
      </w:r>
    </w:p>
    <w:p>
      <w:pPr>
        <w:rPr>
          <w:rFonts w:hint="default" w:ascii="等线" w:hAnsi="等线"/>
          <w:sz w:val="28"/>
          <w:szCs w:val="28"/>
        </w:rPr>
      </w:pPr>
      <w:r>
        <w:rPr>
          <w:rFonts w:hint="default" w:ascii="等线" w:hAnsi="等线"/>
          <w:sz w:val="28"/>
          <w:szCs w:val="28"/>
        </w:rPr>
        <w:t>Go through the below given Trapezoidal Rule example.</w:t>
      </w:r>
    </w:p>
    <w:p>
      <w:pPr>
        <w:rPr>
          <w:b/>
          <w:bCs/>
          <w:i/>
          <w:iCs/>
          <w:sz w:val="28"/>
          <w:szCs w:val="28"/>
        </w:rPr>
      </w:pPr>
      <w:r>
        <w:rPr>
          <w:b/>
          <w:bCs/>
          <w:i/>
          <w:iCs/>
          <w:sz w:val="28"/>
          <w:szCs w:val="28"/>
        </w:rPr>
        <w:t>Example 1:</w:t>
      </w:r>
    </w:p>
    <w:p>
      <w:pPr>
        <w:rPr>
          <w:sz w:val="28"/>
          <w:szCs w:val="28"/>
        </w:rPr>
      </w:pPr>
      <w:r>
        <w:rPr>
          <w:sz w:val="28"/>
          <w:szCs w:val="28"/>
        </w:rPr>
        <w:t>Approximate the area under the curve y = f(x) between x =0 and x=8 using Trapezoidal Rule with n = 4 subintervals. A function f(x) is given in the table of values.</w:t>
      </w:r>
    </w:p>
    <w:p>
      <w:pPr>
        <w:rPr>
          <w:sz w:val="28"/>
          <w:szCs w:val="28"/>
        </w:rPr>
      </w:pPr>
      <w:r>
        <w:rPr>
          <w:sz w:val="28"/>
          <w:szCs w:val="28"/>
        </w:rPr>
        <w:t xml:space="preserve"> </w:t>
      </w:r>
    </w:p>
    <w:p>
      <w:pPr>
        <w:rPr>
          <w:rFonts w:hint="default" w:ascii="Calibri" w:hAnsi="Calibri" w:cs="Calibri"/>
          <w:b/>
          <w:bCs/>
          <w:sz w:val="32"/>
          <w:szCs w:val="32"/>
        </w:rPr>
      </w:pPr>
      <w:r>
        <w:rPr>
          <w:b/>
          <w:bCs/>
          <w:sz w:val="28"/>
          <w:szCs w:val="28"/>
        </w:rPr>
        <w:tab/>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2"/>
        <w:gridCol w:w="1502"/>
        <w:gridCol w:w="1503"/>
        <w:gridCol w:w="1503"/>
        <w:gridCol w:w="1503"/>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pPr>
              <w:spacing w:after="0"/>
              <w:rPr>
                <w:rFonts w:hint="default" w:ascii="Calibri" w:hAnsi="Calibri" w:cs="Calibri"/>
                <w:b/>
                <w:bCs/>
                <w:sz w:val="32"/>
                <w:szCs w:val="32"/>
                <w:lang w:val="en-US"/>
              </w:rPr>
            </w:pPr>
            <w:r>
              <w:rPr>
                <w:rFonts w:hint="default" w:ascii="Calibri" w:hAnsi="Calibri" w:cs="Calibri"/>
                <w:b/>
                <w:bCs/>
                <w:sz w:val="32"/>
                <w:szCs w:val="32"/>
                <w:lang w:val="en-US"/>
              </w:rPr>
              <w:t>x</w:t>
            </w:r>
          </w:p>
        </w:tc>
        <w:tc>
          <w:tcPr>
            <w:tcW w:w="1502" w:type="dxa"/>
          </w:tcPr>
          <w:p>
            <w:pPr>
              <w:spacing w:after="0"/>
              <w:rPr>
                <w:rFonts w:hint="default" w:ascii="Calibri" w:hAnsi="Calibri" w:cs="Calibri"/>
                <w:b/>
                <w:bCs/>
                <w:sz w:val="32"/>
                <w:szCs w:val="32"/>
                <w:lang w:val="en-US"/>
              </w:rPr>
            </w:pPr>
            <w:r>
              <w:rPr>
                <w:rFonts w:hint="default" w:ascii="Calibri" w:hAnsi="Calibri" w:cs="Calibri"/>
                <w:b/>
                <w:bCs/>
                <w:sz w:val="32"/>
                <w:szCs w:val="32"/>
                <w:lang w:val="en-US"/>
              </w:rPr>
              <w:t>0</w:t>
            </w:r>
          </w:p>
        </w:tc>
        <w:tc>
          <w:tcPr>
            <w:tcW w:w="1503" w:type="dxa"/>
          </w:tcPr>
          <w:p>
            <w:pPr>
              <w:spacing w:after="0"/>
              <w:rPr>
                <w:rFonts w:hint="default" w:ascii="Calibri" w:hAnsi="Calibri" w:cs="Calibri"/>
                <w:b/>
                <w:bCs/>
                <w:sz w:val="32"/>
                <w:szCs w:val="32"/>
                <w:lang w:val="en-US"/>
              </w:rPr>
            </w:pPr>
            <w:r>
              <w:rPr>
                <w:rFonts w:hint="default" w:ascii="Calibri" w:hAnsi="Calibri" w:cs="Calibri"/>
                <w:b/>
                <w:bCs/>
                <w:sz w:val="32"/>
                <w:szCs w:val="32"/>
                <w:lang w:val="en-US"/>
              </w:rPr>
              <w:t>2</w:t>
            </w:r>
          </w:p>
        </w:tc>
        <w:tc>
          <w:tcPr>
            <w:tcW w:w="1503" w:type="dxa"/>
          </w:tcPr>
          <w:p>
            <w:pPr>
              <w:spacing w:after="0"/>
              <w:rPr>
                <w:rFonts w:hint="default" w:ascii="Calibri" w:hAnsi="Calibri" w:cs="Calibri"/>
                <w:b/>
                <w:bCs/>
                <w:sz w:val="32"/>
                <w:szCs w:val="32"/>
                <w:lang w:val="en-US"/>
              </w:rPr>
            </w:pPr>
            <w:r>
              <w:rPr>
                <w:rFonts w:hint="default" w:ascii="Calibri" w:hAnsi="Calibri" w:cs="Calibri"/>
                <w:b/>
                <w:bCs/>
                <w:sz w:val="32"/>
                <w:szCs w:val="32"/>
                <w:lang w:val="en-US"/>
              </w:rPr>
              <w:t>4</w:t>
            </w:r>
          </w:p>
        </w:tc>
        <w:tc>
          <w:tcPr>
            <w:tcW w:w="1503" w:type="dxa"/>
          </w:tcPr>
          <w:p>
            <w:pPr>
              <w:spacing w:after="0"/>
              <w:rPr>
                <w:rFonts w:hint="default" w:ascii="Calibri" w:hAnsi="Calibri" w:cs="Calibri"/>
                <w:b/>
                <w:bCs/>
                <w:sz w:val="32"/>
                <w:szCs w:val="32"/>
                <w:lang w:val="en-US"/>
              </w:rPr>
            </w:pPr>
            <w:r>
              <w:rPr>
                <w:rFonts w:hint="default" w:ascii="Calibri" w:hAnsi="Calibri" w:cs="Calibri"/>
                <w:b/>
                <w:bCs/>
                <w:sz w:val="32"/>
                <w:szCs w:val="32"/>
                <w:lang w:val="en-US"/>
              </w:rPr>
              <w:t>6</w:t>
            </w:r>
          </w:p>
        </w:tc>
        <w:tc>
          <w:tcPr>
            <w:tcW w:w="1503" w:type="dxa"/>
          </w:tcPr>
          <w:p>
            <w:pPr>
              <w:spacing w:after="0"/>
              <w:rPr>
                <w:rFonts w:hint="default" w:ascii="Calibri" w:hAnsi="Calibri" w:cs="Calibri"/>
                <w:b/>
                <w:bCs/>
                <w:sz w:val="32"/>
                <w:szCs w:val="32"/>
                <w:lang w:val="en-US"/>
              </w:rPr>
            </w:pPr>
            <w:r>
              <w:rPr>
                <w:rFonts w:hint="default" w:ascii="Calibri" w:hAnsi="Calibri" w:cs="Calibri"/>
                <w:b/>
                <w:bCs/>
                <w:sz w:val="32"/>
                <w:szCs w:val="32"/>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pPr>
              <w:spacing w:after="0"/>
              <w:rPr>
                <w:rFonts w:hint="default" w:ascii="Calibri" w:hAnsi="Calibri" w:cs="Calibri"/>
                <w:b/>
                <w:bCs/>
                <w:sz w:val="32"/>
                <w:szCs w:val="32"/>
                <w:lang w:val="en-US"/>
              </w:rPr>
            </w:pPr>
            <w:r>
              <w:rPr>
                <w:rFonts w:hint="default" w:ascii="Calibri" w:hAnsi="Calibri" w:cs="Calibri"/>
                <w:b/>
                <w:bCs/>
                <w:sz w:val="32"/>
                <w:szCs w:val="32"/>
                <w:lang w:val="en-US"/>
              </w:rPr>
              <w:t>F(x)</w:t>
            </w:r>
          </w:p>
        </w:tc>
        <w:tc>
          <w:tcPr>
            <w:tcW w:w="1502" w:type="dxa"/>
          </w:tcPr>
          <w:p>
            <w:pPr>
              <w:spacing w:after="0"/>
              <w:rPr>
                <w:rFonts w:hint="default" w:ascii="Calibri" w:hAnsi="Calibri" w:cs="Calibri"/>
                <w:b/>
                <w:bCs/>
                <w:sz w:val="32"/>
                <w:szCs w:val="32"/>
                <w:lang w:val="en-US"/>
              </w:rPr>
            </w:pPr>
            <w:r>
              <w:rPr>
                <w:rFonts w:hint="default" w:ascii="Calibri" w:hAnsi="Calibri" w:cs="Calibri"/>
                <w:b/>
                <w:bCs/>
                <w:sz w:val="32"/>
                <w:szCs w:val="32"/>
                <w:lang w:val="en-US"/>
              </w:rPr>
              <w:t>3</w:t>
            </w:r>
          </w:p>
        </w:tc>
        <w:tc>
          <w:tcPr>
            <w:tcW w:w="1503" w:type="dxa"/>
          </w:tcPr>
          <w:p>
            <w:pPr>
              <w:spacing w:after="0"/>
              <w:rPr>
                <w:rFonts w:hint="default" w:ascii="Calibri" w:hAnsi="Calibri" w:cs="Calibri"/>
                <w:b/>
                <w:bCs/>
                <w:sz w:val="32"/>
                <w:szCs w:val="32"/>
                <w:lang w:val="en-US"/>
              </w:rPr>
            </w:pPr>
            <w:r>
              <w:rPr>
                <w:rFonts w:hint="default" w:ascii="Calibri" w:hAnsi="Calibri" w:cs="Calibri"/>
                <w:b/>
                <w:bCs/>
                <w:sz w:val="32"/>
                <w:szCs w:val="32"/>
                <w:lang w:val="en-US"/>
              </w:rPr>
              <w:t>7</w:t>
            </w:r>
          </w:p>
        </w:tc>
        <w:tc>
          <w:tcPr>
            <w:tcW w:w="1503" w:type="dxa"/>
          </w:tcPr>
          <w:p>
            <w:pPr>
              <w:spacing w:after="0"/>
              <w:rPr>
                <w:rFonts w:hint="default" w:ascii="Calibri" w:hAnsi="Calibri" w:cs="Calibri"/>
                <w:b/>
                <w:bCs/>
                <w:sz w:val="32"/>
                <w:szCs w:val="32"/>
                <w:lang w:val="en-US"/>
              </w:rPr>
            </w:pPr>
            <w:r>
              <w:rPr>
                <w:rFonts w:hint="default" w:ascii="Calibri" w:hAnsi="Calibri" w:cs="Calibri"/>
                <w:b/>
                <w:bCs/>
                <w:sz w:val="32"/>
                <w:szCs w:val="32"/>
                <w:lang w:val="en-US"/>
              </w:rPr>
              <w:t>11</w:t>
            </w:r>
          </w:p>
        </w:tc>
        <w:tc>
          <w:tcPr>
            <w:tcW w:w="1503" w:type="dxa"/>
          </w:tcPr>
          <w:p>
            <w:pPr>
              <w:spacing w:after="0"/>
              <w:rPr>
                <w:rFonts w:hint="default" w:ascii="Calibri" w:hAnsi="Calibri" w:cs="Calibri"/>
                <w:b/>
                <w:bCs/>
                <w:sz w:val="32"/>
                <w:szCs w:val="32"/>
                <w:lang w:val="en-US"/>
              </w:rPr>
            </w:pPr>
            <w:r>
              <w:rPr>
                <w:rFonts w:hint="default" w:ascii="Calibri" w:hAnsi="Calibri" w:cs="Calibri"/>
                <w:b/>
                <w:bCs/>
                <w:sz w:val="32"/>
                <w:szCs w:val="32"/>
                <w:lang w:val="en-US"/>
              </w:rPr>
              <w:t>9</w:t>
            </w:r>
          </w:p>
        </w:tc>
        <w:tc>
          <w:tcPr>
            <w:tcW w:w="1503" w:type="dxa"/>
          </w:tcPr>
          <w:p>
            <w:pPr>
              <w:spacing w:after="0"/>
              <w:rPr>
                <w:rFonts w:hint="default" w:ascii="Calibri" w:hAnsi="Calibri" w:cs="Calibri"/>
                <w:b/>
                <w:bCs/>
                <w:sz w:val="32"/>
                <w:szCs w:val="32"/>
                <w:lang w:val="en-US"/>
              </w:rPr>
            </w:pPr>
            <w:r>
              <w:rPr>
                <w:rFonts w:hint="default" w:ascii="Calibri" w:hAnsi="Calibri" w:cs="Calibri"/>
                <w:b/>
                <w:bCs/>
                <w:sz w:val="32"/>
                <w:szCs w:val="32"/>
                <w:lang w:val="en-US"/>
              </w:rPr>
              <w:t>3</w:t>
            </w:r>
          </w:p>
        </w:tc>
      </w:tr>
    </w:tbl>
    <w:p>
      <w:pPr>
        <w:rPr>
          <w:rFonts w:hint="default" w:ascii="Calibri" w:hAnsi="Calibri" w:cs="Calibri"/>
          <w:b/>
          <w:bCs/>
          <w:i/>
          <w:iCs/>
          <w:sz w:val="32"/>
          <w:szCs w:val="32"/>
          <w:u w:val="single"/>
        </w:rPr>
      </w:pPr>
      <w:r>
        <w:rPr>
          <w:rFonts w:hint="default" w:ascii="Calibri" w:hAnsi="Calibri" w:cs="Calibri"/>
          <w:b/>
          <w:bCs/>
          <w:i/>
          <w:iCs/>
          <w:sz w:val="32"/>
          <w:szCs w:val="32"/>
          <w:u w:val="single"/>
        </w:rPr>
        <w:t xml:space="preserve">Solution: </w:t>
      </w:r>
    </w:p>
    <w:p>
      <w:pPr>
        <w:rPr>
          <w:rFonts w:hint="default" w:ascii="Calibri" w:hAnsi="Calibri" w:cs="Calibri"/>
          <w:sz w:val="32"/>
          <w:szCs w:val="32"/>
        </w:rPr>
      </w:pPr>
      <w:r>
        <w:rPr>
          <w:rFonts w:hint="default" w:ascii="Calibri" w:hAnsi="Calibri" w:cs="Calibri"/>
          <w:sz w:val="32"/>
          <w:szCs w:val="32"/>
        </w:rPr>
        <w:t>The Trapezoidal Rule formula for n= 4 subintervals is given as:</w:t>
      </w:r>
    </w:p>
    <w:p>
      <w:pPr>
        <w:rPr>
          <w:rFonts w:hint="default" w:ascii="Calibri" w:hAnsi="Calibri" w:cs="Calibri"/>
          <w:sz w:val="32"/>
          <w:szCs w:val="32"/>
        </w:rPr>
      </w:pPr>
      <w:r>
        <w:rPr>
          <w:rFonts w:hint="default" w:ascii="Calibri" w:hAnsi="Calibri" w:cs="Calibri"/>
          <w:sz w:val="32"/>
          <w:szCs w:val="32"/>
        </w:rPr>
        <w:t xml:space="preserve">T4 =(Δx/2)[f(x0)+ 2f(x1)+ 2f(x2)+2f(x3) + f(x4)] </w:t>
      </w:r>
    </w:p>
    <w:p>
      <w:pPr>
        <w:rPr>
          <w:rFonts w:hint="default" w:ascii="Calibri" w:hAnsi="Calibri" w:cs="Calibri"/>
          <w:sz w:val="32"/>
          <w:szCs w:val="32"/>
        </w:rPr>
      </w:pPr>
      <w:r>
        <w:rPr>
          <w:rFonts w:hint="default" w:ascii="Calibri" w:hAnsi="Calibri" w:cs="Calibri"/>
          <w:sz w:val="32"/>
          <w:szCs w:val="32"/>
        </w:rPr>
        <w:t>Here the subinterval width Δx = 2.</w:t>
      </w:r>
    </w:p>
    <w:p>
      <w:pPr>
        <w:rPr>
          <w:rFonts w:hint="default" w:ascii="Calibri" w:hAnsi="Calibri" w:cs="Calibri"/>
          <w:sz w:val="32"/>
          <w:szCs w:val="32"/>
        </w:rPr>
      </w:pPr>
      <w:r>
        <w:rPr>
          <w:rFonts w:hint="default" w:ascii="Calibri" w:hAnsi="Calibri" w:cs="Calibri"/>
          <w:sz w:val="32"/>
          <w:szCs w:val="32"/>
        </w:rPr>
        <w:t xml:space="preserve">Now, substitute the values from the table, to find the approximate value of the area under the curve. </w:t>
      </w:r>
    </w:p>
    <w:p>
      <w:pPr>
        <w:rPr>
          <w:rFonts w:hint="default" w:ascii="Calibri" w:hAnsi="Calibri" w:cs="Calibri"/>
          <w:sz w:val="32"/>
          <w:szCs w:val="32"/>
        </w:rPr>
      </w:pPr>
      <w:r>
        <w:rPr>
          <w:rFonts w:hint="default" w:ascii="Calibri" w:hAnsi="Calibri" w:cs="Calibri"/>
          <w:sz w:val="32"/>
          <w:szCs w:val="32"/>
        </w:rPr>
        <w:t>A≈ T4 =(2/2)[3+ 2(7)+ 2(11)+2(9) + 3]</w:t>
      </w:r>
    </w:p>
    <w:p>
      <w:pPr>
        <w:rPr>
          <w:rFonts w:hint="default" w:ascii="Calibri" w:hAnsi="Calibri" w:cs="Calibri"/>
          <w:sz w:val="32"/>
          <w:szCs w:val="32"/>
        </w:rPr>
      </w:pPr>
      <w:r>
        <w:rPr>
          <w:rFonts w:hint="default" w:ascii="Calibri" w:hAnsi="Calibri" w:cs="Calibri"/>
          <w:sz w:val="32"/>
          <w:szCs w:val="32"/>
        </w:rPr>
        <w:t>A≈ T4 = 3 + 14 + 22+ 18+3 = 60</w:t>
      </w:r>
    </w:p>
    <w:p>
      <w:pPr>
        <w:rPr>
          <w:rFonts w:hint="default" w:ascii="Calibri" w:hAnsi="Calibri" w:cs="Calibri"/>
          <w:sz w:val="32"/>
          <w:szCs w:val="32"/>
        </w:rPr>
      </w:pPr>
      <w:r>
        <w:rPr>
          <w:rFonts w:hint="default" w:ascii="Calibri" w:hAnsi="Calibri" w:cs="Calibri"/>
          <w:sz w:val="32"/>
          <w:szCs w:val="32"/>
        </w:rPr>
        <w:t>Therefore, the approximate value of area under the curve using Trapezoidal Rule is 60.</w:t>
      </w:r>
    </w:p>
    <w:p>
      <w:pPr>
        <w:rPr>
          <w:rFonts w:hint="default" w:ascii="Calibri" w:hAnsi="Calibri" w:cs="Calibri"/>
          <w:b/>
          <w:bCs/>
          <w:i/>
          <w:iCs/>
          <w:sz w:val="32"/>
          <w:szCs w:val="32"/>
        </w:rPr>
      </w:pPr>
      <w:r>
        <w:rPr>
          <w:rFonts w:hint="default" w:ascii="Calibri" w:hAnsi="Calibri" w:cs="Calibri"/>
          <w:b/>
          <w:bCs/>
          <w:i/>
          <w:iCs/>
          <w:sz w:val="32"/>
          <w:szCs w:val="32"/>
        </w:rPr>
        <w:t>Example 2:</w:t>
      </w:r>
      <w:r>
        <w:rPr>
          <w:rFonts w:hint="default" w:ascii="Calibri" w:hAnsi="Calibri" w:cs="Calibri"/>
          <w:sz w:val="32"/>
          <w:szCs w:val="32"/>
        </w:rPr>
        <w:t xml:space="preserve"> </w:t>
      </w:r>
    </w:p>
    <w:p>
      <w:pPr>
        <w:rPr>
          <w:rFonts w:hint="default" w:ascii="Calibri" w:hAnsi="Calibri" w:cs="Calibri"/>
          <w:sz w:val="32"/>
          <w:szCs w:val="32"/>
        </w:rPr>
      </w:pPr>
      <w:r>
        <w:rPr>
          <w:rFonts w:hint="default" w:ascii="Calibri" w:hAnsi="Calibri" w:cs="Calibri"/>
          <w:sz w:val="32"/>
          <w:szCs w:val="32"/>
        </w:rPr>
        <w:t>Approximate the area under the curve y = f(x) between x =-4 and x= 2 using Trapezoidal Rule with n = 6 subintervals. A function f(x) is given in the table of values.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2"/>
        <w:gridCol w:w="1502"/>
        <w:gridCol w:w="1503"/>
        <w:gridCol w:w="1503"/>
        <w:gridCol w:w="1503"/>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pPr>
              <w:spacing w:after="0"/>
              <w:rPr>
                <w:rFonts w:hint="default" w:ascii="Calibri" w:hAnsi="Calibri" w:cs="Calibri"/>
                <w:sz w:val="32"/>
                <w:szCs w:val="32"/>
                <w:lang w:val="en-US"/>
              </w:rPr>
            </w:pPr>
            <w:r>
              <w:rPr>
                <w:rFonts w:hint="default" w:ascii="Calibri" w:hAnsi="Calibri" w:cs="Calibri"/>
                <w:sz w:val="32"/>
                <w:szCs w:val="32"/>
                <w:lang w:val="en-US"/>
              </w:rPr>
              <w:t>x</w:t>
            </w:r>
          </w:p>
        </w:tc>
        <w:tc>
          <w:tcPr>
            <w:tcW w:w="1502" w:type="dxa"/>
          </w:tcPr>
          <w:p>
            <w:pPr>
              <w:spacing w:after="0"/>
              <w:rPr>
                <w:rFonts w:hint="default" w:ascii="Calibri" w:hAnsi="Calibri" w:cs="Calibri"/>
                <w:sz w:val="32"/>
                <w:szCs w:val="32"/>
                <w:lang w:val="en-US"/>
              </w:rPr>
            </w:pPr>
            <w:r>
              <w:rPr>
                <w:rFonts w:hint="default" w:ascii="Calibri" w:hAnsi="Calibri" w:cs="Calibri"/>
                <w:sz w:val="32"/>
                <w:szCs w:val="32"/>
                <w:lang w:val="en-US"/>
              </w:rPr>
              <w:t>_4</w:t>
            </w:r>
          </w:p>
        </w:tc>
        <w:tc>
          <w:tcPr>
            <w:tcW w:w="1503" w:type="dxa"/>
          </w:tcPr>
          <w:p>
            <w:pPr>
              <w:spacing w:after="0"/>
              <w:rPr>
                <w:rFonts w:hint="default" w:ascii="Calibri" w:hAnsi="Calibri" w:cs="Calibri"/>
                <w:sz w:val="32"/>
                <w:szCs w:val="32"/>
                <w:lang w:val="en-US"/>
              </w:rPr>
            </w:pPr>
            <w:r>
              <w:rPr>
                <w:rFonts w:hint="default" w:ascii="Calibri" w:hAnsi="Calibri" w:cs="Calibri"/>
                <w:sz w:val="32"/>
                <w:szCs w:val="32"/>
                <w:lang w:val="en-US"/>
              </w:rPr>
              <w:t>-3</w:t>
            </w:r>
          </w:p>
        </w:tc>
        <w:tc>
          <w:tcPr>
            <w:tcW w:w="1503" w:type="dxa"/>
          </w:tcPr>
          <w:p>
            <w:pPr>
              <w:spacing w:after="0"/>
              <w:rPr>
                <w:rFonts w:hint="default" w:ascii="Calibri" w:hAnsi="Calibri" w:cs="Calibri"/>
                <w:sz w:val="32"/>
                <w:szCs w:val="32"/>
                <w:lang w:val="en-US"/>
              </w:rPr>
            </w:pPr>
            <w:r>
              <w:rPr>
                <w:rFonts w:hint="default" w:ascii="Calibri" w:hAnsi="Calibri" w:cs="Calibri"/>
                <w:sz w:val="32"/>
                <w:szCs w:val="32"/>
                <w:lang w:val="en-US"/>
              </w:rPr>
              <w:t>-2</w:t>
            </w:r>
          </w:p>
        </w:tc>
        <w:tc>
          <w:tcPr>
            <w:tcW w:w="1503" w:type="dxa"/>
          </w:tcPr>
          <w:p>
            <w:pPr>
              <w:spacing w:after="0"/>
              <w:rPr>
                <w:rFonts w:hint="default" w:ascii="Calibri" w:hAnsi="Calibri" w:cs="Calibri"/>
                <w:sz w:val="32"/>
                <w:szCs w:val="32"/>
                <w:lang w:val="en-US"/>
              </w:rPr>
            </w:pPr>
            <w:r>
              <w:rPr>
                <w:rFonts w:hint="default" w:ascii="Calibri" w:hAnsi="Calibri" w:cs="Calibri"/>
                <w:sz w:val="32"/>
                <w:szCs w:val="32"/>
                <w:lang w:val="en-US"/>
              </w:rPr>
              <w:t>-1</w:t>
            </w:r>
          </w:p>
        </w:tc>
        <w:tc>
          <w:tcPr>
            <w:tcW w:w="1503" w:type="dxa"/>
          </w:tcPr>
          <w:p>
            <w:pPr>
              <w:spacing w:after="0"/>
              <w:rPr>
                <w:rFonts w:hint="default" w:ascii="Calibri" w:hAnsi="Calibri" w:cs="Calibri"/>
                <w:sz w:val="32"/>
                <w:szCs w:val="32"/>
                <w:lang w:val="en-US"/>
              </w:rPr>
            </w:pPr>
            <w:r>
              <w:rPr>
                <w:rFonts w:hint="default" w:ascii="Calibri" w:hAnsi="Calibri" w:cs="Calibri"/>
                <w:sz w:val="32"/>
                <w:szCs w:val="32"/>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2" w:type="dxa"/>
          </w:tcPr>
          <w:p>
            <w:pPr>
              <w:spacing w:after="0"/>
              <w:rPr>
                <w:rFonts w:hint="default" w:ascii="Calibri" w:hAnsi="Calibri" w:cs="Calibri"/>
                <w:sz w:val="32"/>
                <w:szCs w:val="32"/>
                <w:lang w:val="en-US"/>
              </w:rPr>
            </w:pPr>
            <w:r>
              <w:rPr>
                <w:rFonts w:hint="default" w:ascii="Calibri" w:hAnsi="Calibri" w:cs="Calibri"/>
                <w:sz w:val="32"/>
                <w:szCs w:val="32"/>
                <w:lang w:val="en-US"/>
              </w:rPr>
              <w:t>F(x)</w:t>
            </w:r>
          </w:p>
        </w:tc>
        <w:tc>
          <w:tcPr>
            <w:tcW w:w="1502" w:type="dxa"/>
          </w:tcPr>
          <w:p>
            <w:pPr>
              <w:spacing w:after="0"/>
              <w:rPr>
                <w:rFonts w:hint="default" w:ascii="Calibri" w:hAnsi="Calibri" w:cs="Calibri"/>
                <w:sz w:val="32"/>
                <w:szCs w:val="32"/>
                <w:lang w:val="en-US"/>
              </w:rPr>
            </w:pPr>
            <w:r>
              <w:rPr>
                <w:rFonts w:hint="default" w:ascii="Calibri" w:hAnsi="Calibri" w:cs="Calibri"/>
                <w:sz w:val="32"/>
                <w:szCs w:val="32"/>
                <w:lang w:val="en-US"/>
              </w:rPr>
              <w:t>0</w:t>
            </w:r>
          </w:p>
        </w:tc>
        <w:tc>
          <w:tcPr>
            <w:tcW w:w="1503" w:type="dxa"/>
          </w:tcPr>
          <w:p>
            <w:pPr>
              <w:spacing w:after="0"/>
              <w:rPr>
                <w:rFonts w:hint="default" w:ascii="Calibri" w:hAnsi="Calibri" w:cs="Calibri"/>
                <w:sz w:val="32"/>
                <w:szCs w:val="32"/>
                <w:lang w:val="en-US"/>
              </w:rPr>
            </w:pPr>
            <w:r>
              <w:rPr>
                <w:rFonts w:hint="default" w:ascii="Calibri" w:hAnsi="Calibri" w:cs="Calibri"/>
                <w:sz w:val="32"/>
                <w:szCs w:val="32"/>
                <w:lang w:val="en-US"/>
              </w:rPr>
              <w:t>4</w:t>
            </w:r>
          </w:p>
        </w:tc>
        <w:tc>
          <w:tcPr>
            <w:tcW w:w="1503" w:type="dxa"/>
          </w:tcPr>
          <w:p>
            <w:pPr>
              <w:spacing w:after="0"/>
              <w:rPr>
                <w:rFonts w:hint="default" w:ascii="Calibri" w:hAnsi="Calibri" w:cs="Calibri"/>
                <w:sz w:val="32"/>
                <w:szCs w:val="32"/>
                <w:lang w:val="en-US"/>
              </w:rPr>
            </w:pPr>
            <w:r>
              <w:rPr>
                <w:rFonts w:hint="default" w:ascii="Calibri" w:hAnsi="Calibri" w:cs="Calibri"/>
                <w:sz w:val="32"/>
                <w:szCs w:val="32"/>
                <w:lang w:val="en-US"/>
              </w:rPr>
              <w:t>5</w:t>
            </w:r>
          </w:p>
        </w:tc>
        <w:tc>
          <w:tcPr>
            <w:tcW w:w="1503" w:type="dxa"/>
          </w:tcPr>
          <w:p>
            <w:pPr>
              <w:spacing w:after="0"/>
              <w:rPr>
                <w:rFonts w:hint="default" w:ascii="Calibri" w:hAnsi="Calibri" w:cs="Calibri"/>
                <w:sz w:val="32"/>
                <w:szCs w:val="32"/>
                <w:lang w:val="en-US"/>
              </w:rPr>
            </w:pPr>
            <w:r>
              <w:rPr>
                <w:rFonts w:hint="default" w:ascii="Calibri" w:hAnsi="Calibri" w:cs="Calibri"/>
                <w:sz w:val="32"/>
                <w:szCs w:val="32"/>
                <w:lang w:val="en-US"/>
              </w:rPr>
              <w:t>3</w:t>
            </w:r>
          </w:p>
        </w:tc>
        <w:tc>
          <w:tcPr>
            <w:tcW w:w="1503" w:type="dxa"/>
          </w:tcPr>
          <w:p>
            <w:pPr>
              <w:spacing w:after="0"/>
              <w:rPr>
                <w:rFonts w:hint="default" w:ascii="Calibri" w:hAnsi="Calibri" w:cs="Calibri"/>
                <w:sz w:val="32"/>
                <w:szCs w:val="32"/>
                <w:lang w:val="en-US"/>
              </w:rPr>
            </w:pPr>
            <w:r>
              <w:rPr>
                <w:rFonts w:hint="default" w:ascii="Calibri" w:hAnsi="Calibri" w:cs="Calibri"/>
                <w:sz w:val="32"/>
                <w:szCs w:val="32"/>
                <w:lang w:val="en-US"/>
              </w:rPr>
              <w:t>10</w:t>
            </w:r>
          </w:p>
        </w:tc>
      </w:tr>
    </w:tbl>
    <w:p>
      <w:pPr>
        <w:rPr>
          <w:rFonts w:hint="default" w:ascii="Calibri" w:hAnsi="Calibri" w:cs="Calibri"/>
          <w:b/>
          <w:bCs/>
          <w:i/>
          <w:iCs/>
          <w:sz w:val="32"/>
          <w:szCs w:val="32"/>
        </w:rPr>
      </w:pPr>
      <w:r>
        <w:rPr>
          <w:rFonts w:hint="default" w:ascii="Calibri" w:hAnsi="Calibri" w:cs="Calibri"/>
          <w:b/>
          <w:bCs/>
          <w:i/>
          <w:iCs/>
          <w:sz w:val="32"/>
          <w:szCs w:val="32"/>
        </w:rPr>
        <w:t>Solution:</w:t>
      </w:r>
    </w:p>
    <w:p>
      <w:pPr>
        <w:rPr>
          <w:rFonts w:hint="default" w:ascii="Calibri" w:hAnsi="Calibri" w:cs="Calibri"/>
          <w:sz w:val="32"/>
          <w:szCs w:val="32"/>
        </w:rPr>
      </w:pPr>
      <w:r>
        <w:rPr>
          <w:rFonts w:hint="default" w:ascii="Calibri" w:hAnsi="Calibri" w:cs="Calibri"/>
          <w:sz w:val="32"/>
          <w:szCs w:val="32"/>
        </w:rPr>
        <w:t xml:space="preserve"> </w:t>
      </w:r>
    </w:p>
    <w:p>
      <w:pPr>
        <w:rPr>
          <w:rFonts w:hint="default" w:ascii="Calibri" w:hAnsi="Calibri" w:cs="Calibri"/>
          <w:sz w:val="32"/>
          <w:szCs w:val="32"/>
        </w:rPr>
      </w:pPr>
      <w:r>
        <w:rPr>
          <w:rFonts w:hint="default" w:ascii="Calibri" w:hAnsi="Calibri" w:cs="Calibri"/>
          <w:sz w:val="32"/>
          <w:szCs w:val="32"/>
        </w:rPr>
        <w:t>The Trapezoidal Rule formula for n= 6 subintervals is given as:</w:t>
      </w:r>
    </w:p>
    <w:p>
      <w:pPr>
        <w:rPr>
          <w:rFonts w:hint="default" w:ascii="Calibri" w:hAnsi="Calibri" w:cs="Calibri"/>
          <w:sz w:val="32"/>
          <w:szCs w:val="32"/>
        </w:rPr>
      </w:pPr>
      <w:r>
        <w:rPr>
          <w:rFonts w:hint="default" w:ascii="Calibri" w:hAnsi="Calibri" w:cs="Calibri"/>
          <w:sz w:val="32"/>
          <w:szCs w:val="32"/>
        </w:rPr>
        <w:t>T6 =(Δx/2)[f(x0)+ 2f(x1)+ 2f(x2)+2f(x3) + 2f(x4)+2f(x5)+ f(x6)]</w:t>
      </w:r>
    </w:p>
    <w:p>
      <w:pPr>
        <w:rPr>
          <w:rFonts w:hint="default" w:ascii="Calibri" w:hAnsi="Calibri" w:cs="Calibri"/>
          <w:sz w:val="32"/>
          <w:szCs w:val="32"/>
        </w:rPr>
      </w:pPr>
      <w:r>
        <w:rPr>
          <w:rFonts w:hint="default" w:ascii="Calibri" w:hAnsi="Calibri" w:cs="Calibri"/>
          <w:sz w:val="32"/>
          <w:szCs w:val="32"/>
        </w:rPr>
        <w:t>Here the subinterval width Δx = 1.</w:t>
      </w:r>
    </w:p>
    <w:p>
      <w:pPr>
        <w:rPr>
          <w:rFonts w:hint="default" w:ascii="Calibri" w:hAnsi="Calibri" w:cs="Calibri"/>
          <w:sz w:val="32"/>
          <w:szCs w:val="32"/>
        </w:rPr>
      </w:pPr>
      <w:r>
        <w:rPr>
          <w:rFonts w:hint="default" w:ascii="Calibri" w:hAnsi="Calibri" w:cs="Calibri"/>
          <w:sz w:val="32"/>
          <w:szCs w:val="32"/>
        </w:rPr>
        <w:t xml:space="preserve">Now, substitute the values from the table, to find the approximate value of the area under the curve. </w:t>
      </w:r>
    </w:p>
    <w:p>
      <w:pPr>
        <w:rPr>
          <w:rFonts w:hint="default" w:ascii="Calibri" w:hAnsi="Calibri" w:cs="Calibri"/>
          <w:sz w:val="32"/>
          <w:szCs w:val="32"/>
        </w:rPr>
      </w:pPr>
      <w:r>
        <w:rPr>
          <w:rFonts w:hint="default" w:ascii="Calibri" w:hAnsi="Calibri" w:cs="Calibri"/>
          <w:sz w:val="32"/>
          <w:szCs w:val="32"/>
        </w:rPr>
        <w:t>A≈ T6 =(1/2)[0+ 2(4)+ 2(5)+2(3) + 2(10)+2(11) +2]</w:t>
      </w:r>
    </w:p>
    <w:p>
      <w:pPr>
        <w:rPr>
          <w:rFonts w:hint="default" w:ascii="Calibri" w:hAnsi="Calibri" w:cs="Calibri"/>
          <w:sz w:val="32"/>
          <w:szCs w:val="32"/>
        </w:rPr>
      </w:pPr>
      <w:r>
        <w:rPr>
          <w:rFonts w:hint="default" w:ascii="Calibri" w:hAnsi="Calibri" w:cs="Calibri"/>
          <w:sz w:val="32"/>
          <w:szCs w:val="32"/>
        </w:rPr>
        <w:t>A≈ T6 =(½) [ 8 + 10 + 6+ 20 +22 +2 ] = 68/2 = 34</w:t>
      </w:r>
    </w:p>
    <w:p>
      <w:pPr>
        <w:rPr>
          <w:rFonts w:hint="default" w:ascii="Calibri" w:hAnsi="Calibri" w:cs="Calibri"/>
          <w:sz w:val="32"/>
          <w:szCs w:val="32"/>
          <w:lang w:val="en-US"/>
        </w:rPr>
      </w:pPr>
      <w:r>
        <w:rPr>
          <w:rFonts w:hint="default" w:ascii="Calibri" w:hAnsi="Calibri" w:cs="Calibri"/>
          <w:sz w:val="32"/>
          <w:szCs w:val="32"/>
        </w:rPr>
        <w:t>Therefore, the approximate value of area under the curve using Trapezoidal</w:t>
      </w:r>
      <w:r>
        <w:rPr>
          <w:rFonts w:hint="default" w:ascii="Calibri" w:hAnsi="Calibri" w:cs="Calibri"/>
          <w:sz w:val="32"/>
          <w:szCs w:val="32"/>
          <w:lang w:val="en-US"/>
        </w:rPr>
        <w:t xml:space="preserve"> rule</w:t>
      </w:r>
    </w:p>
    <w:p>
      <w:pPr>
        <w:rPr>
          <w:rFonts w:hint="default" w:ascii="Calibri" w:hAnsi="Calibri" w:cs="Calibri"/>
          <w:b/>
          <w:bCs/>
          <w:i/>
          <w:iCs/>
          <w:sz w:val="36"/>
          <w:szCs w:val="36"/>
          <w:u w:val="double"/>
          <w:lang w:val="en-US"/>
        </w:rPr>
      </w:pPr>
      <w:r>
        <w:rPr>
          <w:rFonts w:hint="default" w:ascii="Calibri" w:hAnsi="Calibri" w:cs="Calibri"/>
          <w:b/>
          <w:bCs/>
          <w:i/>
          <w:iCs/>
          <w:sz w:val="36"/>
          <w:szCs w:val="36"/>
          <w:u w:val="double"/>
          <w:lang w:val="en-US"/>
        </w:rPr>
        <w:t>Simpson ‘s rule:</w:t>
      </w:r>
    </w:p>
    <w:p>
      <w:pPr>
        <w:rPr>
          <w:rFonts w:hint="default" w:ascii="Calibri" w:hAnsi="Calibri" w:cs="Calibri"/>
          <w:b/>
          <w:bCs/>
          <w:i/>
          <w:iCs/>
          <w:sz w:val="36"/>
          <w:szCs w:val="36"/>
          <w:u w:val="double"/>
          <w:lang w:val="en-US"/>
        </w:rPr>
      </w:pPr>
      <w:r>
        <w:rPr>
          <w:rFonts w:hint="default" w:ascii="Calibri" w:hAnsi="Calibri" w:cs="Calibri"/>
          <w:b/>
          <w:bCs/>
          <w:i/>
          <w:iCs/>
          <w:sz w:val="32"/>
          <w:szCs w:val="32"/>
          <w:u w:val="double"/>
          <w:lang w:val="en-US"/>
        </w:rPr>
        <w:t>Simpson 1/3 rule:</w:t>
      </w:r>
    </w:p>
    <w:p>
      <w:pPr>
        <w:rPr>
          <w:rFonts w:hint="default" w:ascii="Calibri" w:hAnsi="Calibri" w:cs="Calibri"/>
          <w:b/>
          <w:bCs/>
          <w:i/>
          <w:iCs/>
          <w:sz w:val="36"/>
          <w:szCs w:val="36"/>
          <w:u w:val="none"/>
          <w:lang w:val="en-US"/>
        </w:rPr>
      </w:pPr>
      <w:r>
        <w:rPr>
          <w:rFonts w:hint="default" w:ascii="Calibri" w:hAnsi="Calibri"/>
          <w:b/>
          <w:bCs/>
          <w:i/>
          <w:iCs/>
          <w:sz w:val="36"/>
          <w:szCs w:val="36"/>
          <w:u w:val="none"/>
          <w:lang w:val="en-US"/>
        </w:rPr>
        <w:t>Simpson’s 1/3rd rule is an extension of the trapezoidal rule in which the integrand is approximated by a second-order polynomial. Simpson rule can be derived from the various way using Newton’s divided difference polynomial,  Lagrange polynomial and the method of coefficients. Simpson’s 1/3 rule is defined by:</w:t>
      </w:r>
    </w:p>
    <w:tbl>
      <w:tblPr>
        <w:tblW w:w="20900" w:type="dxa"/>
        <w:tblCellSpacing w:w="15"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288"/>
        <w:gridCol w:w="612"/>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hint="default" w:ascii="Arial Black" w:hAnsi="Arial Black" w:cs="Arial Black"/>
                <w:sz w:val="22"/>
                <w:szCs w:val="22"/>
              </w:rPr>
            </w:pPr>
            <w:r>
              <w:rPr>
                <w:rFonts w:hint="default" w:ascii="Arial Black" w:hAnsi="Arial Black" w:eastAsia="SimSun" w:cs="Arial Black"/>
                <w:kern w:val="0"/>
                <w:sz w:val="22"/>
                <w:szCs w:val="22"/>
                <w:bdr w:val="none" w:color="auto" w:sz="0" w:space="0"/>
                <w:lang w:val="en-US" w:eastAsia="zh-CN" w:bidi="ar"/>
              </w:rPr>
              <w:t>∫</w:t>
            </w:r>
            <w:r>
              <w:rPr>
                <w:rFonts w:hint="default" w:ascii="Arial Black" w:hAnsi="Arial Black" w:eastAsia="SimSun" w:cs="Arial Black"/>
                <w:kern w:val="0"/>
                <w:sz w:val="22"/>
                <w:szCs w:val="22"/>
                <w:bdr w:val="none" w:color="auto" w:sz="0" w:space="0"/>
                <w:vertAlign w:val="baseline"/>
                <w:lang w:val="en-US" w:eastAsia="zh-CN" w:bidi="ar"/>
              </w:rPr>
              <w:t>ab</w:t>
            </w:r>
            <w:r>
              <w:rPr>
                <w:rFonts w:hint="default" w:ascii="Arial Black" w:hAnsi="Arial Black" w:eastAsia="SimSun" w:cs="Arial Black"/>
                <w:kern w:val="0"/>
                <w:sz w:val="22"/>
                <w:szCs w:val="22"/>
                <w:bdr w:val="none" w:color="auto" w:sz="0" w:space="0"/>
                <w:lang w:val="en-US" w:eastAsia="zh-CN" w:bidi="ar"/>
              </w:rPr>
              <w:t>f(x) dx = h/3[(y</w:t>
            </w:r>
            <w:r>
              <w:rPr>
                <w:rFonts w:hint="default" w:ascii="Arial Black" w:hAnsi="Arial Black" w:eastAsia="SimSun" w:cs="Arial Black"/>
                <w:kern w:val="0"/>
                <w:sz w:val="22"/>
                <w:szCs w:val="22"/>
                <w:bdr w:val="none" w:color="auto" w:sz="0" w:space="0"/>
                <w:vertAlign w:val="baseline"/>
                <w:lang w:val="en-US" w:eastAsia="zh-CN" w:bidi="ar"/>
              </w:rPr>
              <w:t>0 </w:t>
            </w:r>
            <w:r>
              <w:rPr>
                <w:rFonts w:hint="default" w:ascii="Arial Black" w:hAnsi="Arial Black" w:eastAsia="SimSun" w:cs="Arial Black"/>
                <w:kern w:val="0"/>
                <w:sz w:val="22"/>
                <w:szCs w:val="22"/>
                <w:bdr w:val="none" w:color="auto" w:sz="0" w:space="0"/>
                <w:lang w:val="en-US" w:eastAsia="zh-CN" w:bidi="ar"/>
              </w:rPr>
              <w:t>+ y</w:t>
            </w:r>
            <w:r>
              <w:rPr>
                <w:rFonts w:hint="default" w:ascii="Arial Black" w:hAnsi="Arial Black" w:eastAsia="SimSun" w:cs="Arial Black"/>
                <w:kern w:val="0"/>
                <w:sz w:val="22"/>
                <w:szCs w:val="22"/>
                <w:bdr w:val="none" w:color="auto" w:sz="0" w:space="0"/>
                <w:vertAlign w:val="baseline"/>
                <w:lang w:val="en-US" w:eastAsia="zh-CN" w:bidi="ar"/>
              </w:rPr>
              <w:t>n</w:t>
            </w:r>
            <w:r>
              <w:rPr>
                <w:rFonts w:hint="default" w:ascii="Arial Black" w:hAnsi="Arial Black" w:eastAsia="SimSun" w:cs="Arial Black"/>
                <w:kern w:val="0"/>
                <w:sz w:val="22"/>
                <w:szCs w:val="22"/>
                <w:bdr w:val="none" w:color="auto" w:sz="0" w:space="0"/>
                <w:lang w:val="en-US" w:eastAsia="zh-CN" w:bidi="ar"/>
              </w:rPr>
              <w:t>)+4(y</w:t>
            </w:r>
            <w:r>
              <w:rPr>
                <w:rFonts w:hint="default" w:ascii="Arial Black" w:hAnsi="Arial Black" w:eastAsia="SimSun" w:cs="Arial Black"/>
                <w:kern w:val="0"/>
                <w:sz w:val="22"/>
                <w:szCs w:val="22"/>
                <w:bdr w:val="none" w:color="auto" w:sz="0" w:space="0"/>
                <w:vertAlign w:val="baseline"/>
                <w:lang w:val="en-US" w:eastAsia="zh-CN" w:bidi="ar"/>
              </w:rPr>
              <w:t>1 </w:t>
            </w:r>
            <w:r>
              <w:rPr>
                <w:rFonts w:hint="default" w:ascii="Arial Black" w:hAnsi="Arial Black" w:eastAsia="SimSun" w:cs="Arial Black"/>
                <w:kern w:val="0"/>
                <w:sz w:val="22"/>
                <w:szCs w:val="22"/>
                <w:bdr w:val="none" w:color="auto" w:sz="0" w:space="0"/>
                <w:lang w:val="en-US" w:eastAsia="zh-CN" w:bidi="ar"/>
              </w:rPr>
              <w:t>+ y</w:t>
            </w:r>
            <w:r>
              <w:rPr>
                <w:rFonts w:hint="default" w:ascii="Arial Black" w:hAnsi="Arial Black" w:eastAsia="SimSun" w:cs="Arial Black"/>
                <w:kern w:val="0"/>
                <w:sz w:val="22"/>
                <w:szCs w:val="22"/>
                <w:bdr w:val="none" w:color="auto" w:sz="0" w:space="0"/>
                <w:vertAlign w:val="baseline"/>
                <w:lang w:val="en-US" w:eastAsia="zh-CN" w:bidi="ar"/>
              </w:rPr>
              <w:t>3 </w:t>
            </w:r>
            <w:r>
              <w:rPr>
                <w:rFonts w:hint="default" w:ascii="Arial Black" w:hAnsi="Arial Black" w:eastAsia="SimSun" w:cs="Arial Black"/>
                <w:kern w:val="0"/>
                <w:sz w:val="22"/>
                <w:szCs w:val="22"/>
                <w:bdr w:val="none" w:color="auto" w:sz="0" w:space="0"/>
                <w:lang w:val="en-US" w:eastAsia="zh-CN" w:bidi="ar"/>
              </w:rPr>
              <w:t>+ y</w:t>
            </w:r>
            <w:r>
              <w:rPr>
                <w:rFonts w:hint="default" w:ascii="Arial Black" w:hAnsi="Arial Black" w:eastAsia="SimSun" w:cs="Arial Black"/>
                <w:kern w:val="0"/>
                <w:sz w:val="22"/>
                <w:szCs w:val="22"/>
                <w:bdr w:val="none" w:color="auto" w:sz="0" w:space="0"/>
                <w:vertAlign w:val="baseline"/>
                <w:lang w:val="en-US" w:eastAsia="zh-CN" w:bidi="ar"/>
              </w:rPr>
              <w:t>5 </w:t>
            </w:r>
            <w:r>
              <w:rPr>
                <w:rFonts w:hint="default" w:ascii="Arial Black" w:hAnsi="Arial Black" w:eastAsia="SimSun" w:cs="Arial Black"/>
                <w:kern w:val="0"/>
                <w:sz w:val="22"/>
                <w:szCs w:val="22"/>
                <w:bdr w:val="none" w:color="auto" w:sz="0" w:space="0"/>
                <w:lang w:val="en-US" w:eastAsia="zh-CN" w:bidi="ar"/>
              </w:rPr>
              <w:t>+ …. + y</w:t>
            </w:r>
            <w:r>
              <w:rPr>
                <w:rFonts w:hint="default" w:ascii="Arial Black" w:hAnsi="Arial Black" w:eastAsia="SimSun" w:cs="Arial Black"/>
                <w:kern w:val="0"/>
                <w:sz w:val="22"/>
                <w:szCs w:val="22"/>
                <w:bdr w:val="none" w:color="auto" w:sz="0" w:space="0"/>
                <w:vertAlign w:val="baseline"/>
                <w:lang w:val="en-US" w:eastAsia="zh-CN" w:bidi="ar"/>
              </w:rPr>
              <w:t>n-1</w:t>
            </w:r>
            <w:r>
              <w:rPr>
                <w:rFonts w:hint="default" w:ascii="Arial Black" w:hAnsi="Arial Black" w:eastAsia="SimSun" w:cs="Arial Black"/>
                <w:kern w:val="0"/>
                <w:sz w:val="22"/>
                <w:szCs w:val="22"/>
                <w:bdr w:val="none" w:color="auto" w:sz="0" w:space="0"/>
                <w:lang w:val="en-US" w:eastAsia="zh-CN" w:bidi="ar"/>
              </w:rPr>
              <w:t>)+2(y</w:t>
            </w:r>
            <w:r>
              <w:rPr>
                <w:rFonts w:hint="default" w:ascii="Arial Black" w:hAnsi="Arial Black" w:eastAsia="SimSun" w:cs="Arial Black"/>
                <w:kern w:val="0"/>
                <w:sz w:val="22"/>
                <w:szCs w:val="22"/>
                <w:bdr w:val="none" w:color="auto" w:sz="0" w:space="0"/>
                <w:vertAlign w:val="baseline"/>
                <w:lang w:val="en-US" w:eastAsia="zh-CN" w:bidi="ar"/>
              </w:rPr>
              <w:t>2 </w:t>
            </w:r>
            <w:r>
              <w:rPr>
                <w:rFonts w:hint="default" w:ascii="Arial Black" w:hAnsi="Arial Black" w:eastAsia="SimSun" w:cs="Arial Black"/>
                <w:kern w:val="0"/>
                <w:sz w:val="22"/>
                <w:szCs w:val="22"/>
                <w:bdr w:val="none" w:color="auto" w:sz="0" w:space="0"/>
                <w:lang w:val="en-US" w:eastAsia="zh-CN" w:bidi="ar"/>
              </w:rPr>
              <w:t>+ y</w:t>
            </w:r>
            <w:r>
              <w:rPr>
                <w:rFonts w:hint="default" w:ascii="Arial Black" w:hAnsi="Arial Black" w:eastAsia="SimSun" w:cs="Arial Black"/>
                <w:kern w:val="0"/>
                <w:sz w:val="22"/>
                <w:szCs w:val="22"/>
                <w:bdr w:val="none" w:color="auto" w:sz="0" w:space="0"/>
                <w:vertAlign w:val="baseline"/>
                <w:lang w:val="en-US" w:eastAsia="zh-CN" w:bidi="ar"/>
              </w:rPr>
              <w:t>4 </w:t>
            </w:r>
            <w:r>
              <w:rPr>
                <w:rFonts w:hint="default" w:ascii="Arial Black" w:hAnsi="Arial Black" w:eastAsia="SimSun" w:cs="Arial Black"/>
                <w:kern w:val="0"/>
                <w:sz w:val="22"/>
                <w:szCs w:val="22"/>
                <w:bdr w:val="none" w:color="auto" w:sz="0" w:space="0"/>
                <w:lang w:val="en-US" w:eastAsia="zh-CN" w:bidi="ar"/>
              </w:rPr>
              <w:t>+ y</w:t>
            </w:r>
            <w:r>
              <w:rPr>
                <w:rFonts w:hint="default" w:ascii="Arial Black" w:hAnsi="Arial Black" w:eastAsia="SimSun" w:cs="Arial Black"/>
                <w:kern w:val="0"/>
                <w:sz w:val="22"/>
                <w:szCs w:val="22"/>
                <w:bdr w:val="none" w:color="auto" w:sz="0" w:space="0"/>
                <w:vertAlign w:val="baseline"/>
                <w:lang w:val="en-US" w:eastAsia="zh-CN" w:bidi="ar"/>
              </w:rPr>
              <w:t>6 </w:t>
            </w:r>
            <w:r>
              <w:rPr>
                <w:rFonts w:hint="default" w:ascii="Arial Black" w:hAnsi="Arial Black" w:eastAsia="SimSun" w:cs="Arial Black"/>
                <w:kern w:val="0"/>
                <w:sz w:val="22"/>
                <w:szCs w:val="22"/>
                <w:bdr w:val="none" w:color="auto" w:sz="0" w:space="0"/>
                <w:lang w:val="en-US" w:eastAsia="zh-CN" w:bidi="ar"/>
              </w:rPr>
              <w:t>+ ….. + y</w:t>
            </w:r>
            <w:r>
              <w:rPr>
                <w:rFonts w:hint="default" w:ascii="Arial Black" w:hAnsi="Arial Black" w:eastAsia="SimSun" w:cs="Arial Black"/>
                <w:kern w:val="0"/>
                <w:sz w:val="22"/>
                <w:szCs w:val="22"/>
                <w:bdr w:val="none" w:color="auto" w:sz="0" w:space="0"/>
                <w:vertAlign w:val="baseline"/>
                <w:lang w:val="en-US" w:eastAsia="zh-CN" w:bidi="ar"/>
              </w:rPr>
              <w:t>n-2</w:t>
            </w:r>
            <w:r>
              <w:rPr>
                <w:rFonts w:hint="default" w:ascii="Arial Black" w:hAnsi="Arial Black" w:eastAsia="SimSun" w:cs="Arial Black"/>
                <w:kern w:val="0"/>
                <w:sz w:val="22"/>
                <w:szCs w:val="22"/>
                <w:bdr w:val="none" w:color="auto" w:sz="0" w:space="0"/>
                <w:lang w:val="en-US" w:eastAsia="zh-CN" w:bidi="ar"/>
              </w:rPr>
              <w:t>)]</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top"/>
          </w:tcPr>
          <w:p>
            <w:pPr>
              <w:keepNext w:val="0"/>
              <w:keepLines w:val="0"/>
              <w:widowControl/>
              <w:suppressLineNumbers w:val="0"/>
              <w:spacing w:line="21" w:lineRule="atLeast"/>
              <w:jc w:val="left"/>
              <w:textAlignment w:val="top"/>
              <w:rPr>
                <w:rFonts w:ascii="SimSun" w:hAnsi="SimSun" w:eastAsia="SimSun" w:cs="SimSun"/>
                <w:kern w:val="0"/>
                <w:sz w:val="22"/>
                <w:szCs w:val="22"/>
                <w:bdr w:val="none" w:color="auto" w:sz="0" w:space="0"/>
                <w:lang w:val="en-US" w:eastAsia="zh-CN" w:bidi="ar"/>
              </w:rPr>
            </w:pPr>
          </w:p>
        </w:tc>
      </w:tr>
    </w:tbl>
    <w:p>
      <w:pPr>
        <w:rPr>
          <w:rFonts w:hint="default" w:ascii="Calibri" w:hAnsi="Calibri" w:cs="Calibri"/>
          <w:b/>
          <w:bCs/>
          <w:i/>
          <w:iCs/>
          <w:sz w:val="32"/>
          <w:szCs w:val="32"/>
          <w:lang w:val="en-US"/>
        </w:rPr>
      </w:pPr>
      <w:bookmarkStart w:id="1" w:name="_GoBack"/>
      <w:bookmarkEnd w:id="1"/>
    </w:p>
    <w:p>
      <w:pPr>
        <w:rPr>
          <w:rFonts w:hint="default" w:ascii="Calibri" w:hAnsi="Calibri" w:cs="Calibri"/>
          <w:b/>
          <w:bCs/>
          <w:i/>
          <w:iCs/>
          <w:sz w:val="32"/>
          <w:szCs w:val="32"/>
          <w:lang w:val="en-US"/>
        </w:rPr>
      </w:pPr>
      <w:r>
        <w:rPr>
          <w:rFonts w:hint="default" w:ascii="Calibri" w:hAnsi="Calibri" w:cs="Calibri"/>
          <w:b/>
          <w:bCs/>
          <w:i/>
          <w:iCs/>
          <w:sz w:val="32"/>
          <w:szCs w:val="32"/>
          <w:lang w:val="en-US"/>
        </w:rPr>
        <w:t xml:space="preserve"> </w:t>
      </w:r>
    </w:p>
    <w:p>
      <w:pPr>
        <w:rPr>
          <w:rFonts w:hint="default" w:ascii="Calibri" w:hAnsi="Calibri" w:cs="Calibri"/>
          <w:b/>
          <w:bCs/>
          <w:i/>
          <w:iCs/>
          <w:sz w:val="36"/>
          <w:szCs w:val="36"/>
          <w:u w:val="double"/>
          <w:lang w:val="en-US"/>
        </w:rPr>
      </w:pPr>
      <w:r>
        <w:rPr>
          <w:rFonts w:hint="default" w:ascii="Calibri" w:hAnsi="Calibri" w:cs="Calibri"/>
          <w:b/>
          <w:bCs/>
          <w:i/>
          <w:iCs/>
          <w:sz w:val="36"/>
          <w:szCs w:val="36"/>
          <w:u w:val="double"/>
          <w:lang w:val="en-US"/>
        </w:rPr>
        <w:t>Simpson ‘s rule 3/8:</w:t>
      </w:r>
    </w:p>
    <w:p>
      <w:pPr>
        <w:rPr>
          <w:rFonts w:hint="default" w:ascii="Calibri" w:hAnsi="Calibri"/>
          <w:sz w:val="32"/>
          <w:szCs w:val="32"/>
        </w:rPr>
      </w:pPr>
      <w:r>
        <w:rPr>
          <w:rFonts w:hint="default" w:ascii="Calibri" w:hAnsi="Calibri"/>
          <w:sz w:val="32"/>
          <w:szCs w:val="32"/>
        </w:rPr>
        <w:t>3/8 rule, also called Simpson's second rule, is another method for numerical integration proposed by Thomas Simpson. It is based upon a cubic interpolation rather than a quadratic interpolation. Simpson's 3/8 rule is as follows:</w:t>
      </w:r>
    </w:p>
    <w:p>
      <w:pPr>
        <w:rPr>
          <w:rFonts w:hint="default" w:ascii="Calibri" w:hAnsi="Calibri"/>
          <w:sz w:val="32"/>
          <w:szCs w:val="32"/>
        </w:rPr>
      </w:pPr>
    </w:p>
    <w:p>
      <w:pPr>
        <w:keepNext w:val="0"/>
        <w:keepLines w:val="0"/>
        <w:widowControl/>
        <w:suppressLineNumbers w:val="0"/>
        <w:jc w:val="left"/>
      </w:pPr>
    </w:p>
    <w:tbl>
      <w:tblPr>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914"/>
        <w:gridCol w:w="31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10145" w:hRule="atLeast"/>
        </w:trPr>
        <w:tc>
          <w:tcPr>
            <w:tcW w:w="5000" w:type="pct"/>
            <w:gridSpan w:val="2"/>
            <w:shd w:val="clear"/>
            <w:vAlign w:val="center"/>
          </w:tcPr>
          <w:tbl>
            <w:tblPr>
              <w:tblW w:w="5000" w:type="pct"/>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8994"/>
              <w:gridCol w:w="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25607E" w:sz="2" w:space="0"/>
                    <w:left w:val="single" w:color="25607E" w:sz="6" w:space="0"/>
                    <w:bottom w:val="single" w:color="25607E" w:sz="6" w:space="0"/>
                    <w:right w:val="single" w:color="25607E" w:sz="6" w:space="0"/>
                  </w:tcBorders>
                  <w:shd w:val="clear"/>
                  <w:vAlign w:val="center"/>
                </w:tcPr>
                <w:tbl>
                  <w:tblPr>
                    <w:tblW w:w="5000" w:type="pct"/>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30" w:type="dxa"/>
                      <w:left w:w="30" w:type="dxa"/>
                      <w:bottom w:w="30" w:type="dxa"/>
                      <w:right w:w="30" w:type="dxa"/>
                    </w:tblCellMar>
                  </w:tblPr>
                  <w:tblGrid>
                    <w:gridCol w:w="89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30" w:type="dxa"/>
                        <w:left w:w="30" w:type="dxa"/>
                        <w:bottom w:w="30" w:type="dxa"/>
                        <w:right w:w="30" w:type="dxa"/>
                      </w:tblCellMar>
                    </w:tblPrEx>
                    <w:trPr>
                      <w:tblCellSpacing w:w="0" w:type="dxa"/>
                    </w:trPr>
                    <w:tc>
                      <w:tcPr>
                        <w:tcW w:w="0" w:type="auto"/>
                        <w:shd w:val="clear"/>
                        <w:vAlign w:val="center"/>
                      </w:tcPr>
                      <w:tbl>
                        <w:tblPr>
                          <w:tblW w:w="5000" w:type="pct"/>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45" w:type="dxa"/>
                            <w:left w:w="45" w:type="dxa"/>
                            <w:bottom w:w="45" w:type="dxa"/>
                            <w:right w:w="45" w:type="dxa"/>
                          </w:tblCellMar>
                        </w:tblPr>
                        <w:tblGrid>
                          <w:gridCol w:w="89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45" w:type="dxa"/>
                              <w:left w:w="45" w:type="dxa"/>
                              <w:bottom w:w="45" w:type="dxa"/>
                              <w:right w:w="45" w:type="dxa"/>
                            </w:tblCellMar>
                          </w:tblPrEx>
                          <w:trPr>
                            <w:tblCellSpacing w:w="0" w:type="dxa"/>
                          </w:trPr>
                          <w:tc>
                            <w:tcPr>
                              <w:tcW w:w="0" w:type="auto"/>
                              <w:shd w:val="clear"/>
                              <w:vAlign w:val="center"/>
                            </w:tcPr>
                            <w:tbl>
                              <w:tblPr>
                                <w:tblW w:w="5000" w:type="pct"/>
                                <w:tblCellSpacing w:w="0" w:type="dxa"/>
                                <w:tblInd w:w="-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8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0" w:type="dxa"/>
                                </w:trPr>
                                <w:tc>
                                  <w:tcPr>
                                    <w:tcW w:w="13110" w:type="dxa"/>
                                    <w:tcBorders>
                                      <w:top w:val="single" w:color="25607E" w:sz="2" w:space="0"/>
                                      <w:left w:val="single" w:color="25607E" w:sz="2" w:space="0"/>
                                      <w:bottom w:val="single" w:color="25607E" w:sz="2" w:space="0"/>
                                      <w:right w:val="single" w:color="25607E" w:sz="2" w:space="0"/>
                                    </w:tcBorders>
                                    <w:shd w:val="clear" w:color="auto" w:fill="E1EFFD"/>
                                    <w:vAlign w:val="center"/>
                                  </w:tcPr>
                                  <w:p>
                                    <w:pPr>
                                      <w:keepNext w:val="0"/>
                                      <w:keepLines w:val="0"/>
                                      <w:widowControl/>
                                      <w:suppressLineNumbers w:val="0"/>
                                      <w:jc w:val="left"/>
                                      <w:rPr>
                                        <w:rFonts w:ascii="Arial" w:hAnsi="Arial" w:cs="Arial"/>
                                        <w:sz w:val="24"/>
                                        <w:szCs w:val="24"/>
                                      </w:rPr>
                                    </w:pPr>
                                    <w:r>
                                      <w:rPr>
                                        <w:rFonts w:hint="default" w:ascii="Arial" w:hAnsi="Arial" w:eastAsia="SimSun" w:cs="Arial"/>
                                        <w:b/>
                                        <w:bCs/>
                                        <w:kern w:val="0"/>
                                        <w:sz w:val="24"/>
                                        <w:szCs w:val="24"/>
                                        <w:lang w:val="en-US" w:eastAsia="zh-CN" w:bidi="ar"/>
                                      </w:rPr>
                                      <w:t>Formula</w:t>
                                    </w:r>
                                  </w:p>
                                  <w:tbl>
                                    <w:tblPr>
                                      <w:tblW w:w="13110"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1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rPr>
                                              <w:rFonts w:hint="default" w:ascii="Arial" w:hAnsi="Arial" w:cs="Arial"/>
                                              <w:color w:val="000000"/>
                                              <w:sz w:val="27"/>
                                              <w:szCs w:val="27"/>
                                            </w:rPr>
                                          </w:pPr>
                                          <w:r>
                                            <w:rPr>
                                              <w:rFonts w:hint="default" w:ascii="Arial" w:hAnsi="Arial" w:eastAsia="SimSun" w:cs="Arial"/>
                                              <w:color w:val="000000"/>
                                              <w:kern w:val="0"/>
                                              <w:sz w:val="27"/>
                                              <w:szCs w:val="27"/>
                                              <w:bdr w:val="none" w:color="auto" w:sz="0" w:space="0"/>
                                              <w:lang w:val="en-US" w:eastAsia="zh-CN" w:bidi="ar"/>
                                            </w:rPr>
                                            <w:t>3. Simpsons </w:t>
                                          </w:r>
                                          <w:r>
                                            <w:rPr>
                                              <w:rStyle w:val="18"/>
                                              <w:rFonts w:hint="default" w:ascii="Times New Roman" w:hAnsi="Times New Roman" w:eastAsia="SimSun" w:cs="Times New Roman"/>
                                              <w:color w:val="000000"/>
                                              <w:kern w:val="0"/>
                                              <w:sz w:val="27"/>
                                              <w:szCs w:val="27"/>
                                              <w:lang w:val="en-US" w:eastAsia="zh-CN" w:bidi="ar"/>
                                            </w:rPr>
                                            <w:t>38</w:t>
                                          </w:r>
                                          <w:r>
                                            <w:rPr>
                                              <w:rFonts w:hint="default" w:ascii="Arial" w:hAnsi="Arial" w:eastAsia="SimSun" w:cs="Arial"/>
                                              <w:color w:val="000000"/>
                                              <w:kern w:val="0"/>
                                              <w:sz w:val="27"/>
                                              <w:szCs w:val="27"/>
                                              <w:bdr w:val="none" w:color="auto" w:sz="0" w:space="0"/>
                                              <w:lang w:val="en-US" w:eastAsia="zh-CN" w:bidi="ar"/>
                                            </w:rPr>
                                            <w:t> Rule</w:t>
                                          </w:r>
                                          <w:r>
                                            <w:rPr>
                                              <w:rFonts w:hint="default" w:ascii="Arial" w:hAnsi="Arial" w:eastAsia="SimSun" w:cs="Arial"/>
                                              <w:color w:val="000000"/>
                                              <w:kern w:val="0"/>
                                              <w:sz w:val="27"/>
                                              <w:szCs w:val="27"/>
                                              <w:bdr w:val="none" w:color="auto" w:sz="0" w:space="0"/>
                                              <w:lang w:val="en-US" w:eastAsia="zh-CN" w:bidi="ar"/>
                                            </w:rPr>
                                            <w:br w:type="textWrapping"/>
                                          </w:r>
                                          <w:r>
                                            <w:rPr>
                                              <w:rFonts w:hint="default" w:ascii="Times New Roman" w:hAnsi="Times New Roman" w:eastAsia="SimSun" w:cs="Times New Roman"/>
                                              <w:color w:val="000000"/>
                                              <w:kern w:val="0"/>
                                              <w:sz w:val="36"/>
                                              <w:szCs w:val="36"/>
                                              <w:lang w:val="en-US" w:eastAsia="zh-CN" w:bidi="ar"/>
                                            </w:rPr>
                                            <w:t>∫</w:t>
                                          </w:r>
                                          <w:r>
                                            <w:rPr>
                                              <w:rFonts w:hint="default" w:ascii="Times New Roman" w:hAnsi="Times New Roman" w:eastAsia="SimSun" w:cs="Times New Roman"/>
                                              <w:i/>
                                              <w:iCs/>
                                              <w:color w:val="000000"/>
                                              <w:kern w:val="0"/>
                                              <w:sz w:val="27"/>
                                              <w:szCs w:val="27"/>
                                              <w:bdr w:val="none" w:color="auto" w:sz="0" w:space="0"/>
                                              <w:lang w:val="en-US" w:eastAsia="zh-CN" w:bidi="ar"/>
                                            </w:rPr>
                                            <w:t>ydx</w:t>
                                          </w:r>
                                          <w:r>
                                            <w:rPr>
                                              <w:rStyle w:val="19"/>
                                              <w:rFonts w:hint="default" w:ascii="Times New Roman" w:hAnsi="Times New Roman" w:eastAsia="SimSun" w:cs="Times New Roman"/>
                                              <w:color w:val="000000"/>
                                              <w:kern w:val="0"/>
                                              <w:sz w:val="27"/>
                                              <w:szCs w:val="27"/>
                                              <w:lang w:val="en-US" w:eastAsia="zh-CN" w:bidi="ar"/>
                                            </w:rPr>
                                            <w:t>=</w:t>
                                          </w:r>
                                          <w:r>
                                            <w:rPr>
                                              <w:rStyle w:val="18"/>
                                              <w:rFonts w:hint="default" w:ascii="Times New Roman" w:hAnsi="Times New Roman" w:eastAsia="SimSun" w:cs="Times New Roman"/>
                                              <w:color w:val="000000"/>
                                              <w:kern w:val="0"/>
                                              <w:sz w:val="27"/>
                                              <w:szCs w:val="27"/>
                                              <w:lang w:val="en-US" w:eastAsia="zh-CN" w:bidi="ar"/>
                                            </w:rPr>
                                            <w:t>3</w:t>
                                          </w:r>
                                          <w:r>
                                            <w:rPr>
                                              <w:rFonts w:hint="default" w:ascii="Times New Roman" w:hAnsi="Times New Roman" w:eastAsia="SimSun" w:cs="Times New Roman"/>
                                              <w:i/>
                                              <w:iCs/>
                                              <w:color w:val="000000"/>
                                              <w:kern w:val="0"/>
                                              <w:sz w:val="27"/>
                                              <w:szCs w:val="27"/>
                                              <w:lang w:val="en-US" w:eastAsia="zh-CN" w:bidi="ar"/>
                                            </w:rPr>
                                            <w:t>h</w:t>
                                          </w:r>
                                          <w:r>
                                            <w:rPr>
                                              <w:rStyle w:val="18"/>
                                              <w:rFonts w:hint="default" w:ascii="Times New Roman" w:hAnsi="Times New Roman" w:eastAsia="SimSun" w:cs="Times New Roman"/>
                                              <w:color w:val="000000"/>
                                              <w:kern w:val="0"/>
                                              <w:sz w:val="27"/>
                                              <w:szCs w:val="27"/>
                                              <w:lang w:val="en-US" w:eastAsia="zh-CN" w:bidi="ar"/>
                                            </w:rPr>
                                            <w:t>8</w:t>
                                          </w:r>
                                          <w:r>
                                            <w:rPr>
                                              <w:rFonts w:hint="default" w:ascii="Times New Roman" w:hAnsi="Times New Roman" w:eastAsia="SimSun" w:cs="Times New Roman"/>
                                              <w:color w:val="000000"/>
                                              <w:kern w:val="0"/>
                                              <w:sz w:val="41"/>
                                              <w:szCs w:val="41"/>
                                              <w:lang w:val="en-US" w:eastAsia="zh-CN" w:bidi="ar"/>
                                            </w:rPr>
                                            <w:t>(</w:t>
                                          </w:r>
                                          <w:r>
                                            <w:rPr>
                                              <w:rFonts w:hint="default" w:ascii="Times New Roman" w:hAnsi="Times New Roman" w:eastAsia="SimSun" w:cs="Times New Roman"/>
                                              <w:i/>
                                              <w:iCs/>
                                              <w:color w:val="000000"/>
                                              <w:kern w:val="0"/>
                                              <w:sz w:val="27"/>
                                              <w:szCs w:val="27"/>
                                              <w:bdr w:val="none" w:color="auto" w:sz="0" w:space="0"/>
                                              <w:lang w:val="en-US" w:eastAsia="zh-CN" w:bidi="ar"/>
                                            </w:rPr>
                                            <w:t>y</w:t>
                                          </w:r>
                                          <w:r>
                                            <w:rPr>
                                              <w:rFonts w:hint="default" w:ascii="Times New Roman" w:hAnsi="Times New Roman" w:eastAsia="SimSun" w:cs="Times New Roman"/>
                                              <w:color w:val="000000"/>
                                              <w:kern w:val="0"/>
                                              <w:sz w:val="16"/>
                                              <w:szCs w:val="16"/>
                                              <w:bdr w:val="none" w:color="auto" w:sz="0" w:space="0"/>
                                              <w:lang w:val="en-US" w:eastAsia="zh-CN" w:bidi="ar"/>
                                            </w:rPr>
                                            <w:t>0</w:t>
                                          </w:r>
                                          <w:r>
                                            <w:rPr>
                                              <w:rStyle w:val="19"/>
                                              <w:rFonts w:hint="default" w:ascii="Times New Roman" w:hAnsi="Times New Roman" w:eastAsia="SimSun" w:cs="Times New Roman"/>
                                              <w:color w:val="000000"/>
                                              <w:kern w:val="0"/>
                                              <w:sz w:val="27"/>
                                              <w:szCs w:val="27"/>
                                              <w:lang w:val="en-US" w:eastAsia="zh-CN" w:bidi="ar"/>
                                            </w:rPr>
                                            <w:t>+</w:t>
                                          </w:r>
                                          <w:r>
                                            <w:rPr>
                                              <w:rStyle w:val="18"/>
                                              <w:rFonts w:hint="default" w:ascii="Times New Roman" w:hAnsi="Times New Roman" w:eastAsia="SimSun" w:cs="Times New Roman"/>
                                              <w:color w:val="000000"/>
                                              <w:kern w:val="0"/>
                                              <w:sz w:val="27"/>
                                              <w:szCs w:val="27"/>
                                              <w:bdr w:val="none" w:color="auto" w:sz="0" w:space="0"/>
                                              <w:lang w:val="en-US" w:eastAsia="zh-CN" w:bidi="ar"/>
                                            </w:rPr>
                                            <w:t>2</w:t>
                                          </w:r>
                                          <w:r>
                                            <w:rPr>
                                              <w:rFonts w:hint="default" w:ascii="Times New Roman" w:hAnsi="Times New Roman" w:eastAsia="SimSun" w:cs="Times New Roman"/>
                                              <w:color w:val="000000"/>
                                              <w:kern w:val="0"/>
                                              <w:sz w:val="41"/>
                                              <w:szCs w:val="41"/>
                                              <w:lang w:val="en-US" w:eastAsia="zh-CN" w:bidi="ar"/>
                                            </w:rPr>
                                            <w:t>(</w:t>
                                          </w:r>
                                          <w:r>
                                            <w:rPr>
                                              <w:rFonts w:hint="default" w:ascii="Times New Roman" w:hAnsi="Times New Roman" w:eastAsia="SimSun" w:cs="Times New Roman"/>
                                              <w:i/>
                                              <w:iCs/>
                                              <w:color w:val="000000"/>
                                              <w:kern w:val="0"/>
                                              <w:sz w:val="27"/>
                                              <w:szCs w:val="27"/>
                                              <w:bdr w:val="none" w:color="auto" w:sz="0" w:space="0"/>
                                              <w:lang w:val="en-US" w:eastAsia="zh-CN" w:bidi="ar"/>
                                            </w:rPr>
                                            <w:t>y</w:t>
                                          </w:r>
                                          <w:r>
                                            <w:rPr>
                                              <w:rFonts w:hint="default" w:ascii="Times New Roman" w:hAnsi="Times New Roman" w:eastAsia="SimSun" w:cs="Times New Roman"/>
                                              <w:color w:val="000000"/>
                                              <w:kern w:val="0"/>
                                              <w:sz w:val="16"/>
                                              <w:szCs w:val="16"/>
                                              <w:bdr w:val="none" w:color="auto" w:sz="0" w:space="0"/>
                                              <w:lang w:val="en-US" w:eastAsia="zh-CN" w:bidi="ar"/>
                                            </w:rPr>
                                            <w:t>3</w:t>
                                          </w:r>
                                          <w:r>
                                            <w:rPr>
                                              <w:rStyle w:val="19"/>
                                              <w:rFonts w:hint="default" w:ascii="Times New Roman" w:hAnsi="Times New Roman" w:eastAsia="SimSun" w:cs="Times New Roman"/>
                                              <w:color w:val="000000"/>
                                              <w:kern w:val="0"/>
                                              <w:sz w:val="27"/>
                                              <w:szCs w:val="27"/>
                                              <w:lang w:val="en-US" w:eastAsia="zh-CN" w:bidi="ar"/>
                                            </w:rPr>
                                            <w:t>+</w:t>
                                          </w:r>
                                          <w:r>
                                            <w:rPr>
                                              <w:rFonts w:hint="default" w:ascii="Times New Roman" w:hAnsi="Times New Roman" w:eastAsia="SimSun" w:cs="Times New Roman"/>
                                              <w:i/>
                                              <w:iCs/>
                                              <w:color w:val="000000"/>
                                              <w:kern w:val="0"/>
                                              <w:sz w:val="27"/>
                                              <w:szCs w:val="27"/>
                                              <w:bdr w:val="none" w:color="auto" w:sz="0" w:space="0"/>
                                              <w:lang w:val="en-US" w:eastAsia="zh-CN" w:bidi="ar"/>
                                            </w:rPr>
                                            <w:t>y</w:t>
                                          </w:r>
                                          <w:r>
                                            <w:rPr>
                                              <w:rFonts w:hint="default" w:ascii="Times New Roman" w:hAnsi="Times New Roman" w:eastAsia="SimSun" w:cs="Times New Roman"/>
                                              <w:color w:val="000000"/>
                                              <w:kern w:val="0"/>
                                              <w:sz w:val="16"/>
                                              <w:szCs w:val="16"/>
                                              <w:bdr w:val="none" w:color="auto" w:sz="0" w:space="0"/>
                                              <w:lang w:val="en-US" w:eastAsia="zh-CN" w:bidi="ar"/>
                                            </w:rPr>
                                            <w:t>6</w:t>
                                          </w:r>
                                          <w:r>
                                            <w:rPr>
                                              <w:rStyle w:val="19"/>
                                              <w:rFonts w:hint="default" w:ascii="Times New Roman" w:hAnsi="Times New Roman" w:eastAsia="SimSun" w:cs="Times New Roman"/>
                                              <w:color w:val="000000"/>
                                              <w:kern w:val="0"/>
                                              <w:sz w:val="27"/>
                                              <w:szCs w:val="27"/>
                                              <w:lang w:val="en-US" w:eastAsia="zh-CN" w:bidi="ar"/>
                                            </w:rPr>
                                            <w:t>+...+</w:t>
                                          </w:r>
                                          <w:r>
                                            <w:rPr>
                                              <w:rFonts w:hint="default" w:ascii="Times New Roman" w:hAnsi="Times New Roman" w:eastAsia="SimSun" w:cs="Times New Roman"/>
                                              <w:i/>
                                              <w:iCs/>
                                              <w:color w:val="000000"/>
                                              <w:kern w:val="0"/>
                                              <w:sz w:val="27"/>
                                              <w:szCs w:val="27"/>
                                              <w:bdr w:val="none" w:color="auto" w:sz="0" w:space="0"/>
                                              <w:lang w:val="en-US" w:eastAsia="zh-CN" w:bidi="ar"/>
                                            </w:rPr>
                                            <w:t>y</w:t>
                                          </w:r>
                                          <w:r>
                                            <w:rPr>
                                              <w:rFonts w:hint="default" w:ascii="Times New Roman" w:hAnsi="Times New Roman" w:eastAsia="SimSun" w:cs="Times New Roman"/>
                                              <w:i/>
                                              <w:iCs/>
                                              <w:color w:val="000000"/>
                                              <w:kern w:val="0"/>
                                              <w:sz w:val="16"/>
                                              <w:szCs w:val="16"/>
                                              <w:bdr w:val="none" w:color="auto" w:sz="0" w:space="0"/>
                                              <w:lang w:val="en-US" w:eastAsia="zh-CN" w:bidi="ar"/>
                                            </w:rPr>
                                            <w:t>n</w:t>
                                          </w:r>
                                          <w:r>
                                            <w:rPr>
                                              <w:rStyle w:val="19"/>
                                              <w:rFonts w:hint="default" w:ascii="Times New Roman" w:hAnsi="Times New Roman" w:eastAsia="SimSun" w:cs="Times New Roman"/>
                                              <w:color w:val="000000"/>
                                              <w:kern w:val="0"/>
                                              <w:sz w:val="16"/>
                                              <w:szCs w:val="16"/>
                                              <w:lang w:val="en-US" w:eastAsia="zh-CN" w:bidi="ar"/>
                                            </w:rPr>
                                            <w:t>-</w:t>
                                          </w:r>
                                          <w:r>
                                            <w:rPr>
                                              <w:rStyle w:val="18"/>
                                              <w:rFonts w:hint="default" w:ascii="Times New Roman" w:hAnsi="Times New Roman" w:eastAsia="SimSun" w:cs="Times New Roman"/>
                                              <w:color w:val="000000"/>
                                              <w:kern w:val="0"/>
                                              <w:sz w:val="16"/>
                                              <w:szCs w:val="16"/>
                                              <w:bdr w:val="none" w:color="auto" w:sz="0" w:space="0"/>
                                              <w:lang w:val="en-US" w:eastAsia="zh-CN" w:bidi="ar"/>
                                            </w:rPr>
                                            <w:t>3</w:t>
                                          </w:r>
                                          <w:r>
                                            <w:rPr>
                                              <w:rFonts w:hint="default" w:ascii="Times New Roman" w:hAnsi="Times New Roman" w:eastAsia="SimSun" w:cs="Times New Roman"/>
                                              <w:color w:val="000000"/>
                                              <w:kern w:val="0"/>
                                              <w:sz w:val="41"/>
                                              <w:szCs w:val="41"/>
                                              <w:lang w:val="en-US" w:eastAsia="zh-CN" w:bidi="ar"/>
                                            </w:rPr>
                                            <w:t>)</w:t>
                                          </w:r>
                                          <w:r>
                                            <w:rPr>
                                              <w:rStyle w:val="19"/>
                                              <w:rFonts w:hint="default" w:ascii="Times New Roman" w:hAnsi="Times New Roman" w:eastAsia="SimSun" w:cs="Times New Roman"/>
                                              <w:color w:val="000000"/>
                                              <w:kern w:val="0"/>
                                              <w:sz w:val="27"/>
                                              <w:szCs w:val="27"/>
                                              <w:lang w:val="en-US" w:eastAsia="zh-CN" w:bidi="ar"/>
                                            </w:rPr>
                                            <w:t>+</w:t>
                                          </w:r>
                                          <w:r>
                                            <w:rPr>
                                              <w:rStyle w:val="18"/>
                                              <w:rFonts w:hint="default" w:ascii="Times New Roman" w:hAnsi="Times New Roman" w:eastAsia="SimSun" w:cs="Times New Roman"/>
                                              <w:color w:val="000000"/>
                                              <w:kern w:val="0"/>
                                              <w:sz w:val="27"/>
                                              <w:szCs w:val="27"/>
                                              <w:bdr w:val="none" w:color="auto" w:sz="0" w:space="0"/>
                                              <w:lang w:val="en-US" w:eastAsia="zh-CN" w:bidi="ar"/>
                                            </w:rPr>
                                            <w:t>3</w:t>
                                          </w:r>
                                          <w:r>
                                            <w:rPr>
                                              <w:rFonts w:hint="default" w:ascii="Times New Roman" w:hAnsi="Times New Roman" w:eastAsia="SimSun" w:cs="Times New Roman"/>
                                              <w:color w:val="000000"/>
                                              <w:kern w:val="0"/>
                                              <w:sz w:val="41"/>
                                              <w:szCs w:val="41"/>
                                              <w:lang w:val="en-US" w:eastAsia="zh-CN" w:bidi="ar"/>
                                            </w:rPr>
                                            <w:t>(</w:t>
                                          </w:r>
                                          <w:r>
                                            <w:rPr>
                                              <w:rFonts w:hint="default" w:ascii="Times New Roman" w:hAnsi="Times New Roman" w:eastAsia="SimSun" w:cs="Times New Roman"/>
                                              <w:i/>
                                              <w:iCs/>
                                              <w:color w:val="000000"/>
                                              <w:kern w:val="0"/>
                                              <w:sz w:val="27"/>
                                              <w:szCs w:val="27"/>
                                              <w:bdr w:val="none" w:color="auto" w:sz="0" w:space="0"/>
                                              <w:lang w:val="en-US" w:eastAsia="zh-CN" w:bidi="ar"/>
                                            </w:rPr>
                                            <w:t>y</w:t>
                                          </w:r>
                                          <w:r>
                                            <w:rPr>
                                              <w:rFonts w:hint="default" w:ascii="Times New Roman" w:hAnsi="Times New Roman" w:eastAsia="SimSun" w:cs="Times New Roman"/>
                                              <w:color w:val="000000"/>
                                              <w:kern w:val="0"/>
                                              <w:sz w:val="16"/>
                                              <w:szCs w:val="16"/>
                                              <w:bdr w:val="none" w:color="auto" w:sz="0" w:space="0"/>
                                              <w:lang w:val="en-US" w:eastAsia="zh-CN" w:bidi="ar"/>
                                            </w:rPr>
                                            <w:t>1</w:t>
                                          </w:r>
                                          <w:r>
                                            <w:rPr>
                                              <w:rStyle w:val="19"/>
                                              <w:rFonts w:hint="default" w:ascii="Times New Roman" w:hAnsi="Times New Roman" w:eastAsia="SimSun" w:cs="Times New Roman"/>
                                              <w:color w:val="000000"/>
                                              <w:kern w:val="0"/>
                                              <w:sz w:val="27"/>
                                              <w:szCs w:val="27"/>
                                              <w:lang w:val="en-US" w:eastAsia="zh-CN" w:bidi="ar"/>
                                            </w:rPr>
                                            <w:t>+</w:t>
                                          </w:r>
                                          <w:r>
                                            <w:rPr>
                                              <w:rFonts w:hint="default" w:ascii="Times New Roman" w:hAnsi="Times New Roman" w:eastAsia="SimSun" w:cs="Times New Roman"/>
                                              <w:i/>
                                              <w:iCs/>
                                              <w:color w:val="000000"/>
                                              <w:kern w:val="0"/>
                                              <w:sz w:val="27"/>
                                              <w:szCs w:val="27"/>
                                              <w:bdr w:val="none" w:color="auto" w:sz="0" w:space="0"/>
                                              <w:lang w:val="en-US" w:eastAsia="zh-CN" w:bidi="ar"/>
                                            </w:rPr>
                                            <w:t>y</w:t>
                                          </w:r>
                                          <w:r>
                                            <w:rPr>
                                              <w:rFonts w:hint="default" w:ascii="Times New Roman" w:hAnsi="Times New Roman" w:eastAsia="SimSun" w:cs="Times New Roman"/>
                                              <w:color w:val="000000"/>
                                              <w:kern w:val="0"/>
                                              <w:sz w:val="16"/>
                                              <w:szCs w:val="16"/>
                                              <w:bdr w:val="none" w:color="auto" w:sz="0" w:space="0"/>
                                              <w:lang w:val="en-US" w:eastAsia="zh-CN" w:bidi="ar"/>
                                            </w:rPr>
                                            <w:t>2</w:t>
                                          </w:r>
                                          <w:r>
                                            <w:rPr>
                                              <w:rStyle w:val="19"/>
                                              <w:rFonts w:hint="default" w:ascii="Times New Roman" w:hAnsi="Times New Roman" w:eastAsia="SimSun" w:cs="Times New Roman"/>
                                              <w:color w:val="000000"/>
                                              <w:kern w:val="0"/>
                                              <w:sz w:val="27"/>
                                              <w:szCs w:val="27"/>
                                              <w:lang w:val="en-US" w:eastAsia="zh-CN" w:bidi="ar"/>
                                            </w:rPr>
                                            <w:t>+</w:t>
                                          </w:r>
                                          <w:r>
                                            <w:rPr>
                                              <w:rFonts w:hint="default" w:ascii="Times New Roman" w:hAnsi="Times New Roman" w:eastAsia="SimSun" w:cs="Times New Roman"/>
                                              <w:i/>
                                              <w:iCs/>
                                              <w:color w:val="000000"/>
                                              <w:kern w:val="0"/>
                                              <w:sz w:val="27"/>
                                              <w:szCs w:val="27"/>
                                              <w:bdr w:val="none" w:color="auto" w:sz="0" w:space="0"/>
                                              <w:lang w:val="en-US" w:eastAsia="zh-CN" w:bidi="ar"/>
                                            </w:rPr>
                                            <w:t>y</w:t>
                                          </w:r>
                                          <w:r>
                                            <w:rPr>
                                              <w:rFonts w:hint="default" w:ascii="Times New Roman" w:hAnsi="Times New Roman" w:eastAsia="SimSun" w:cs="Times New Roman"/>
                                              <w:color w:val="000000"/>
                                              <w:kern w:val="0"/>
                                              <w:sz w:val="16"/>
                                              <w:szCs w:val="16"/>
                                              <w:bdr w:val="none" w:color="auto" w:sz="0" w:space="0"/>
                                              <w:lang w:val="en-US" w:eastAsia="zh-CN" w:bidi="ar"/>
                                            </w:rPr>
                                            <w:t>4</w:t>
                                          </w:r>
                                          <w:r>
                                            <w:rPr>
                                              <w:rStyle w:val="19"/>
                                              <w:rFonts w:hint="default" w:ascii="Times New Roman" w:hAnsi="Times New Roman" w:eastAsia="SimSun" w:cs="Times New Roman"/>
                                              <w:color w:val="000000"/>
                                              <w:kern w:val="0"/>
                                              <w:sz w:val="27"/>
                                              <w:szCs w:val="27"/>
                                              <w:lang w:val="en-US" w:eastAsia="zh-CN" w:bidi="ar"/>
                                            </w:rPr>
                                            <w:t>+</w:t>
                                          </w:r>
                                          <w:r>
                                            <w:rPr>
                                              <w:rFonts w:hint="default" w:ascii="Times New Roman" w:hAnsi="Times New Roman" w:eastAsia="SimSun" w:cs="Times New Roman"/>
                                              <w:i/>
                                              <w:iCs/>
                                              <w:color w:val="000000"/>
                                              <w:kern w:val="0"/>
                                              <w:sz w:val="27"/>
                                              <w:szCs w:val="27"/>
                                              <w:bdr w:val="none" w:color="auto" w:sz="0" w:space="0"/>
                                              <w:lang w:val="en-US" w:eastAsia="zh-CN" w:bidi="ar"/>
                                            </w:rPr>
                                            <w:t>y</w:t>
                                          </w:r>
                                          <w:r>
                                            <w:rPr>
                                              <w:rFonts w:hint="default" w:ascii="Times New Roman" w:hAnsi="Times New Roman" w:eastAsia="SimSun" w:cs="Times New Roman"/>
                                              <w:color w:val="000000"/>
                                              <w:kern w:val="0"/>
                                              <w:sz w:val="16"/>
                                              <w:szCs w:val="16"/>
                                              <w:bdr w:val="none" w:color="auto" w:sz="0" w:space="0"/>
                                              <w:lang w:val="en-US" w:eastAsia="zh-CN" w:bidi="ar"/>
                                            </w:rPr>
                                            <w:t>5</w:t>
                                          </w:r>
                                          <w:r>
                                            <w:rPr>
                                              <w:rStyle w:val="19"/>
                                              <w:rFonts w:hint="default" w:ascii="Times New Roman" w:hAnsi="Times New Roman" w:eastAsia="SimSun" w:cs="Times New Roman"/>
                                              <w:color w:val="000000"/>
                                              <w:kern w:val="0"/>
                                              <w:sz w:val="27"/>
                                              <w:szCs w:val="27"/>
                                              <w:lang w:val="en-US" w:eastAsia="zh-CN" w:bidi="ar"/>
                                            </w:rPr>
                                            <w:t>+...+</w:t>
                                          </w:r>
                                          <w:r>
                                            <w:rPr>
                                              <w:rFonts w:hint="default" w:ascii="Times New Roman" w:hAnsi="Times New Roman" w:eastAsia="SimSun" w:cs="Times New Roman"/>
                                              <w:i/>
                                              <w:iCs/>
                                              <w:color w:val="000000"/>
                                              <w:kern w:val="0"/>
                                              <w:sz w:val="27"/>
                                              <w:szCs w:val="27"/>
                                              <w:bdr w:val="none" w:color="auto" w:sz="0" w:space="0"/>
                                              <w:lang w:val="en-US" w:eastAsia="zh-CN" w:bidi="ar"/>
                                            </w:rPr>
                                            <w:t>y</w:t>
                                          </w:r>
                                          <w:r>
                                            <w:rPr>
                                              <w:rFonts w:hint="default" w:ascii="Times New Roman" w:hAnsi="Times New Roman" w:eastAsia="SimSun" w:cs="Times New Roman"/>
                                              <w:i/>
                                              <w:iCs/>
                                              <w:color w:val="000000"/>
                                              <w:kern w:val="0"/>
                                              <w:sz w:val="16"/>
                                              <w:szCs w:val="16"/>
                                              <w:bdr w:val="none" w:color="auto" w:sz="0" w:space="0"/>
                                              <w:lang w:val="en-US" w:eastAsia="zh-CN" w:bidi="ar"/>
                                            </w:rPr>
                                            <w:t>n</w:t>
                                          </w:r>
                                          <w:r>
                                            <w:rPr>
                                              <w:rStyle w:val="19"/>
                                              <w:rFonts w:hint="default" w:ascii="Times New Roman" w:hAnsi="Times New Roman" w:eastAsia="SimSun" w:cs="Times New Roman"/>
                                              <w:color w:val="000000"/>
                                              <w:kern w:val="0"/>
                                              <w:sz w:val="16"/>
                                              <w:szCs w:val="16"/>
                                              <w:lang w:val="en-US" w:eastAsia="zh-CN" w:bidi="ar"/>
                                            </w:rPr>
                                            <w:t>-</w:t>
                                          </w:r>
                                          <w:r>
                                            <w:rPr>
                                              <w:rStyle w:val="18"/>
                                              <w:rFonts w:hint="default" w:ascii="Times New Roman" w:hAnsi="Times New Roman" w:eastAsia="SimSun" w:cs="Times New Roman"/>
                                              <w:color w:val="000000"/>
                                              <w:kern w:val="0"/>
                                              <w:sz w:val="16"/>
                                              <w:szCs w:val="16"/>
                                              <w:bdr w:val="none" w:color="auto" w:sz="0" w:space="0"/>
                                              <w:lang w:val="en-US" w:eastAsia="zh-CN" w:bidi="ar"/>
                                            </w:rPr>
                                            <w:t>2</w:t>
                                          </w:r>
                                          <w:r>
                                            <w:rPr>
                                              <w:rStyle w:val="19"/>
                                              <w:rFonts w:hint="default" w:ascii="Times New Roman" w:hAnsi="Times New Roman" w:eastAsia="SimSun" w:cs="Times New Roman"/>
                                              <w:color w:val="000000"/>
                                              <w:kern w:val="0"/>
                                              <w:sz w:val="27"/>
                                              <w:szCs w:val="27"/>
                                              <w:lang w:val="en-US" w:eastAsia="zh-CN" w:bidi="ar"/>
                                            </w:rPr>
                                            <w:t>+</w:t>
                                          </w:r>
                                          <w:r>
                                            <w:rPr>
                                              <w:rFonts w:hint="default" w:ascii="Times New Roman" w:hAnsi="Times New Roman" w:eastAsia="SimSun" w:cs="Times New Roman"/>
                                              <w:i/>
                                              <w:iCs/>
                                              <w:color w:val="000000"/>
                                              <w:kern w:val="0"/>
                                              <w:sz w:val="27"/>
                                              <w:szCs w:val="27"/>
                                              <w:bdr w:val="none" w:color="auto" w:sz="0" w:space="0"/>
                                              <w:lang w:val="en-US" w:eastAsia="zh-CN" w:bidi="ar"/>
                                            </w:rPr>
                                            <w:t>y</w:t>
                                          </w:r>
                                          <w:r>
                                            <w:rPr>
                                              <w:rFonts w:hint="default" w:ascii="Times New Roman" w:hAnsi="Times New Roman" w:eastAsia="SimSun" w:cs="Times New Roman"/>
                                              <w:i/>
                                              <w:iCs/>
                                              <w:color w:val="000000"/>
                                              <w:kern w:val="0"/>
                                              <w:sz w:val="16"/>
                                              <w:szCs w:val="16"/>
                                              <w:bdr w:val="none" w:color="auto" w:sz="0" w:space="0"/>
                                              <w:lang w:val="en-US" w:eastAsia="zh-CN" w:bidi="ar"/>
                                            </w:rPr>
                                            <w:t>n</w:t>
                                          </w:r>
                                          <w:r>
                                            <w:rPr>
                                              <w:rStyle w:val="19"/>
                                              <w:rFonts w:hint="default" w:ascii="Times New Roman" w:hAnsi="Times New Roman" w:eastAsia="SimSun" w:cs="Times New Roman"/>
                                              <w:color w:val="000000"/>
                                              <w:kern w:val="0"/>
                                              <w:sz w:val="16"/>
                                              <w:szCs w:val="16"/>
                                              <w:lang w:val="en-US" w:eastAsia="zh-CN" w:bidi="ar"/>
                                            </w:rPr>
                                            <w:t>-</w:t>
                                          </w:r>
                                          <w:r>
                                            <w:rPr>
                                              <w:rStyle w:val="18"/>
                                              <w:rFonts w:hint="default" w:ascii="Times New Roman" w:hAnsi="Times New Roman" w:eastAsia="SimSun" w:cs="Times New Roman"/>
                                              <w:color w:val="000000"/>
                                              <w:kern w:val="0"/>
                                              <w:sz w:val="16"/>
                                              <w:szCs w:val="16"/>
                                              <w:bdr w:val="none" w:color="auto" w:sz="0" w:space="0"/>
                                              <w:lang w:val="en-US" w:eastAsia="zh-CN" w:bidi="ar"/>
                                            </w:rPr>
                                            <w:t>1</w:t>
                                          </w:r>
                                          <w:r>
                                            <w:rPr>
                                              <w:rFonts w:hint="default" w:ascii="Times New Roman" w:hAnsi="Times New Roman" w:eastAsia="SimSun" w:cs="Times New Roman"/>
                                              <w:color w:val="000000"/>
                                              <w:kern w:val="0"/>
                                              <w:sz w:val="41"/>
                                              <w:szCs w:val="41"/>
                                              <w:lang w:val="en-US" w:eastAsia="zh-CN" w:bidi="ar"/>
                                            </w:rPr>
                                            <w:t>)</w:t>
                                          </w:r>
                                          <w:r>
                                            <w:rPr>
                                              <w:rStyle w:val="19"/>
                                              <w:rFonts w:hint="default" w:ascii="Times New Roman" w:hAnsi="Times New Roman" w:eastAsia="SimSun" w:cs="Times New Roman"/>
                                              <w:color w:val="000000"/>
                                              <w:kern w:val="0"/>
                                              <w:sz w:val="27"/>
                                              <w:szCs w:val="27"/>
                                              <w:lang w:val="en-US" w:eastAsia="zh-CN" w:bidi="ar"/>
                                            </w:rPr>
                                            <w:t>+</w:t>
                                          </w:r>
                                          <w:r>
                                            <w:rPr>
                                              <w:rFonts w:hint="default" w:ascii="Times New Roman" w:hAnsi="Times New Roman" w:eastAsia="SimSun" w:cs="Times New Roman"/>
                                              <w:i/>
                                              <w:iCs/>
                                              <w:color w:val="000000"/>
                                              <w:kern w:val="0"/>
                                              <w:sz w:val="27"/>
                                              <w:szCs w:val="27"/>
                                              <w:bdr w:val="none" w:color="auto" w:sz="0" w:space="0"/>
                                              <w:lang w:val="en-US" w:eastAsia="zh-CN" w:bidi="ar"/>
                                            </w:rPr>
                                            <w:t>y</w:t>
                                          </w:r>
                                          <w:r>
                                            <w:rPr>
                                              <w:rFonts w:hint="default" w:ascii="Times New Roman" w:hAnsi="Times New Roman" w:eastAsia="SimSun" w:cs="Times New Roman"/>
                                              <w:i/>
                                              <w:iCs/>
                                              <w:color w:val="000000"/>
                                              <w:kern w:val="0"/>
                                              <w:sz w:val="16"/>
                                              <w:szCs w:val="16"/>
                                              <w:bdr w:val="none" w:color="auto" w:sz="0" w:space="0"/>
                                              <w:lang w:val="en-US" w:eastAsia="zh-CN" w:bidi="ar"/>
                                            </w:rPr>
                                            <w:t>n</w:t>
                                          </w:r>
                                          <w:r>
                                            <w:rPr>
                                              <w:rFonts w:hint="default" w:ascii="Times New Roman" w:hAnsi="Times New Roman" w:eastAsia="SimSun" w:cs="Times New Roman"/>
                                              <w:color w:val="000000"/>
                                              <w:kern w:val="0"/>
                                              <w:sz w:val="41"/>
                                              <w:szCs w:val="41"/>
                                              <w:lang w:val="en-US" w:eastAsia="zh-CN" w:bidi="ar"/>
                                            </w:rPr>
                                            <w:t>)</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rPr>
                                        <w:color w:val="333333"/>
                                      </w:rPr>
                                    </w:pPr>
                                    <w:r>
                                      <w:rPr>
                                        <w:sz w:val="24"/>
                                        <w:szCs w:val="24"/>
                                      </w:rPr>
                                      <w:pict>
                                        <v:rect id="_x0000_i1042" o:spt="1" style="height:1.5pt;width:655.5pt;" fillcolor="#333333"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Arial" w:hAnsi="Arial" w:eastAsia="SimSun" w:cs="Arial"/>
                                        <w:b/>
                                        <w:bCs/>
                                        <w:kern w:val="0"/>
                                        <w:sz w:val="24"/>
                                        <w:szCs w:val="24"/>
                                        <w:lang w:val="en-US" w:eastAsia="zh-CN" w:bidi="ar"/>
                                      </w:rPr>
                                      <w:t>Examples</w:t>
                                    </w:r>
                                    <w:r>
                                      <w:rPr>
                                        <w:rFonts w:hint="default" w:ascii="Arial" w:hAnsi="Arial" w:eastAsia="SimSun" w:cs="Arial"/>
                                        <w:kern w:val="0"/>
                                        <w:sz w:val="24"/>
                                        <w:szCs w:val="24"/>
                                        <w:lang w:val="en-US" w:eastAsia="zh-CN" w:bidi="ar"/>
                                      </w:rPr>
                                      <w:br w:type="textWrapping"/>
                                    </w:r>
                                    <w:r>
                                      <w:rPr>
                                        <w:rFonts w:hint="default" w:ascii="Arial" w:hAnsi="Arial" w:eastAsia="SimSun" w:cs="Arial"/>
                                        <w:b/>
                                        <w:bCs/>
                                        <w:kern w:val="0"/>
                                        <w:sz w:val="24"/>
                                        <w:szCs w:val="24"/>
                                        <w:lang w:val="en-US" w:eastAsia="zh-CN" w:bidi="ar"/>
                                      </w:rPr>
                                      <w:t>1. Find Solution using Simpson's 3/8 rule</w:t>
                                    </w:r>
                                  </w:p>
                                  <w:tbl>
                                    <w:tblPr>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51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x</w:t>
                                          </w:r>
                                        </w:p>
                                      </w:tc>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f(x)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1.4</w:t>
                                          </w:r>
                                        </w:p>
                                      </w:tc>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4.0552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1.6</w:t>
                                          </w:r>
                                        </w:p>
                                      </w:tc>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4.9530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1.8</w:t>
                                          </w:r>
                                        </w:p>
                                      </w:tc>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6.0436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2.0</w:t>
                                          </w:r>
                                        </w:p>
                                      </w:tc>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7.3891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2.2</w:t>
                                          </w:r>
                                        </w:p>
                                      </w:tc>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9.0250</w:t>
                                          </w:r>
                                        </w:p>
                                      </w:tc>
                                    </w:tr>
                                  </w:tbl>
                                  <w:p>
                                    <w:pPr>
                                      <w:keepNext w:val="0"/>
                                      <w:keepLines w:val="0"/>
                                      <w:widowControl/>
                                      <w:suppressLineNumbers w:val="0"/>
                                      <w:spacing w:after="240" w:afterAutospacing="0"/>
                                      <w:jc w:val="left"/>
                                    </w:pP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br w:type="textWrapping"/>
                                    </w:r>
                                    <w:r>
                                      <w:rPr>
                                        <w:rFonts w:hint="default" w:ascii="Arial" w:hAnsi="Arial" w:eastAsia="SimSun" w:cs="Arial"/>
                                        <w:b/>
                                        <w:bCs/>
                                        <w:kern w:val="0"/>
                                        <w:sz w:val="24"/>
                                        <w:szCs w:val="24"/>
                                        <w:lang w:val="en-US" w:eastAsia="zh-CN" w:bidi="ar"/>
                                      </w:rPr>
                                      <w:t>Solution:</w:t>
                                    </w: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t>The value of table for </w:t>
                                    </w:r>
                                    <w:r>
                                      <w:rPr>
                                        <w:rFonts w:hint="default" w:ascii="Times New Roman" w:hAnsi="Times New Roman" w:eastAsia="SimSun" w:cs="Times New Roman"/>
                                        <w:i/>
                                        <w:iCs/>
                                        <w:kern w:val="0"/>
                                        <w:sz w:val="24"/>
                                        <w:szCs w:val="24"/>
                                        <w:lang w:val="en-US" w:eastAsia="zh-CN" w:bidi="ar"/>
                                      </w:rPr>
                                      <w:t>x</w:t>
                                    </w:r>
                                    <w:r>
                                      <w:rPr>
                                        <w:rFonts w:hint="default" w:ascii="Arial" w:hAnsi="Arial" w:eastAsia="SimSun" w:cs="Arial"/>
                                        <w:kern w:val="0"/>
                                        <w:sz w:val="24"/>
                                        <w:szCs w:val="24"/>
                                        <w:lang w:val="en-US" w:eastAsia="zh-CN" w:bidi="ar"/>
                                      </w:rPr>
                                      <w:t> and </w:t>
                                    </w:r>
                                    <w:r>
                                      <w:rPr>
                                        <w:rFonts w:hint="default" w:ascii="Times New Roman" w:hAnsi="Times New Roman" w:eastAsia="SimSun" w:cs="Times New Roman"/>
                                        <w:i/>
                                        <w:iCs/>
                                        <w:kern w:val="0"/>
                                        <w:sz w:val="24"/>
                                        <w:szCs w:val="24"/>
                                        <w:lang w:val="en-US" w:eastAsia="zh-CN" w:bidi="ar"/>
                                      </w:rPr>
                                      <w:t>y</w:t>
                                    </w:r>
                                  </w:p>
                                  <w:tbl>
                                    <w:tblPr>
                                      <w:tblW w:w="0" w:type="auto"/>
                                      <w:tblInd w:w="1"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60" w:type="dxa"/>
                                        <w:left w:w="60" w:type="dxa"/>
                                        <w:bottom w:w="60" w:type="dxa"/>
                                        <w:right w:w="60" w:type="dxa"/>
                                      </w:tblCellMar>
                                    </w:tblPr>
                                    <w:tblGrid>
                                      <w:gridCol w:w="241"/>
                                      <w:gridCol w:w="840"/>
                                      <w:gridCol w:w="720"/>
                                      <w:gridCol w:w="840"/>
                                      <w:gridCol w:w="840"/>
                                      <w:gridCol w:w="72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rPr>
                                              <w:b/>
                                              <w:bCs/>
                                            </w:rPr>
                                          </w:pPr>
                                          <w:r>
                                            <w:rPr>
                                              <w:rFonts w:ascii="SimSun" w:hAnsi="SimSun" w:eastAsia="SimSun" w:cs="SimSun"/>
                                              <w:b/>
                                              <w:bCs/>
                                              <w:kern w:val="0"/>
                                              <w:sz w:val="24"/>
                                              <w:szCs w:val="24"/>
                                              <w:lang w:val="en-US" w:eastAsia="zh-CN" w:bidi="ar"/>
                                            </w:rPr>
                                            <w:t>x</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1.4</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1.6</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1.8</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2</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2.2</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rPr>
                                              <w:b/>
                                              <w:bCs/>
                                            </w:rPr>
                                          </w:pPr>
                                          <w:r>
                                            <w:rPr>
                                              <w:rFonts w:ascii="SimSun" w:hAnsi="SimSun" w:eastAsia="SimSun" w:cs="SimSun"/>
                                              <w:b/>
                                              <w:bCs/>
                                              <w:kern w:val="0"/>
                                              <w:sz w:val="24"/>
                                              <w:szCs w:val="24"/>
                                              <w:lang w:val="en-US" w:eastAsia="zh-CN" w:bidi="ar"/>
                                            </w:rPr>
                                            <w:t>y</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4.0552</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4.953</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6.0436</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7.3891</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9.025</w:t>
                                          </w:r>
                                        </w:p>
                                      </w:tc>
                                    </w:tr>
                                  </w:tbl>
                                  <w:p>
                                    <w:pPr>
                                      <w:keepNext w:val="0"/>
                                      <w:keepLines w:val="0"/>
                                      <w:widowControl/>
                                      <w:suppressLineNumbers w:val="0"/>
                                      <w:spacing w:after="240" w:afterAutospacing="0"/>
                                      <w:jc w:val="left"/>
                                    </w:pP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t>Using Simpson's </w:t>
                                    </w:r>
                                    <w:r>
                                      <w:rPr>
                                        <w:rStyle w:val="18"/>
                                        <w:rFonts w:hint="default" w:ascii="Times New Roman" w:hAnsi="Times New Roman" w:eastAsia="SimSun" w:cs="Times New Roman"/>
                                        <w:kern w:val="0"/>
                                        <w:sz w:val="24"/>
                                        <w:szCs w:val="24"/>
                                        <w:lang w:val="en-US" w:eastAsia="zh-CN" w:bidi="ar"/>
                                      </w:rPr>
                                      <w:t>38</w:t>
                                    </w:r>
                                    <w:r>
                                      <w:rPr>
                                        <w:rFonts w:hint="default" w:ascii="Arial" w:hAnsi="Arial" w:eastAsia="SimSun" w:cs="Arial"/>
                                        <w:kern w:val="0"/>
                                        <w:sz w:val="24"/>
                                        <w:szCs w:val="24"/>
                                        <w:lang w:val="en-US" w:eastAsia="zh-CN" w:bidi="ar"/>
                                      </w:rPr>
                                      <w:t> Rule</w:t>
                                    </w: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br w:type="textWrapping"/>
                                    </w:r>
                                    <w:r>
                                      <w:rPr>
                                        <w:rFonts w:hint="default" w:ascii="Times New Roman" w:hAnsi="Times New Roman" w:eastAsia="SimSun" w:cs="Times New Roman"/>
                                        <w:kern w:val="0"/>
                                        <w:sz w:val="36"/>
                                        <w:szCs w:val="36"/>
                                        <w:lang w:val="en-US" w:eastAsia="zh-CN" w:bidi="ar"/>
                                      </w:rPr>
                                      <w:t>∫</w:t>
                                    </w:r>
                                    <w:r>
                                      <w:rPr>
                                        <w:rFonts w:hint="default" w:ascii="Times New Roman" w:hAnsi="Times New Roman" w:eastAsia="SimSun" w:cs="Times New Roman"/>
                                        <w:i/>
                                        <w:iCs/>
                                        <w:kern w:val="0"/>
                                        <w:sz w:val="24"/>
                                        <w:szCs w:val="24"/>
                                        <w:lang w:val="en-US" w:eastAsia="zh-CN" w:bidi="ar"/>
                                      </w:rPr>
                                      <w:t>ydx</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3</w:t>
                                    </w:r>
                                    <w:r>
                                      <w:rPr>
                                        <w:rFonts w:hint="default" w:ascii="Times New Roman" w:hAnsi="Times New Roman" w:eastAsia="SimSun" w:cs="Times New Roman"/>
                                        <w:i/>
                                        <w:iCs/>
                                        <w:kern w:val="0"/>
                                        <w:sz w:val="24"/>
                                        <w:szCs w:val="24"/>
                                        <w:lang w:val="en-US" w:eastAsia="zh-CN" w:bidi="ar"/>
                                      </w:rPr>
                                      <w:t>h</w:t>
                                    </w:r>
                                    <w:r>
                                      <w:rPr>
                                        <w:rStyle w:val="18"/>
                                        <w:rFonts w:hint="default" w:ascii="Times New Roman" w:hAnsi="Times New Roman" w:eastAsia="SimSun" w:cs="Times New Roman"/>
                                        <w:kern w:val="0"/>
                                        <w:sz w:val="24"/>
                                        <w:szCs w:val="24"/>
                                        <w:lang w:val="en-US" w:eastAsia="zh-CN" w:bidi="ar"/>
                                      </w:rPr>
                                      <w:t>8</w:t>
                                    </w:r>
                                    <w:r>
                                      <w:rPr>
                                        <w:rFonts w:hint="default" w:ascii="Times New Roman" w:hAnsi="Times New Roman" w:eastAsia="SimSun" w:cs="Times New Roman"/>
                                        <w:kern w:val="0"/>
                                        <w:sz w:val="41"/>
                                        <w:szCs w:val="41"/>
                                        <w:lang w:val="en-US" w:eastAsia="zh-CN" w:bidi="ar"/>
                                      </w:rPr>
                                      <w:t>[(</w:t>
                                    </w:r>
                                    <w:r>
                                      <w:rPr>
                                        <w:rFonts w:hint="default" w:ascii="Times New Roman" w:hAnsi="Times New Roman" w:eastAsia="SimSun" w:cs="Times New Roman"/>
                                        <w:i/>
                                        <w:iCs/>
                                        <w:kern w:val="0"/>
                                        <w:sz w:val="24"/>
                                        <w:szCs w:val="24"/>
                                        <w:lang w:val="en-US" w:eastAsia="zh-CN" w:bidi="ar"/>
                                      </w:rPr>
                                      <w:t>y</w:t>
                                    </w:r>
                                    <w:r>
                                      <w:rPr>
                                        <w:rFonts w:hint="default" w:ascii="Times New Roman" w:hAnsi="Times New Roman" w:eastAsia="SimSun" w:cs="Times New Roman"/>
                                        <w:kern w:val="0"/>
                                        <w:sz w:val="16"/>
                                        <w:szCs w:val="16"/>
                                        <w:lang w:val="en-US" w:eastAsia="zh-CN" w:bidi="ar"/>
                                      </w:rPr>
                                      <w:t>0</w:t>
                                    </w:r>
                                    <w:r>
                                      <w:rPr>
                                        <w:rStyle w:val="1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i/>
                                        <w:iCs/>
                                        <w:kern w:val="0"/>
                                        <w:sz w:val="24"/>
                                        <w:szCs w:val="24"/>
                                        <w:lang w:val="en-US" w:eastAsia="zh-CN" w:bidi="ar"/>
                                      </w:rPr>
                                      <w:t>y</w:t>
                                    </w:r>
                                    <w:r>
                                      <w:rPr>
                                        <w:rFonts w:hint="default" w:ascii="Times New Roman" w:hAnsi="Times New Roman" w:eastAsia="SimSun" w:cs="Times New Roman"/>
                                        <w:kern w:val="0"/>
                                        <w:sz w:val="16"/>
                                        <w:szCs w:val="16"/>
                                        <w:lang w:val="en-US" w:eastAsia="zh-CN" w:bidi="ar"/>
                                      </w:rPr>
                                      <w:t>4</w:t>
                                    </w:r>
                                    <w:r>
                                      <w:rPr>
                                        <w:rFonts w:hint="default" w:ascii="Times New Roman" w:hAnsi="Times New Roman" w:eastAsia="SimSun" w:cs="Times New Roman"/>
                                        <w:kern w:val="0"/>
                                        <w:sz w:val="41"/>
                                        <w:szCs w:val="41"/>
                                        <w:lang w:val="en-US" w:eastAsia="zh-CN" w:bidi="ar"/>
                                      </w:rPr>
                                      <w:t>)</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2</w:t>
                                    </w:r>
                                    <w:r>
                                      <w:rPr>
                                        <w:rFonts w:hint="default" w:ascii="Times New Roman" w:hAnsi="Times New Roman" w:eastAsia="SimSun" w:cs="Times New Roman"/>
                                        <w:kern w:val="0"/>
                                        <w:sz w:val="41"/>
                                        <w:szCs w:val="41"/>
                                        <w:lang w:val="en-US" w:eastAsia="zh-CN" w:bidi="ar"/>
                                      </w:rPr>
                                      <w:t>(</w:t>
                                    </w:r>
                                    <w:r>
                                      <w:rPr>
                                        <w:rFonts w:hint="default" w:ascii="Times New Roman" w:hAnsi="Times New Roman" w:eastAsia="SimSun" w:cs="Times New Roman"/>
                                        <w:i/>
                                        <w:iCs/>
                                        <w:kern w:val="0"/>
                                        <w:sz w:val="24"/>
                                        <w:szCs w:val="24"/>
                                        <w:lang w:val="en-US" w:eastAsia="zh-CN" w:bidi="ar"/>
                                      </w:rPr>
                                      <w:t>y</w:t>
                                    </w:r>
                                    <w:r>
                                      <w:rPr>
                                        <w:rFonts w:hint="default" w:ascii="Times New Roman" w:hAnsi="Times New Roman" w:eastAsia="SimSun" w:cs="Times New Roman"/>
                                        <w:kern w:val="0"/>
                                        <w:sz w:val="16"/>
                                        <w:szCs w:val="16"/>
                                        <w:lang w:val="en-US" w:eastAsia="zh-CN" w:bidi="ar"/>
                                      </w:rPr>
                                      <w:t>3</w:t>
                                    </w:r>
                                    <w:r>
                                      <w:rPr>
                                        <w:rFonts w:hint="default" w:ascii="Times New Roman" w:hAnsi="Times New Roman" w:eastAsia="SimSun" w:cs="Times New Roman"/>
                                        <w:kern w:val="0"/>
                                        <w:sz w:val="41"/>
                                        <w:szCs w:val="41"/>
                                        <w:lang w:val="en-US" w:eastAsia="zh-CN" w:bidi="ar"/>
                                      </w:rPr>
                                      <w:t>)</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3</w:t>
                                    </w:r>
                                    <w:r>
                                      <w:rPr>
                                        <w:rFonts w:hint="default" w:ascii="Times New Roman" w:hAnsi="Times New Roman" w:eastAsia="SimSun" w:cs="Times New Roman"/>
                                        <w:kern w:val="0"/>
                                        <w:sz w:val="41"/>
                                        <w:szCs w:val="41"/>
                                        <w:lang w:val="en-US" w:eastAsia="zh-CN" w:bidi="ar"/>
                                      </w:rPr>
                                      <w:t>(</w:t>
                                    </w:r>
                                    <w:r>
                                      <w:rPr>
                                        <w:rFonts w:hint="default" w:ascii="Times New Roman" w:hAnsi="Times New Roman" w:eastAsia="SimSun" w:cs="Times New Roman"/>
                                        <w:i/>
                                        <w:iCs/>
                                        <w:kern w:val="0"/>
                                        <w:sz w:val="24"/>
                                        <w:szCs w:val="24"/>
                                        <w:lang w:val="en-US" w:eastAsia="zh-CN" w:bidi="ar"/>
                                      </w:rPr>
                                      <w:t>y</w:t>
                                    </w:r>
                                    <w:r>
                                      <w:rPr>
                                        <w:rFonts w:hint="default" w:ascii="Times New Roman" w:hAnsi="Times New Roman" w:eastAsia="SimSun" w:cs="Times New Roman"/>
                                        <w:kern w:val="0"/>
                                        <w:sz w:val="16"/>
                                        <w:szCs w:val="16"/>
                                        <w:lang w:val="en-US" w:eastAsia="zh-CN" w:bidi="ar"/>
                                      </w:rPr>
                                      <w:t>1</w:t>
                                    </w:r>
                                    <w:r>
                                      <w:rPr>
                                        <w:rStyle w:val="1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i/>
                                        <w:iCs/>
                                        <w:kern w:val="0"/>
                                        <w:sz w:val="24"/>
                                        <w:szCs w:val="24"/>
                                        <w:lang w:val="en-US" w:eastAsia="zh-CN" w:bidi="ar"/>
                                      </w:rPr>
                                      <w:t>y</w:t>
                                    </w:r>
                                    <w:r>
                                      <w:rPr>
                                        <w:rFonts w:hint="default" w:ascii="Times New Roman" w:hAnsi="Times New Roman" w:eastAsia="SimSun" w:cs="Times New Roman"/>
                                        <w:kern w:val="0"/>
                                        <w:sz w:val="16"/>
                                        <w:szCs w:val="16"/>
                                        <w:lang w:val="en-US" w:eastAsia="zh-CN" w:bidi="ar"/>
                                      </w:rPr>
                                      <w:t>2</w:t>
                                    </w:r>
                                    <w:r>
                                      <w:rPr>
                                        <w:rFonts w:hint="default" w:ascii="Times New Roman" w:hAnsi="Times New Roman" w:eastAsia="SimSun" w:cs="Times New Roman"/>
                                        <w:kern w:val="0"/>
                                        <w:sz w:val="41"/>
                                        <w:szCs w:val="41"/>
                                        <w:lang w:val="en-US" w:eastAsia="zh-CN" w:bidi="ar"/>
                                      </w:rPr>
                                      <w:t>)]</w:t>
                                    </w: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br w:type="textWrapping"/>
                                    </w:r>
                                    <w:r>
                                      <w:rPr>
                                        <w:rFonts w:hint="default" w:ascii="Times New Roman" w:hAnsi="Times New Roman" w:eastAsia="SimSun" w:cs="Times New Roman"/>
                                        <w:kern w:val="0"/>
                                        <w:sz w:val="36"/>
                                        <w:szCs w:val="36"/>
                                        <w:lang w:val="en-US" w:eastAsia="zh-CN" w:bidi="ar"/>
                                      </w:rPr>
                                      <w:t>∫</w:t>
                                    </w:r>
                                    <w:r>
                                      <w:rPr>
                                        <w:rFonts w:hint="default" w:ascii="Times New Roman" w:hAnsi="Times New Roman" w:eastAsia="SimSun" w:cs="Times New Roman"/>
                                        <w:i/>
                                        <w:iCs/>
                                        <w:kern w:val="0"/>
                                        <w:sz w:val="24"/>
                                        <w:szCs w:val="24"/>
                                        <w:lang w:val="en-US" w:eastAsia="zh-CN" w:bidi="ar"/>
                                      </w:rPr>
                                      <w:t>ydx</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3</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0.28</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4.0552</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9.025</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2</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7.3891</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3</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4.953</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6.0436</w:t>
                                    </w:r>
                                    <w:r>
                                      <w:rPr>
                                        <w:rStyle w:val="19"/>
                                        <w:rFonts w:hint="default" w:ascii="Times New Roman" w:hAnsi="Times New Roman" w:eastAsia="SimSun" w:cs="Times New Roman"/>
                                        <w:kern w:val="0"/>
                                        <w:sz w:val="24"/>
                                        <w:szCs w:val="24"/>
                                        <w:lang w:val="en-US" w:eastAsia="zh-CN" w:bidi="ar"/>
                                      </w:rPr>
                                      <w:t>)]</w:t>
                                    </w: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br w:type="textWrapping"/>
                                    </w:r>
                                    <w:r>
                                      <w:rPr>
                                        <w:rFonts w:hint="default" w:ascii="Times New Roman" w:hAnsi="Times New Roman" w:eastAsia="SimSun" w:cs="Times New Roman"/>
                                        <w:kern w:val="0"/>
                                        <w:sz w:val="36"/>
                                        <w:szCs w:val="36"/>
                                        <w:lang w:val="en-US" w:eastAsia="zh-CN" w:bidi="ar"/>
                                      </w:rPr>
                                      <w:t>∫</w:t>
                                    </w:r>
                                    <w:r>
                                      <w:rPr>
                                        <w:rFonts w:hint="default" w:ascii="Times New Roman" w:hAnsi="Times New Roman" w:eastAsia="SimSun" w:cs="Times New Roman"/>
                                        <w:i/>
                                        <w:iCs/>
                                        <w:kern w:val="0"/>
                                        <w:sz w:val="24"/>
                                        <w:szCs w:val="24"/>
                                        <w:lang w:val="en-US" w:eastAsia="zh-CN" w:bidi="ar"/>
                                      </w:rPr>
                                      <w:t>ydx</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3</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0.28</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4.0552</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9.025</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2</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7.3891</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3</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10.9966</w:t>
                                    </w:r>
                                    <w:r>
                                      <w:rPr>
                                        <w:rStyle w:val="19"/>
                                        <w:rFonts w:hint="default" w:ascii="Times New Roman" w:hAnsi="Times New Roman" w:eastAsia="SimSun" w:cs="Times New Roman"/>
                                        <w:kern w:val="0"/>
                                        <w:sz w:val="24"/>
                                        <w:szCs w:val="24"/>
                                        <w:lang w:val="en-US" w:eastAsia="zh-CN" w:bidi="ar"/>
                                      </w:rPr>
                                      <w:t>)]</w:t>
                                    </w: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br w:type="textWrapping"/>
                                    </w:r>
                                    <w:r>
                                      <w:rPr>
                                        <w:rFonts w:hint="default" w:ascii="Times New Roman" w:hAnsi="Times New Roman" w:eastAsia="SimSun" w:cs="Times New Roman"/>
                                        <w:kern w:val="0"/>
                                        <w:sz w:val="36"/>
                                        <w:szCs w:val="36"/>
                                        <w:lang w:val="en-US" w:eastAsia="zh-CN" w:bidi="ar"/>
                                      </w:rPr>
                                      <w:t>∫</w:t>
                                    </w:r>
                                    <w:r>
                                      <w:rPr>
                                        <w:rFonts w:hint="default" w:ascii="Times New Roman" w:hAnsi="Times New Roman" w:eastAsia="SimSun" w:cs="Times New Roman"/>
                                        <w:i/>
                                        <w:iCs/>
                                        <w:kern w:val="0"/>
                                        <w:sz w:val="24"/>
                                        <w:szCs w:val="24"/>
                                        <w:lang w:val="en-US" w:eastAsia="zh-CN" w:bidi="ar"/>
                                      </w:rPr>
                                      <w:t>ydx</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4.5636</w:t>
                                    </w: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t>Solution by Simpson's </w:t>
                                    </w:r>
                                    <w:r>
                                      <w:rPr>
                                        <w:rStyle w:val="18"/>
                                        <w:rFonts w:hint="default" w:ascii="Times New Roman" w:hAnsi="Times New Roman" w:eastAsia="SimSun" w:cs="Times New Roman"/>
                                        <w:kern w:val="0"/>
                                        <w:sz w:val="24"/>
                                        <w:szCs w:val="24"/>
                                        <w:lang w:val="en-US" w:eastAsia="zh-CN" w:bidi="ar"/>
                                      </w:rPr>
                                      <w:t>38</w:t>
                                    </w:r>
                                    <w:r>
                                      <w:rPr>
                                        <w:rFonts w:hint="default" w:ascii="Arial" w:hAnsi="Arial" w:eastAsia="SimSun" w:cs="Arial"/>
                                        <w:kern w:val="0"/>
                                        <w:sz w:val="24"/>
                                        <w:szCs w:val="24"/>
                                        <w:lang w:val="en-US" w:eastAsia="zh-CN" w:bidi="ar"/>
                                      </w:rPr>
                                      <w:t> Rule is </w:t>
                                    </w:r>
                                    <w:r>
                                      <w:rPr>
                                        <w:rStyle w:val="18"/>
                                        <w:rFonts w:hint="default" w:ascii="Times New Roman" w:hAnsi="Times New Roman" w:eastAsia="SimSun" w:cs="Times New Roman"/>
                                        <w:kern w:val="0"/>
                                        <w:sz w:val="24"/>
                                        <w:szCs w:val="24"/>
                                        <w:lang w:val="en-US" w:eastAsia="zh-CN" w:bidi="ar"/>
                                      </w:rPr>
                                      <w:t>4.5636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rPr>
                                        <w:color w:val="333333"/>
                                      </w:rPr>
                                    </w:pPr>
                                    <w:r>
                                      <w:pict>
                                        <v:rect id="_x0000_i1043" o:spt="1" style="height:1.5pt;width:655.5pt;" fillcolor="#333333"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Arial" w:hAnsi="Arial" w:eastAsia="SimSun" w:cs="Arial"/>
                                        <w:b/>
                                        <w:bCs/>
                                        <w:kern w:val="0"/>
                                        <w:sz w:val="24"/>
                                        <w:szCs w:val="24"/>
                                        <w:lang w:val="en-US" w:eastAsia="zh-CN" w:bidi="ar"/>
                                      </w:rPr>
                                      <w:t>2. Find Solution using Simpson's 3/8 rule</w:t>
                                    </w:r>
                                  </w:p>
                                  <w:tbl>
                                    <w:tblPr>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510"/>
                                      <w:gridCol w:w="8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x</w:t>
                                          </w:r>
                                        </w:p>
                                      </w:tc>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f(x)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0.0</w:t>
                                          </w:r>
                                        </w:p>
                                      </w:tc>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1.0000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0.1</w:t>
                                          </w:r>
                                        </w:p>
                                      </w:tc>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0.9975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0.2</w:t>
                                          </w:r>
                                        </w:p>
                                      </w:tc>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0.9900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0.3</w:t>
                                          </w:r>
                                        </w:p>
                                      </w:tc>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0.9776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0.4</w:t>
                                          </w:r>
                                        </w:p>
                                      </w:tc>
                                      <w:tc>
                                        <w:tcPr>
                                          <w:tcW w:w="0" w:type="auto"/>
                                          <w:tcBorders>
                                            <w:top w:val="single" w:color="000000" w:sz="6" w:space="0"/>
                                            <w:left w:val="single" w:color="000000" w:sz="6" w:space="0"/>
                                            <w:bottom w:val="single" w:color="000000" w:sz="6" w:space="0"/>
                                            <w:right w:val="single" w:color="000000" w:sz="6" w:space="0"/>
                                          </w:tcBorders>
                                          <w:shd w:val="clear"/>
                                          <w:tcMar>
                                            <w:top w:w="75" w:type="dxa"/>
                                            <w:left w:w="75" w:type="dxa"/>
                                            <w:bottom w:w="75" w:type="dxa"/>
                                            <w:right w:w="75" w:type="dxa"/>
                                          </w:tcMar>
                                          <w:vAlign w:val="center"/>
                                        </w:tcPr>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t>0.8604</w:t>
                                          </w:r>
                                        </w:p>
                                      </w:tc>
                                    </w:tr>
                                  </w:tbl>
                                  <w:p>
                                    <w:pPr>
                                      <w:keepNext w:val="0"/>
                                      <w:keepLines w:val="0"/>
                                      <w:widowControl/>
                                      <w:suppressLineNumbers w:val="0"/>
                                      <w:spacing w:after="240" w:afterAutospacing="0"/>
                                      <w:jc w:val="left"/>
                                    </w:pP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br w:type="textWrapping"/>
                                    </w:r>
                                    <w:r>
                                      <w:rPr>
                                        <w:rFonts w:hint="default" w:ascii="Arial" w:hAnsi="Arial" w:eastAsia="SimSun" w:cs="Arial"/>
                                        <w:b/>
                                        <w:bCs/>
                                        <w:kern w:val="0"/>
                                        <w:sz w:val="24"/>
                                        <w:szCs w:val="24"/>
                                        <w:lang w:val="en-US" w:eastAsia="zh-CN" w:bidi="ar"/>
                                      </w:rPr>
                                      <w:t>Solution:</w:t>
                                    </w: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t>The value of table for </w:t>
                                    </w:r>
                                    <w:r>
                                      <w:rPr>
                                        <w:rFonts w:hint="default" w:ascii="Times New Roman" w:hAnsi="Times New Roman" w:eastAsia="SimSun" w:cs="Times New Roman"/>
                                        <w:i/>
                                        <w:iCs/>
                                        <w:kern w:val="0"/>
                                        <w:sz w:val="24"/>
                                        <w:szCs w:val="24"/>
                                        <w:lang w:val="en-US" w:eastAsia="zh-CN" w:bidi="ar"/>
                                      </w:rPr>
                                      <w:t>x</w:t>
                                    </w:r>
                                    <w:r>
                                      <w:rPr>
                                        <w:rFonts w:hint="default" w:ascii="Arial" w:hAnsi="Arial" w:eastAsia="SimSun" w:cs="Arial"/>
                                        <w:kern w:val="0"/>
                                        <w:sz w:val="24"/>
                                        <w:szCs w:val="24"/>
                                        <w:lang w:val="en-US" w:eastAsia="zh-CN" w:bidi="ar"/>
                                      </w:rPr>
                                      <w:t> and </w:t>
                                    </w:r>
                                    <w:r>
                                      <w:rPr>
                                        <w:rFonts w:hint="default" w:ascii="Times New Roman" w:hAnsi="Times New Roman" w:eastAsia="SimSun" w:cs="Times New Roman"/>
                                        <w:i/>
                                        <w:iCs/>
                                        <w:kern w:val="0"/>
                                        <w:sz w:val="24"/>
                                        <w:szCs w:val="24"/>
                                        <w:lang w:val="en-US" w:eastAsia="zh-CN" w:bidi="ar"/>
                                      </w:rPr>
                                      <w:t>y</w:t>
                                    </w:r>
                                  </w:p>
                                  <w:tbl>
                                    <w:tblPr>
                                      <w:tblW w:w="0" w:type="auto"/>
                                      <w:tblInd w:w="1"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60" w:type="dxa"/>
                                        <w:left w:w="60" w:type="dxa"/>
                                        <w:bottom w:w="60" w:type="dxa"/>
                                        <w:right w:w="60" w:type="dxa"/>
                                      </w:tblCellMar>
                                    </w:tblPr>
                                    <w:tblGrid>
                                      <w:gridCol w:w="241"/>
                                      <w:gridCol w:w="240"/>
                                      <w:gridCol w:w="840"/>
                                      <w:gridCol w:w="600"/>
                                      <w:gridCol w:w="840"/>
                                      <w:gridCol w:w="84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rPr>
                                              <w:b/>
                                              <w:bCs/>
                                            </w:rPr>
                                          </w:pPr>
                                          <w:r>
                                            <w:rPr>
                                              <w:rFonts w:ascii="SimSun" w:hAnsi="SimSun" w:eastAsia="SimSun" w:cs="SimSun"/>
                                              <w:b/>
                                              <w:bCs/>
                                              <w:kern w:val="0"/>
                                              <w:sz w:val="24"/>
                                              <w:szCs w:val="24"/>
                                              <w:lang w:val="en-US" w:eastAsia="zh-CN" w:bidi="ar"/>
                                            </w:rPr>
                                            <w:t>x</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0</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0.1</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0.2</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0.3</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0.4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60" w:type="dxa"/>
                                          <w:left w:w="60" w:type="dxa"/>
                                          <w:bottom w:w="60" w:type="dxa"/>
                                          <w:right w:w="60" w:type="dxa"/>
                                        </w:tblCellMar>
                                      </w:tblPrEx>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rPr>
                                              <w:b/>
                                              <w:bCs/>
                                            </w:rPr>
                                          </w:pPr>
                                          <w:r>
                                            <w:rPr>
                                              <w:rFonts w:ascii="SimSun" w:hAnsi="SimSun" w:eastAsia="SimSun" w:cs="SimSun"/>
                                              <w:b/>
                                              <w:bCs/>
                                              <w:kern w:val="0"/>
                                              <w:sz w:val="24"/>
                                              <w:szCs w:val="24"/>
                                              <w:lang w:val="en-US" w:eastAsia="zh-CN" w:bidi="ar"/>
                                            </w:rPr>
                                            <w:t>y</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1</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0.9975</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0.99</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0.9776</w:t>
                                          </w:r>
                                        </w:p>
                                      </w:tc>
                                      <w:tc>
                                        <w:tcPr>
                                          <w:tcW w:w="0" w:type="auto"/>
                                          <w:tcBorders>
                                            <w:top w:val="outset" w:color="auto" w:sz="6" w:space="0"/>
                                            <w:left w:val="outset" w:color="auto" w:sz="6" w:space="0"/>
                                            <w:bottom w:val="outset" w:color="auto" w:sz="6" w:space="0"/>
                                            <w:right w:val="outset" w:color="auto" w:sz="6" w:space="0"/>
                                          </w:tcBorders>
                                          <w:shd w:val="clear"/>
                                          <w:noWrap/>
                                          <w:vAlign w:val="center"/>
                                        </w:tcPr>
                                        <w:p>
                                          <w:pPr>
                                            <w:keepNext w:val="0"/>
                                            <w:keepLines w:val="0"/>
                                            <w:widowControl/>
                                            <w:suppressLineNumbers w:val="0"/>
                                            <w:jc w:val="center"/>
                                          </w:pPr>
                                          <w:r>
                                            <w:rPr>
                                              <w:rFonts w:ascii="SimSun" w:hAnsi="SimSun" w:eastAsia="SimSun" w:cs="SimSun"/>
                                              <w:kern w:val="0"/>
                                              <w:sz w:val="24"/>
                                              <w:szCs w:val="24"/>
                                              <w:lang w:val="en-US" w:eastAsia="zh-CN" w:bidi="ar"/>
                                            </w:rPr>
                                            <w:t>0.8604</w:t>
                                          </w:r>
                                        </w:p>
                                      </w:tc>
                                    </w:tr>
                                  </w:tbl>
                                  <w:p>
                                    <w:pPr>
                                      <w:keepNext w:val="0"/>
                                      <w:keepLines w:val="0"/>
                                      <w:widowControl/>
                                      <w:suppressLineNumbers w:val="0"/>
                                      <w:jc w:val="left"/>
                                    </w:pP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t>Using Simpson's </w:t>
                                    </w:r>
                                    <w:r>
                                      <w:rPr>
                                        <w:rStyle w:val="18"/>
                                        <w:rFonts w:hint="default" w:ascii="Times New Roman" w:hAnsi="Times New Roman" w:eastAsia="SimSun" w:cs="Times New Roman"/>
                                        <w:kern w:val="0"/>
                                        <w:sz w:val="24"/>
                                        <w:szCs w:val="24"/>
                                        <w:lang w:val="en-US" w:eastAsia="zh-CN" w:bidi="ar"/>
                                      </w:rPr>
                                      <w:t>38</w:t>
                                    </w:r>
                                    <w:r>
                                      <w:rPr>
                                        <w:rFonts w:hint="default" w:ascii="Arial" w:hAnsi="Arial" w:eastAsia="SimSun" w:cs="Arial"/>
                                        <w:kern w:val="0"/>
                                        <w:sz w:val="24"/>
                                        <w:szCs w:val="24"/>
                                        <w:lang w:val="en-US" w:eastAsia="zh-CN" w:bidi="ar"/>
                                      </w:rPr>
                                      <w:t> Rule</w:t>
                                    </w: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br w:type="textWrapping"/>
                                    </w:r>
                                    <w:r>
                                      <w:rPr>
                                        <w:rFonts w:hint="default" w:ascii="Times New Roman" w:hAnsi="Times New Roman" w:eastAsia="SimSun" w:cs="Times New Roman"/>
                                        <w:kern w:val="0"/>
                                        <w:sz w:val="36"/>
                                        <w:szCs w:val="36"/>
                                        <w:lang w:val="en-US" w:eastAsia="zh-CN" w:bidi="ar"/>
                                      </w:rPr>
                                      <w:t>∫</w:t>
                                    </w:r>
                                    <w:r>
                                      <w:rPr>
                                        <w:rFonts w:hint="default" w:ascii="Times New Roman" w:hAnsi="Times New Roman" w:eastAsia="SimSun" w:cs="Times New Roman"/>
                                        <w:i/>
                                        <w:iCs/>
                                        <w:kern w:val="0"/>
                                        <w:sz w:val="24"/>
                                        <w:szCs w:val="24"/>
                                        <w:lang w:val="en-US" w:eastAsia="zh-CN" w:bidi="ar"/>
                                      </w:rPr>
                                      <w:t>ydx</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3</w:t>
                                    </w:r>
                                    <w:r>
                                      <w:rPr>
                                        <w:rFonts w:hint="default" w:ascii="Times New Roman" w:hAnsi="Times New Roman" w:eastAsia="SimSun" w:cs="Times New Roman"/>
                                        <w:i/>
                                        <w:iCs/>
                                        <w:kern w:val="0"/>
                                        <w:sz w:val="24"/>
                                        <w:szCs w:val="24"/>
                                        <w:lang w:val="en-US" w:eastAsia="zh-CN" w:bidi="ar"/>
                                      </w:rPr>
                                      <w:t>h</w:t>
                                    </w:r>
                                    <w:r>
                                      <w:rPr>
                                        <w:rStyle w:val="18"/>
                                        <w:rFonts w:hint="default" w:ascii="Times New Roman" w:hAnsi="Times New Roman" w:eastAsia="SimSun" w:cs="Times New Roman"/>
                                        <w:kern w:val="0"/>
                                        <w:sz w:val="24"/>
                                        <w:szCs w:val="24"/>
                                        <w:lang w:val="en-US" w:eastAsia="zh-CN" w:bidi="ar"/>
                                      </w:rPr>
                                      <w:t>8</w:t>
                                    </w:r>
                                    <w:r>
                                      <w:rPr>
                                        <w:rFonts w:hint="default" w:ascii="Times New Roman" w:hAnsi="Times New Roman" w:eastAsia="SimSun" w:cs="Times New Roman"/>
                                        <w:kern w:val="0"/>
                                        <w:sz w:val="41"/>
                                        <w:szCs w:val="41"/>
                                        <w:lang w:val="en-US" w:eastAsia="zh-CN" w:bidi="ar"/>
                                      </w:rPr>
                                      <w:t>[(</w:t>
                                    </w:r>
                                    <w:r>
                                      <w:rPr>
                                        <w:rFonts w:hint="default" w:ascii="Times New Roman" w:hAnsi="Times New Roman" w:eastAsia="SimSun" w:cs="Times New Roman"/>
                                        <w:i/>
                                        <w:iCs/>
                                        <w:kern w:val="0"/>
                                        <w:sz w:val="24"/>
                                        <w:szCs w:val="24"/>
                                        <w:lang w:val="en-US" w:eastAsia="zh-CN" w:bidi="ar"/>
                                      </w:rPr>
                                      <w:t>y</w:t>
                                    </w:r>
                                    <w:r>
                                      <w:rPr>
                                        <w:rFonts w:hint="default" w:ascii="Times New Roman" w:hAnsi="Times New Roman" w:eastAsia="SimSun" w:cs="Times New Roman"/>
                                        <w:kern w:val="0"/>
                                        <w:sz w:val="16"/>
                                        <w:szCs w:val="16"/>
                                        <w:lang w:val="en-US" w:eastAsia="zh-CN" w:bidi="ar"/>
                                      </w:rPr>
                                      <w:t>0</w:t>
                                    </w:r>
                                    <w:r>
                                      <w:rPr>
                                        <w:rStyle w:val="1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i/>
                                        <w:iCs/>
                                        <w:kern w:val="0"/>
                                        <w:sz w:val="24"/>
                                        <w:szCs w:val="24"/>
                                        <w:lang w:val="en-US" w:eastAsia="zh-CN" w:bidi="ar"/>
                                      </w:rPr>
                                      <w:t>y</w:t>
                                    </w:r>
                                    <w:r>
                                      <w:rPr>
                                        <w:rFonts w:hint="default" w:ascii="Times New Roman" w:hAnsi="Times New Roman" w:eastAsia="SimSun" w:cs="Times New Roman"/>
                                        <w:kern w:val="0"/>
                                        <w:sz w:val="16"/>
                                        <w:szCs w:val="16"/>
                                        <w:lang w:val="en-US" w:eastAsia="zh-CN" w:bidi="ar"/>
                                      </w:rPr>
                                      <w:t>4</w:t>
                                    </w:r>
                                    <w:r>
                                      <w:rPr>
                                        <w:rFonts w:hint="default" w:ascii="Times New Roman" w:hAnsi="Times New Roman" w:eastAsia="SimSun" w:cs="Times New Roman"/>
                                        <w:kern w:val="0"/>
                                        <w:sz w:val="41"/>
                                        <w:szCs w:val="41"/>
                                        <w:lang w:val="en-US" w:eastAsia="zh-CN" w:bidi="ar"/>
                                      </w:rPr>
                                      <w:t>)</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2</w:t>
                                    </w:r>
                                    <w:r>
                                      <w:rPr>
                                        <w:rFonts w:hint="default" w:ascii="Times New Roman" w:hAnsi="Times New Roman" w:eastAsia="SimSun" w:cs="Times New Roman"/>
                                        <w:kern w:val="0"/>
                                        <w:sz w:val="41"/>
                                        <w:szCs w:val="41"/>
                                        <w:lang w:val="en-US" w:eastAsia="zh-CN" w:bidi="ar"/>
                                      </w:rPr>
                                      <w:t>(</w:t>
                                    </w:r>
                                    <w:r>
                                      <w:rPr>
                                        <w:rFonts w:hint="default" w:ascii="Times New Roman" w:hAnsi="Times New Roman" w:eastAsia="SimSun" w:cs="Times New Roman"/>
                                        <w:i/>
                                        <w:iCs/>
                                        <w:kern w:val="0"/>
                                        <w:sz w:val="24"/>
                                        <w:szCs w:val="24"/>
                                        <w:lang w:val="en-US" w:eastAsia="zh-CN" w:bidi="ar"/>
                                      </w:rPr>
                                      <w:t>y</w:t>
                                    </w:r>
                                    <w:r>
                                      <w:rPr>
                                        <w:rFonts w:hint="default" w:ascii="Times New Roman" w:hAnsi="Times New Roman" w:eastAsia="SimSun" w:cs="Times New Roman"/>
                                        <w:kern w:val="0"/>
                                        <w:sz w:val="16"/>
                                        <w:szCs w:val="16"/>
                                        <w:lang w:val="en-US" w:eastAsia="zh-CN" w:bidi="ar"/>
                                      </w:rPr>
                                      <w:t>3</w:t>
                                    </w:r>
                                    <w:r>
                                      <w:rPr>
                                        <w:rFonts w:hint="default" w:ascii="Times New Roman" w:hAnsi="Times New Roman" w:eastAsia="SimSun" w:cs="Times New Roman"/>
                                        <w:kern w:val="0"/>
                                        <w:sz w:val="41"/>
                                        <w:szCs w:val="41"/>
                                        <w:lang w:val="en-US" w:eastAsia="zh-CN" w:bidi="ar"/>
                                      </w:rPr>
                                      <w:t>)</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3</w:t>
                                    </w:r>
                                    <w:r>
                                      <w:rPr>
                                        <w:rFonts w:hint="default" w:ascii="Times New Roman" w:hAnsi="Times New Roman" w:eastAsia="SimSun" w:cs="Times New Roman"/>
                                        <w:kern w:val="0"/>
                                        <w:sz w:val="41"/>
                                        <w:szCs w:val="41"/>
                                        <w:lang w:val="en-US" w:eastAsia="zh-CN" w:bidi="ar"/>
                                      </w:rPr>
                                      <w:t>(</w:t>
                                    </w:r>
                                    <w:r>
                                      <w:rPr>
                                        <w:rFonts w:hint="default" w:ascii="Times New Roman" w:hAnsi="Times New Roman" w:eastAsia="SimSun" w:cs="Times New Roman"/>
                                        <w:i/>
                                        <w:iCs/>
                                        <w:kern w:val="0"/>
                                        <w:sz w:val="24"/>
                                        <w:szCs w:val="24"/>
                                        <w:lang w:val="en-US" w:eastAsia="zh-CN" w:bidi="ar"/>
                                      </w:rPr>
                                      <w:t>y</w:t>
                                    </w:r>
                                    <w:r>
                                      <w:rPr>
                                        <w:rFonts w:hint="default" w:ascii="Times New Roman" w:hAnsi="Times New Roman" w:eastAsia="SimSun" w:cs="Times New Roman"/>
                                        <w:kern w:val="0"/>
                                        <w:sz w:val="16"/>
                                        <w:szCs w:val="16"/>
                                        <w:lang w:val="en-US" w:eastAsia="zh-CN" w:bidi="ar"/>
                                      </w:rPr>
                                      <w:t>1</w:t>
                                    </w:r>
                                    <w:r>
                                      <w:rPr>
                                        <w:rStyle w:val="19"/>
                                        <w:rFonts w:hint="default" w:ascii="Times New Roman" w:hAnsi="Times New Roman" w:eastAsia="SimSun" w:cs="Times New Roman"/>
                                        <w:kern w:val="0"/>
                                        <w:sz w:val="24"/>
                                        <w:szCs w:val="24"/>
                                        <w:lang w:val="en-US" w:eastAsia="zh-CN" w:bidi="ar"/>
                                      </w:rPr>
                                      <w:t>+</w:t>
                                    </w:r>
                                    <w:r>
                                      <w:rPr>
                                        <w:rFonts w:hint="default" w:ascii="Times New Roman" w:hAnsi="Times New Roman" w:eastAsia="SimSun" w:cs="Times New Roman"/>
                                        <w:i/>
                                        <w:iCs/>
                                        <w:kern w:val="0"/>
                                        <w:sz w:val="24"/>
                                        <w:szCs w:val="24"/>
                                        <w:lang w:val="en-US" w:eastAsia="zh-CN" w:bidi="ar"/>
                                      </w:rPr>
                                      <w:t>y</w:t>
                                    </w:r>
                                    <w:r>
                                      <w:rPr>
                                        <w:rFonts w:hint="default" w:ascii="Times New Roman" w:hAnsi="Times New Roman" w:eastAsia="SimSun" w:cs="Times New Roman"/>
                                        <w:kern w:val="0"/>
                                        <w:sz w:val="16"/>
                                        <w:szCs w:val="16"/>
                                        <w:lang w:val="en-US" w:eastAsia="zh-CN" w:bidi="ar"/>
                                      </w:rPr>
                                      <w:t>2</w:t>
                                    </w:r>
                                    <w:r>
                                      <w:rPr>
                                        <w:rFonts w:hint="default" w:ascii="Times New Roman" w:hAnsi="Times New Roman" w:eastAsia="SimSun" w:cs="Times New Roman"/>
                                        <w:kern w:val="0"/>
                                        <w:sz w:val="41"/>
                                        <w:szCs w:val="41"/>
                                        <w:lang w:val="en-US" w:eastAsia="zh-CN" w:bidi="ar"/>
                                      </w:rPr>
                                      <w:t>)]</w:t>
                                    </w: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br w:type="textWrapping"/>
                                    </w:r>
                                    <w:r>
                                      <w:rPr>
                                        <w:rFonts w:hint="default" w:ascii="Times New Roman" w:hAnsi="Times New Roman" w:eastAsia="SimSun" w:cs="Times New Roman"/>
                                        <w:kern w:val="0"/>
                                        <w:sz w:val="36"/>
                                        <w:szCs w:val="36"/>
                                        <w:lang w:val="en-US" w:eastAsia="zh-CN" w:bidi="ar"/>
                                      </w:rPr>
                                      <w:t>∫</w:t>
                                    </w:r>
                                    <w:r>
                                      <w:rPr>
                                        <w:rFonts w:hint="default" w:ascii="Times New Roman" w:hAnsi="Times New Roman" w:eastAsia="SimSun" w:cs="Times New Roman"/>
                                        <w:i/>
                                        <w:iCs/>
                                        <w:kern w:val="0"/>
                                        <w:sz w:val="24"/>
                                        <w:szCs w:val="24"/>
                                        <w:lang w:val="en-US" w:eastAsia="zh-CN" w:bidi="ar"/>
                                      </w:rPr>
                                      <w:t>ydx</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3</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0.18</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1</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0.8604</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2</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0.9776</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3</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0.9975</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0.99</w:t>
                                    </w:r>
                                    <w:r>
                                      <w:rPr>
                                        <w:rStyle w:val="19"/>
                                        <w:rFonts w:hint="default" w:ascii="Times New Roman" w:hAnsi="Times New Roman" w:eastAsia="SimSun" w:cs="Times New Roman"/>
                                        <w:kern w:val="0"/>
                                        <w:sz w:val="24"/>
                                        <w:szCs w:val="24"/>
                                        <w:lang w:val="en-US" w:eastAsia="zh-CN" w:bidi="ar"/>
                                      </w:rPr>
                                      <w:t>)]</w:t>
                                    </w: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br w:type="textWrapping"/>
                                    </w:r>
                                    <w:r>
                                      <w:rPr>
                                        <w:rFonts w:hint="default" w:ascii="Times New Roman" w:hAnsi="Times New Roman" w:eastAsia="SimSun" w:cs="Times New Roman"/>
                                        <w:kern w:val="0"/>
                                        <w:sz w:val="36"/>
                                        <w:szCs w:val="36"/>
                                        <w:lang w:val="en-US" w:eastAsia="zh-CN" w:bidi="ar"/>
                                      </w:rPr>
                                      <w:t>∫</w:t>
                                    </w:r>
                                    <w:r>
                                      <w:rPr>
                                        <w:rFonts w:hint="default" w:ascii="Times New Roman" w:hAnsi="Times New Roman" w:eastAsia="SimSun" w:cs="Times New Roman"/>
                                        <w:i/>
                                        <w:iCs/>
                                        <w:kern w:val="0"/>
                                        <w:sz w:val="24"/>
                                        <w:szCs w:val="24"/>
                                        <w:lang w:val="en-US" w:eastAsia="zh-CN" w:bidi="ar"/>
                                      </w:rPr>
                                      <w:t>ydx</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3</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0.18</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1</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0.8604</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2</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0.9776</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3</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1.9875</w:t>
                                    </w:r>
                                    <w:r>
                                      <w:rPr>
                                        <w:rStyle w:val="19"/>
                                        <w:rFonts w:hint="default" w:ascii="Times New Roman" w:hAnsi="Times New Roman" w:eastAsia="SimSun" w:cs="Times New Roman"/>
                                        <w:kern w:val="0"/>
                                        <w:sz w:val="24"/>
                                        <w:szCs w:val="24"/>
                                        <w:lang w:val="en-US" w:eastAsia="zh-CN" w:bidi="ar"/>
                                      </w:rPr>
                                      <w:t>)]</w:t>
                                    </w: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br w:type="textWrapping"/>
                                    </w:r>
                                    <w:r>
                                      <w:rPr>
                                        <w:rFonts w:hint="default" w:ascii="Times New Roman" w:hAnsi="Times New Roman" w:eastAsia="SimSun" w:cs="Times New Roman"/>
                                        <w:kern w:val="0"/>
                                        <w:sz w:val="36"/>
                                        <w:szCs w:val="36"/>
                                        <w:lang w:val="en-US" w:eastAsia="zh-CN" w:bidi="ar"/>
                                      </w:rPr>
                                      <w:t>∫</w:t>
                                    </w:r>
                                    <w:r>
                                      <w:rPr>
                                        <w:rFonts w:hint="default" w:ascii="Times New Roman" w:hAnsi="Times New Roman" w:eastAsia="SimSun" w:cs="Times New Roman"/>
                                        <w:i/>
                                        <w:iCs/>
                                        <w:kern w:val="0"/>
                                        <w:sz w:val="24"/>
                                        <w:szCs w:val="24"/>
                                        <w:lang w:val="en-US" w:eastAsia="zh-CN" w:bidi="ar"/>
                                      </w:rPr>
                                      <w:t>ydx</w:t>
                                    </w:r>
                                    <w:r>
                                      <w:rPr>
                                        <w:rStyle w:val="19"/>
                                        <w:rFonts w:hint="default" w:ascii="Times New Roman" w:hAnsi="Times New Roman" w:eastAsia="SimSun" w:cs="Times New Roman"/>
                                        <w:kern w:val="0"/>
                                        <w:sz w:val="24"/>
                                        <w:szCs w:val="24"/>
                                        <w:lang w:val="en-US" w:eastAsia="zh-CN" w:bidi="ar"/>
                                      </w:rPr>
                                      <w:t>=</w:t>
                                    </w:r>
                                    <w:r>
                                      <w:rPr>
                                        <w:rStyle w:val="18"/>
                                        <w:rFonts w:hint="default" w:ascii="Times New Roman" w:hAnsi="Times New Roman" w:eastAsia="SimSun" w:cs="Times New Roman"/>
                                        <w:kern w:val="0"/>
                                        <w:sz w:val="24"/>
                                        <w:szCs w:val="24"/>
                                        <w:lang w:val="en-US" w:eastAsia="zh-CN" w:bidi="ar"/>
                                      </w:rPr>
                                      <w:t>0.36668</w:t>
                                    </w: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br w:type="textWrapping"/>
                                    </w:r>
                                    <w:r>
                                      <w:rPr>
                                        <w:rFonts w:hint="default" w:ascii="Arial" w:hAnsi="Arial" w:eastAsia="SimSun" w:cs="Arial"/>
                                        <w:kern w:val="0"/>
                                        <w:sz w:val="24"/>
                                        <w:szCs w:val="24"/>
                                        <w:lang w:val="en-US" w:eastAsia="zh-CN" w:bidi="ar"/>
                                      </w:rPr>
                                      <w:t>Solution by Simpson's </w:t>
                                    </w:r>
                                    <w:r>
                                      <w:rPr>
                                        <w:rStyle w:val="18"/>
                                        <w:rFonts w:hint="default" w:ascii="Times New Roman" w:hAnsi="Times New Roman" w:eastAsia="SimSun" w:cs="Times New Roman"/>
                                        <w:kern w:val="0"/>
                                        <w:sz w:val="24"/>
                                        <w:szCs w:val="24"/>
                                        <w:lang w:val="en-US" w:eastAsia="zh-CN" w:bidi="ar"/>
                                      </w:rPr>
                                      <w:t>38</w:t>
                                    </w:r>
                                    <w:r>
                                      <w:rPr>
                                        <w:rFonts w:hint="default" w:ascii="Arial" w:hAnsi="Arial" w:eastAsia="SimSun" w:cs="Arial"/>
                                        <w:kern w:val="0"/>
                                        <w:sz w:val="24"/>
                                        <w:szCs w:val="24"/>
                                        <w:lang w:val="en-US" w:eastAsia="zh-CN" w:bidi="ar"/>
                                      </w:rPr>
                                      <w:t> Rule is </w:t>
                                    </w:r>
                                    <w:r>
                                      <w:rPr>
                                        <w:rStyle w:val="18"/>
                                        <w:rFonts w:hint="default" w:ascii="Times New Roman" w:hAnsi="Times New Roman" w:eastAsia="SimSun" w:cs="Times New Roman"/>
                                        <w:kern w:val="0"/>
                                        <w:sz w:val="24"/>
                                        <w:szCs w:val="24"/>
                                        <w:lang w:val="en-US" w:eastAsia="zh-CN" w:bidi="ar"/>
                                      </w:rPr>
                                      <w:t>0.36668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rPr>
                                        <w:color w:val="333333"/>
                                      </w:rPr>
                                    </w:pPr>
                                    <w:r>
                                      <w:pict>
                                        <v:rect id="_x0000_i1044" o:spt="1" style="height:1.5pt;width:655.5pt;" fillcolor="#333333"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p>
                                </w:tc>
                              </w:tr>
                            </w:tbl>
                            <w:p>
                              <w:pPr>
                                <w:jc w:val="left"/>
                              </w:pPr>
                            </w:p>
                          </w:tc>
                        </w:tr>
                      </w:tbl>
                      <w:p>
                        <w:pPr>
                          <w:jc w:val="left"/>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30" w:type="dxa"/>
                        <w:left w:w="30" w:type="dxa"/>
                        <w:bottom w:w="30" w:type="dxa"/>
                        <w:right w:w="30" w:type="dxa"/>
                      </w:tblCellMar>
                    </w:tblPrEx>
                    <w:trPr>
                      <w:tblCellSpacing w:w="0" w:type="dxa"/>
                    </w:trPr>
                    <w:tc>
                      <w:tcPr>
                        <w:tcW w:w="0" w:type="auto"/>
                        <w:shd w:val="cle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jc w:val="center"/>
                          <w:rPr>
                            <w:color w:val="333333"/>
                          </w:rPr>
                        </w:pPr>
                        <w:r>
                          <w:rPr>
                            <w:sz w:val="24"/>
                            <w:szCs w:val="24"/>
                          </w:rPr>
                          <w:pict>
                            <v:rect id="_x0000_i1046" o:spt="1" style="height:1.5pt;width:312pt;" fillcolor="#333333" filled="t" stroked="f" coordsize="21600,21600" o:hr="t" o:hrstd="t" o:hrnoshade="t" o:hralign="center">
                              <v:path/>
                              <v:fill on="t" focussize="0,0"/>
                              <v:stroke on="f"/>
                              <v:imagedata o:title=""/>
                              <o:lock v:ext="edit"/>
                              <w10:wrap type="none"/>
                              <w10:anchorlock/>
                            </v:rect>
                          </w:pict>
                        </w:r>
                      </w:p>
                      <w:tbl>
                        <w:tblPr>
                          <w:tblW w:w="25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4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jc w:val="center"/>
                          </w:trPr>
                          <w:tc>
                            <w:tcPr>
                              <w:tcW w:w="0" w:type="auto"/>
                              <w:shd w:val="clear"/>
                              <w:vAlign w:val="center"/>
                            </w:tcPr>
                            <w:p>
                              <w:pPr>
                                <w:jc w:val="center"/>
                                <w:rPr>
                                  <w:rFonts w:hint="eastAsia" w:ascii="SimSun"/>
                                  <w:sz w:val="24"/>
                                  <w:szCs w:val="24"/>
                                </w:rPr>
                              </w:pPr>
                            </w:p>
                          </w:tc>
                        </w:tr>
                      </w:tbl>
                      <w:p>
                        <w:pPr>
                          <w:keepNext w:val="0"/>
                          <w:keepLines w:val="0"/>
                          <w:widowControl/>
                          <w:suppressLineNumbers w:val="0"/>
                          <w:spacing w:after="240" w:afterAutospacing="0"/>
                          <w:jc w:val="center"/>
                        </w:pPr>
                      </w:p>
                    </w:tc>
                  </w:tr>
                </w:tbl>
                <w:p/>
              </w:tc>
              <w:tc>
                <w:tcPr>
                  <w:tcW w:w="2400" w:type="dxa"/>
                  <w:shd w:val="clear" w:color="auto" w:fill="E9EFF5"/>
                  <w:vAlign w:val="top"/>
                </w:tcPr>
                <w:tbl>
                  <w:tblPr>
                    <w:tblW w:w="0" w:type="auto"/>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0" w:type="dxa"/>
                    </w:trPr>
                    <w:tc>
                      <w:tcPr>
                        <w:tcW w:w="0" w:type="auto"/>
                        <w:shd w:val="clear"/>
                        <w:vAlign w:val="center"/>
                      </w:tcPr>
                      <w:p>
                        <w:pPr>
                          <w:rPr>
                            <w:rFonts w:hint="eastAsia" w:ascii="SimSun"/>
                            <w:sz w:val="24"/>
                            <w:szCs w:val="24"/>
                          </w:rPr>
                        </w:pPr>
                      </w:p>
                    </w:tc>
                  </w:tr>
                </w:tbl>
                <w:p/>
              </w:tc>
            </w:tr>
          </w:tbl>
          <w:p>
            <w:pPr>
              <w:rPr>
                <w:rFonts w:hint="default" w:ascii="Times New Roman" w:hAnsi="Times New Roman" w:cs="Times New Roman"/>
                <w:i w:val="0"/>
                <w:iCs w:val="0"/>
                <w:caps w:val="0"/>
                <w:color w:val="000000"/>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Before w:val="1"/>
          <w:wBefore w:w="3276" w:type="pct"/>
        </w:trPr>
        <w:tc>
          <w:tcPr>
            <w:tcW w:w="1723" w:type="pct"/>
            <w:shd w:val="clear"/>
            <w:vAlign w:val="center"/>
          </w:tcPr>
          <w:p>
            <w:pPr>
              <w:jc w:val="center"/>
              <w:rPr>
                <w:rFonts w:hint="default" w:ascii="Times New Roman" w:hAnsi="Times New Roman" w:cs="Times New Roman"/>
                <w:i w:val="0"/>
                <w:iCs w:val="0"/>
                <w:caps w:val="0"/>
                <w:color w:val="000000"/>
                <w:spacing w:val="0"/>
                <w:sz w:val="21"/>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Before w:val="1"/>
          <w:wBefore w:w="3276" w:type="pct"/>
        </w:trPr>
        <w:tc>
          <w:tcPr>
            <w:tcW w:w="1723" w:type="pct"/>
            <w:shd w:val="clear"/>
            <w:vAlign w:val="center"/>
          </w:tcPr>
          <w:p>
            <w:pPr>
              <w:rPr>
                <w:rFonts w:hint="default" w:ascii="Times New Roman" w:hAnsi="Times New Roman" w:cs="Times New Roman"/>
                <w:i w:val="0"/>
                <w:iCs w:val="0"/>
                <w:caps w:val="0"/>
                <w:color w:val="000000"/>
                <w:spacing w:val="0"/>
                <w:sz w:val="21"/>
                <w:szCs w:val="21"/>
              </w:rPr>
            </w:pPr>
          </w:p>
        </w:tc>
      </w:tr>
    </w:tbl>
    <w:p>
      <w:pPr>
        <w:keepNext w:val="0"/>
        <w:keepLines w:val="0"/>
        <w:widowControl/>
        <w:suppressLineNumbers w:val="0"/>
        <w:jc w:val="left"/>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p>
    <w:p>
      <w:pPr>
        <w:rPr>
          <w:rFonts w:hint="default" w:ascii="Calibri" w:hAnsi="Calibri" w:cs="Calibri"/>
          <w:sz w:val="32"/>
          <w:szCs w:val="32"/>
        </w:rPr>
      </w:pPr>
      <w:r>
        <w:rPr>
          <w:rFonts w:hint="default" w:ascii="Calibri" w:hAnsi="Calibri" w:cs="Calibri"/>
          <w:sz w:val="32"/>
          <w:szCs w:val="32"/>
          <w:lang w:val="en-US"/>
        </w:rPr>
        <w:cr/>
      </w:r>
    </w:p>
    <w:p>
      <w:pPr>
        <w:rPr>
          <w:rFonts w:hint="default" w:ascii="Calibri" w:hAnsi="Calibri" w:cs="Calibri"/>
          <w:sz w:val="32"/>
          <w:szCs w:val="32"/>
        </w:rPr>
      </w:pPr>
      <w:r>
        <w:rPr>
          <w:rFonts w:hint="default" w:ascii="Calibri" w:hAnsi="Calibri" w:cs="Calibri"/>
          <w:sz w:val="32"/>
          <w:szCs w:val="32"/>
          <w:lang w:val="en-US"/>
        </w:rPr>
        <w:cr/>
      </w:r>
    </w:p>
    <w:p>
      <w:pPr>
        <w:rPr>
          <w:rFonts w:hint="default" w:ascii="Calibri" w:hAnsi="Calibri" w:cs="Calibri"/>
          <w:b/>
          <w:bCs/>
          <w:sz w:val="32"/>
          <w:szCs w:val="32"/>
        </w:rPr>
      </w:pPr>
      <w:r>
        <w:rPr>
          <w:rFonts w:hint="default" w:ascii="Calibri" w:hAnsi="Calibri" w:cs="Calibri"/>
          <w:sz w:val="32"/>
          <w:szCs w:val="32"/>
          <w:lang w:val="en-US"/>
        </w:rPr>
        <w:cr/>
      </w:r>
      <w:r>
        <w:rPr>
          <w:rFonts w:hint="default" w:ascii="Calibri" w:hAnsi="Calibri" w:cs="Calibri"/>
          <w:sz w:val="32"/>
          <w:szCs w:val="32"/>
          <w:lang w:val="en-US"/>
        </w:rPr>
        <w:cr/>
      </w:r>
    </w:p>
    <w:sectPr>
      <w:pgSz w:w="11906" w:h="16838"/>
      <w:pgMar w:top="1440" w:right="1440" w:bottom="1440" w:left="1440" w:header="709" w:footer="709" w:gutter="0"/>
      <w:pgBorders>
        <w:top w:val="single" w:color="auto" w:sz="4" w:space="1"/>
        <w:left w:val="single" w:color="auto" w:sz="4" w:space="4"/>
        <w:bottom w:val="single" w:color="auto" w:sz="4" w:space="1"/>
        <w:right w:val="single" w:color="auto" w:sz="4" w:space="4"/>
      </w:pgBorders>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DengXian">
    <w:altName w:val="SimSun"/>
    <w:panose1 w:val="02010600030000010101"/>
    <w:charset w:val="86"/>
    <w:family w:val="auto"/>
    <w:pitch w:val="default"/>
    <w:sig w:usb0="00000000" w:usb1="00000000" w:usb2="00000016" w:usb3="00000000" w:csb0="0004000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
    <w:altName w:val="SimSun"/>
    <w:panose1 w:val="02010609060000010101"/>
    <w:charset w:val="86"/>
    <w:family w:val="auto"/>
    <w:pitch w:val="default"/>
    <w:sig w:usb0="00000000" w:usb1="00000000" w:usb2="00000016" w:usb3="00000000" w:csb0="00040001" w:csb1="00000000"/>
  </w:font>
  <w:font w:name="Broadway">
    <w:panose1 w:val="04040905080B02020502"/>
    <w:charset w:val="00"/>
    <w:family w:val="decorative"/>
    <w:pitch w:val="default"/>
    <w:sig w:usb0="00000003" w:usb1="00000000" w:usb2="00000000" w:usb3="00000000" w:csb0="20000001" w:csb1="00000000"/>
  </w:font>
  <w:font w:name="Segoe UI">
    <w:panose1 w:val="020B0502040204020203"/>
    <w:charset w:val="00"/>
    <w:family w:val="swiss"/>
    <w:pitch w:val="default"/>
    <w:sig w:usb0="E4002EFF" w:usb1="C000E47F" w:usb2="00000009" w:usb3="00000000" w:csb0="200001FF" w:csb1="00000000"/>
  </w:font>
  <w:font w:name="Corbel Light">
    <w:panose1 w:val="020B0303020204020204"/>
    <w:charset w:val="00"/>
    <w:family w:val="swiss"/>
    <w:pitch w:val="default"/>
    <w:sig w:usb0="A00002EF" w:usb1="4000A44B" w:usb2="00000000" w:usb3="00000000" w:csb0="2000019F" w:csb1="00000000"/>
  </w:font>
  <w:font w:name="Calibri Light">
    <w:panose1 w:val="020F03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Roboto">
    <w:altName w:val="Segoe Print"/>
    <w:panose1 w:val="00000000000000000000"/>
    <w:charset w:val="00"/>
    <w:family w:val="auto"/>
    <w:pitch w:val="default"/>
    <w:sig w:usb0="00000000" w:usb1="00000000" w:usb2="00000020" w:usb3="00000000" w:csb0="0000019F" w:csb1="00000000"/>
  </w:font>
  <w:font w:name="MS PGothic">
    <w:panose1 w:val="020B0600070205080204"/>
    <w:charset w:val="80"/>
    <w:family w:val="auto"/>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 w:name="Arial Black">
    <w:panose1 w:val="020B0A04020102020204"/>
    <w:charset w:val="00"/>
    <w:family w:val="auto"/>
    <w:pitch w:val="default"/>
    <w:sig w:usb0="A00002AF" w:usb1="400078FB" w:usb2="00000000" w:usb3="00000000" w:csb0="6000009F" w:csb1="DFD70000"/>
  </w:font>
  <w:font w:name="Sitka Text">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egoe UI Emoji">
    <w:panose1 w:val="020B0502040204020203"/>
    <w:charset w:val="00"/>
    <w:family w:val="auto"/>
    <w:pitch w:val="default"/>
    <w:sig w:usb0="00000001" w:usb1="02000000" w:usb2="00000000" w:usb3="00000000" w:csb0="00000001" w:csb1="00000000"/>
  </w:font>
  <w:font w:name="Segoe UI Light">
    <w:panose1 w:val="020B0502040204020203"/>
    <w:charset w:val="00"/>
    <w:family w:val="auto"/>
    <w:pitch w:val="default"/>
    <w:sig w:usb0="E4002EFF" w:usb1="C000E47F" w:usb2="00000009" w:usb3="00000000" w:csb0="200001FF" w:csb1="00000000"/>
  </w:font>
  <w:font w:name="Snap ITC">
    <w:panose1 w:val="04040A07060A02020202"/>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r>
      <w:fldChar w:fldCharType="begin"/>
    </w:r>
    <w:r>
      <w:instrText xml:space="preserve"> PAGE   \* MERGEFORMAT </w:instrText>
    </w:r>
    <w:r>
      <w:fldChar w:fldCharType="separate"/>
    </w:r>
    <w:r>
      <w:t>2</w:t>
    </w:r>
    <w:r>
      <w:fldChar w:fldCharType="end"/>
    </w:r>
  </w:p>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0" distR="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1792605</wp:posOffset>
                  </wp:positionV>
                </mc:Fallback>
              </mc:AlternateContent>
              <wp:extent cx="819150" cy="433705"/>
              <wp:effectExtent l="0" t="0" r="1905" b="4445"/>
              <wp:wrapNone/>
              <wp:docPr id="4097" name="Rectangle 11"/>
              <wp:cNvGraphicFramePr/>
              <a:graphic xmlns:a="http://schemas.openxmlformats.org/drawingml/2006/main">
                <a:graphicData uri="http://schemas.microsoft.com/office/word/2010/wordprocessingShape">
                  <wps:wsp>
                    <wps:cNvSpPr/>
                    <wps:spPr>
                      <a:xfrm>
                        <a:off x="0" y="0"/>
                        <a:ext cx="819150" cy="433705"/>
                      </a:xfrm>
                      <a:prstGeom prst="rect">
                        <a:avLst/>
                      </a:prstGeom>
                      <a:solidFill>
                        <a:srgbClr val="FFFFFF"/>
                      </a:solidFill>
                      <a:ln>
                        <a:noFill/>
                      </a:ln>
                    </wps:spPr>
                    <wps:txbx>
                      <w:txbxContent>
                        <w:p>
                          <w:pPr>
                            <w:pBdr>
                              <w:top w:val="single" w:color="D7D7D7" w:sz="4" w:space="1"/>
                            </w:pBdr>
                          </w:pPr>
                          <w:r>
                            <w:t xml:space="preserve">Page | </w:t>
                          </w:r>
                          <w:r>
                            <w:fldChar w:fldCharType="begin"/>
                          </w:r>
                          <w:r>
                            <w:instrText xml:space="preserve"> PAGE   \* MERGEFORMAT </w:instrText>
                          </w:r>
                          <w:r>
                            <w:fldChar w:fldCharType="separate"/>
                          </w:r>
                          <w:r>
                            <w:t>2</w:t>
                          </w:r>
                          <w:r>
                            <w:fldChar w:fldCharType="end"/>
                          </w:r>
                        </w:p>
                      </w:txbxContent>
                    </wps:txbx>
                    <wps:bodyPr vert="horz" wrap="square" lIns="0" tIns="45720" rIns="0" bIns="45720" anchor="t" upright="1">
                      <a:spAutoFit/>
                    </wps:bodyPr>
                  </wps:wsp>
                </a:graphicData>
              </a:graphic>
              <wp14:sizeRelH relativeFrom="rightMargin">
                <wp14:pctWidth>90000</wp14:pctWidth>
              </wp14:sizeRelH>
              <wp14:sizeRelV relativeFrom="page">
                <wp14:pctHeight>0</wp14:pctHeight>
              </wp14:sizeRelV>
            </wp:anchor>
          </w:drawing>
        </mc:Choice>
        <mc:Fallback>
          <w:pict>
            <v:rect id="Rectangle 11" o:spid="_x0000_s1026" o:spt="1" style="position:absolute;left:0pt;margin-left:530.5pt;margin-top:141.15pt;height:34.15pt;width:64.5pt;mso-position-horizontal-relative:page;mso-position-vertical-relative:page;z-index:251659264;mso-width-relative:right-margin-area;mso-height-relative:page;mso-width-percent:900;" fillcolor="#FFFFFF" filled="t" stroked="f" coordsize="21600,21600" o:allowincell="f" o:gfxdata="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hfZ6NQAAAAE&#10;AQAADwAAAAAAAAABACAAAAAiAAAAZHJzL2Rvd25yZXYueG1sUEsBAhQAFAAAAAgAh07iQFl/c37n&#10;AQAA2wMAAA4AAAAAAAAAAQAgAAAAIwEAAGRycy9lMm9Eb2MueG1sUEsFBgAAAAAGAAYAWQEAAHwF&#10;AAAAAA==&#10;">
              <v:fill on="t" focussize="0,0"/>
              <v:stroke on="f"/>
              <v:imagedata o:title=""/>
              <o:lock v:ext="edit" aspectratio="f"/>
              <v:textbox inset="0mm,1.27mm,0mm,1.27mm" style="mso-fit-shape-to-text:t;">
                <w:txbxContent>
                  <w:p>
                    <w:pPr>
                      <w:pBdr>
                        <w:top w:val="single" w:color="D7D7D7" w:sz="4" w:space="1"/>
                      </w:pBdr>
                    </w:pPr>
                    <w:r>
                      <w:t xml:space="preserve">Page | </w:t>
                    </w:r>
                    <w:r>
                      <w:fldChar w:fldCharType="begin"/>
                    </w:r>
                    <w:r>
                      <w:instrText xml:space="preserve"> PAGE   \* MERGEFORMAT </w:instrText>
                    </w:r>
                    <w:r>
                      <w:fldChar w:fldCharType="separate"/>
                    </w:r>
                    <w:r>
                      <w:t>2</w:t>
                    </w:r>
                    <w:r>
                      <w:fldChar w:fldCharType="end"/>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1"/>
      <w:numFmt w:val="bullet"/>
      <w:lvlText w:val=""/>
      <w:lvlJc w:val="left"/>
      <w:pPr>
        <w:ind w:left="1620" w:hanging="360"/>
      </w:pPr>
      <w:rPr>
        <w:rFonts w:hint="default" w:ascii="Symbol" w:hAnsi="Symbol"/>
        <w:b/>
        <w:bCs/>
        <w:i w:val="0"/>
        <w:iCs w:val="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0000001"/>
    <w:multiLevelType w:val="multilevel"/>
    <w:tmpl w:val="00000001"/>
    <w:lvl w:ilvl="0" w:tentative="0">
      <w:start w:val="1"/>
      <w:numFmt w:val="bullet"/>
      <w:lvlText w:val=""/>
      <w:lvlJc w:val="left"/>
      <w:pPr>
        <w:tabs>
          <w:tab w:val="left" w:pos="420"/>
        </w:tabs>
        <w:ind w:left="420" w:hanging="420"/>
      </w:pPr>
      <w:rPr>
        <w:rFonts w:hint="default" w:ascii="Wingdings" w:hAnsi="Wingdings"/>
        <w:b/>
        <w:bC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0000002"/>
    <w:multiLevelType w:val="multilevel"/>
    <w:tmpl w:val="00000002"/>
    <w:lvl w:ilvl="0" w:tentative="0">
      <w:start w:val="1"/>
      <w:numFmt w:val="bullet"/>
      <w:lvlText w:val=""/>
      <w:lvlJc w:val="left"/>
      <w:pPr>
        <w:ind w:left="1620" w:hanging="360"/>
      </w:pPr>
      <w:rPr>
        <w:rFonts w:hint="default" w:ascii="Symbol" w:hAnsi="Symbol"/>
        <w:b/>
        <w:bCs/>
        <w:i w:val="0"/>
        <w:iCs w:val="0"/>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abstractNum w:abstractNumId="3">
    <w:nsid w:val="00000003"/>
    <w:multiLevelType w:val="multilevel"/>
    <w:tmpl w:val="00000003"/>
    <w:lvl w:ilvl="0" w:tentative="0">
      <w:start w:val="1"/>
      <w:numFmt w:val="none"/>
      <w:lvlText w:val="%1."/>
      <w:lvlJc w:val="left"/>
      <w:pPr>
        <w:tabs>
          <w:tab w:val="left" w:pos="720"/>
        </w:tabs>
        <w:ind w:left="720" w:hanging="360"/>
      </w:pPr>
      <w:rPr>
        <w:rFonts w:hint="default" w:ascii="Times New Roman" w:hAnsi="Times New Roman" w:cs="Times New Roman"/>
        <w:sz w:val="24"/>
        <w:szCs w:val="24"/>
      </w:rPr>
    </w:lvl>
    <w:lvl w:ilvl="1" w:tentative="0">
      <w:start w:val="1"/>
      <w:numFmt w:val="none"/>
      <w:lvlText w:val="%2."/>
      <w:lvlJc w:val="left"/>
      <w:pPr>
        <w:tabs>
          <w:tab w:val="left" w:pos="1440"/>
        </w:tabs>
        <w:ind w:left="1440" w:hanging="360"/>
      </w:pPr>
      <w:rPr>
        <w:rFonts w:hint="default" w:ascii="Times New Roman" w:hAnsi="Times New Roman" w:cs="Times New Roman"/>
        <w:sz w:val="24"/>
        <w:szCs w:val="24"/>
      </w:rPr>
    </w:lvl>
    <w:lvl w:ilvl="2" w:tentative="0">
      <w:start w:val="1"/>
      <w:numFmt w:val="none"/>
      <w:lvlText w:val="%3."/>
      <w:lvlJc w:val="left"/>
      <w:pPr>
        <w:tabs>
          <w:tab w:val="left" w:pos="2160"/>
        </w:tabs>
        <w:ind w:left="2160" w:hanging="360"/>
      </w:pPr>
      <w:rPr>
        <w:rFonts w:hint="default" w:ascii="Times New Roman" w:hAnsi="Times New Roman" w:cs="Times New Roman"/>
        <w:sz w:val="24"/>
        <w:szCs w:val="24"/>
      </w:rPr>
    </w:lvl>
    <w:lvl w:ilvl="3" w:tentative="0">
      <w:start w:val="1"/>
      <w:numFmt w:val="none"/>
      <w:lvlText w:val="%4."/>
      <w:lvlJc w:val="left"/>
      <w:pPr>
        <w:tabs>
          <w:tab w:val="left" w:pos="2517"/>
        </w:tabs>
        <w:ind w:left="2880" w:hanging="360"/>
      </w:pPr>
      <w:rPr>
        <w:rFonts w:hint="default" w:ascii="Times New Roman" w:hAnsi="Times New Roman" w:cs="Times New Roman"/>
        <w:sz w:val="24"/>
        <w:szCs w:val="24"/>
      </w:rPr>
    </w:lvl>
    <w:lvl w:ilvl="4" w:tentative="0">
      <w:start w:val="1"/>
      <w:numFmt w:val="none"/>
      <w:lvlText w:val="%5."/>
      <w:lvlJc w:val="left"/>
      <w:pPr>
        <w:tabs>
          <w:tab w:val="left" w:pos="3238"/>
        </w:tabs>
        <w:ind w:left="3600" w:hanging="360"/>
      </w:pPr>
      <w:rPr>
        <w:rFonts w:hint="default" w:ascii="Times New Roman" w:hAnsi="Times New Roman" w:cs="Times New Roman"/>
        <w:sz w:val="24"/>
        <w:szCs w:val="24"/>
      </w:rPr>
    </w:lvl>
    <w:lvl w:ilvl="5" w:tentative="0">
      <w:start w:val="1"/>
      <w:numFmt w:val="none"/>
      <w:lvlText w:val="%6."/>
      <w:lvlJc w:val="left"/>
      <w:pPr>
        <w:tabs>
          <w:tab w:val="left" w:pos="3958"/>
        </w:tabs>
        <w:ind w:left="4320" w:hanging="360"/>
      </w:pPr>
      <w:rPr>
        <w:rFonts w:hint="default" w:ascii="Times New Roman" w:hAnsi="Times New Roman" w:cs="Times New Roman"/>
        <w:sz w:val="24"/>
        <w:szCs w:val="24"/>
      </w:rPr>
    </w:lvl>
    <w:lvl w:ilvl="6" w:tentative="0">
      <w:start w:val="1"/>
      <w:numFmt w:val="none"/>
      <w:lvlText w:val="%7."/>
      <w:lvlJc w:val="left"/>
      <w:pPr>
        <w:tabs>
          <w:tab w:val="left" w:pos="4678"/>
        </w:tabs>
        <w:ind w:left="5040" w:hanging="360"/>
      </w:pPr>
      <w:rPr>
        <w:rFonts w:hint="default" w:ascii="Times New Roman" w:hAnsi="Times New Roman" w:cs="Times New Roman"/>
        <w:sz w:val="24"/>
        <w:szCs w:val="24"/>
      </w:rPr>
    </w:lvl>
    <w:lvl w:ilvl="7" w:tentative="0">
      <w:start w:val="1"/>
      <w:numFmt w:val="none"/>
      <w:lvlText w:val="%8."/>
      <w:lvlJc w:val="left"/>
      <w:pPr>
        <w:tabs>
          <w:tab w:val="left" w:pos="5398"/>
        </w:tabs>
        <w:ind w:left="5760" w:hanging="360"/>
      </w:pPr>
      <w:rPr>
        <w:rFonts w:hint="default" w:ascii="Times New Roman" w:hAnsi="Times New Roman" w:cs="Times New Roman"/>
        <w:sz w:val="24"/>
        <w:szCs w:val="24"/>
      </w:rPr>
    </w:lvl>
    <w:lvl w:ilvl="8" w:tentative="0">
      <w:start w:val="1"/>
      <w:numFmt w:val="none"/>
      <w:lvlText w:val="%9."/>
      <w:lvlJc w:val="left"/>
      <w:pPr>
        <w:tabs>
          <w:tab w:val="left" w:pos="6118"/>
        </w:tabs>
        <w:ind w:left="6480" w:hanging="360"/>
      </w:pPr>
      <w:rPr>
        <w:rFonts w:hint="default" w:ascii="Times New Roman" w:hAnsi="Times New Roman" w:cs="Times New Roman"/>
        <w:sz w:val="24"/>
        <w:szCs w:val="24"/>
      </w:rPr>
    </w:lvl>
  </w:abstractNum>
  <w:abstractNum w:abstractNumId="4">
    <w:nsid w:val="00000004"/>
    <w:multiLevelType w:val="multilevel"/>
    <w:tmpl w:val="00000004"/>
    <w:lvl w:ilvl="0" w:tentative="0">
      <w:start w:val="3"/>
      <w:numFmt w:val="decimal"/>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0000005"/>
    <w:multiLevelType w:val="multilevel"/>
    <w:tmpl w:val="0000000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0000006"/>
    <w:multiLevelType w:val="multilevel"/>
    <w:tmpl w:val="000000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7"/>
    <w:multiLevelType w:val="multilevel"/>
    <w:tmpl w:val="00000007"/>
    <w:lvl w:ilvl="0" w:tentative="0">
      <w:start w:val="1"/>
      <w:numFmt w:val="decimal"/>
      <w:lvlText w:val="%1."/>
      <w:lvlJc w:val="left"/>
      <w:pPr>
        <w:tabs>
          <w:tab w:val="left" w:pos="312"/>
        </w:tabs>
        <w:ind w:left="0" w:firstLine="0"/>
      </w:pPr>
      <w:rPr>
        <w:rFonts w:hint="default" w:ascii="Times New Roman" w:hAnsi="Times New Roman" w:cs="Times New Roman"/>
        <w:b/>
        <w:bC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00000008"/>
    <w:multiLevelType w:val="multilevel"/>
    <w:tmpl w:val="00000008"/>
    <w:lvl w:ilvl="0" w:tentative="0">
      <w:start w:val="1"/>
      <w:numFmt w:val="bullet"/>
      <w:lvlText w:val=""/>
      <w:lvlJc w:val="left"/>
      <w:pPr>
        <w:tabs>
          <w:tab w:val="left" w:pos="420"/>
        </w:tabs>
        <w:ind w:left="420"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00000009"/>
    <w:multiLevelType w:val="multilevel"/>
    <w:tmpl w:val="0000000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000000A"/>
    <w:multiLevelType w:val="multilevel"/>
    <w:tmpl w:val="0000000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0000000B"/>
    <w:multiLevelType w:val="multilevel"/>
    <w:tmpl w:val="000000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0000000C"/>
    <w:multiLevelType w:val="multilevel"/>
    <w:tmpl w:val="0000000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0000000D"/>
    <w:multiLevelType w:val="multilevel"/>
    <w:tmpl w:val="0000000D"/>
    <w:lvl w:ilvl="0" w:tentative="0">
      <w:start w:val="1"/>
      <w:numFmt w:val="bullet"/>
      <w:lvlText w:val=""/>
      <w:lvlJc w:val="left"/>
      <w:pPr>
        <w:tabs>
          <w:tab w:val="left" w:pos="420"/>
        </w:tabs>
        <w:ind w:left="420" w:hanging="420"/>
      </w:pPr>
      <w:rPr>
        <w:rFonts w:hint="default" w:ascii="Wingdings" w:hAnsi="Wingdings"/>
        <w:b/>
        <w:bC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0000000E"/>
    <w:multiLevelType w:val="multilevel"/>
    <w:tmpl w:val="0000000E"/>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5">
    <w:nsid w:val="0000000F"/>
    <w:multiLevelType w:val="multilevel"/>
    <w:tmpl w:val="0000000F"/>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6">
    <w:nsid w:val="00000010"/>
    <w:multiLevelType w:val="multilevel"/>
    <w:tmpl w:val="00000010"/>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7">
    <w:nsid w:val="00000011"/>
    <w:multiLevelType w:val="multilevel"/>
    <w:tmpl w:val="00000011"/>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8">
    <w:nsid w:val="00000012"/>
    <w:multiLevelType w:val="multilevel"/>
    <w:tmpl w:val="00000012"/>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9">
    <w:nsid w:val="00000013"/>
    <w:multiLevelType w:val="multilevel"/>
    <w:tmpl w:val="0000001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1F409F96"/>
    <w:multiLevelType w:val="singleLevel"/>
    <w:tmpl w:val="1F409F9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3"/>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1"/>
  </w:num>
  <w:num w:numId="8">
    <w:abstractNumId w:val="5"/>
  </w:num>
  <w:num w:numId="9">
    <w:abstractNumId w:val="12"/>
  </w:num>
  <w:num w:numId="10">
    <w:abstractNumId w:val="2"/>
  </w:num>
  <w:num w:numId="11">
    <w:abstractNumId w:val="14"/>
  </w:num>
  <w:num w:numId="12">
    <w:abstractNumId w:val="19"/>
  </w:num>
  <w:num w:numId="13">
    <w:abstractNumId w:val="20"/>
  </w:num>
  <w:num w:numId="14">
    <w:abstractNumId w:val="4"/>
  </w:num>
  <w:num w:numId="15">
    <w:abstractNumId w:val="0"/>
  </w:num>
  <w:num w:numId="16">
    <w:abstractNumId w:val="9"/>
  </w:num>
  <w:num w:numId="17">
    <w:abstractNumId w:val="17"/>
  </w:num>
  <w:num w:numId="18">
    <w:abstractNumId w:val="18"/>
  </w:num>
  <w:num w:numId="19">
    <w:abstractNumId w:val="15"/>
  </w:num>
  <w:num w:numId="20">
    <w:abstractNumId w:val="1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5DA765C6"/>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99" w:semiHidden="0" w:name="Table Grid"/>
    <w:lsdException w:unhideWhenUsed="0" w:uiPriority="0" w:semiHidden="0" w:name="Table Theme"/>
    <w:lsdException w:qFormat="1" w:unhideWhenUsed="0" w:uiPriority="99" w:semiHidden="0"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160" w:line="256" w:lineRule="auto"/>
    </w:pPr>
    <w:rPr>
      <w:rFonts w:ascii="DengXian" w:hAnsi="DengXian" w:eastAsia="DengXian" w:cs="Times New Roman"/>
      <w:sz w:val="22"/>
      <w:szCs w:val="22"/>
      <w:lang w:val="zh-CN" w:eastAsia="zh-CN" w:bidi="ar-SA"/>
    </w:rPr>
  </w:style>
  <w:style w:type="paragraph" w:styleId="2">
    <w:name w:val="heading 1"/>
    <w:basedOn w:val="1"/>
    <w:next w:val="1"/>
    <w:link w:val="24"/>
    <w:qFormat/>
    <w:uiPriority w:val="9"/>
    <w:pPr>
      <w:keepNext/>
      <w:keepLines/>
      <w:spacing w:before="240" w:after="0"/>
      <w:outlineLvl w:val="0"/>
    </w:pPr>
    <w:rPr>
      <w:rFonts w:ascii="等线 Light" w:hAnsi="等线 Light" w:eastAsia="等线 Light" w:cs="SimSun"/>
      <w:color w:val="2F5597"/>
      <w:sz w:val="32"/>
      <w:szCs w:val="32"/>
    </w:rPr>
  </w:style>
  <w:style w:type="paragraph" w:styleId="3">
    <w:name w:val="heading 2"/>
    <w:basedOn w:val="1"/>
    <w:next w:val="1"/>
    <w:link w:val="23"/>
    <w:qFormat/>
    <w:uiPriority w:val="9"/>
    <w:pPr>
      <w:spacing w:after="100" w:afterAutospacing="1" w:line="240" w:lineRule="auto"/>
      <w:outlineLvl w:val="1"/>
    </w:pPr>
    <w:rPr>
      <w:rFonts w:ascii="Times New Roman" w:hAnsi="Times New Roman" w:eastAsia="Times New Roman"/>
      <w:b/>
      <w:bCs/>
      <w:sz w:val="36"/>
      <w:szCs w:val="36"/>
    </w:rPr>
  </w:style>
  <w:style w:type="paragraph" w:styleId="4">
    <w:name w:val="heading 3"/>
    <w:basedOn w:val="1"/>
    <w:next w:val="1"/>
    <w:link w:val="29"/>
    <w:qFormat/>
    <w:uiPriority w:val="9"/>
    <w:pPr>
      <w:keepNext/>
      <w:keepLines/>
      <w:spacing w:before="40" w:after="0"/>
      <w:outlineLvl w:val="2"/>
    </w:pPr>
    <w:rPr>
      <w:rFonts w:ascii="等线 Light" w:hAnsi="等线 Light" w:eastAsia="等线 Light" w:cs="SimSun"/>
      <w:color w:val="203864"/>
      <w:sz w:val="24"/>
      <w:szCs w:val="24"/>
    </w:rPr>
  </w:style>
  <w:style w:type="character" w:default="1" w:styleId="5">
    <w:name w:val="Default Paragraph Font"/>
    <w:qFormat/>
    <w:uiPriority w:val="1"/>
  </w:style>
  <w:style w:type="table" w:default="1" w:styleId="6">
    <w:name w:val="Normal Table"/>
    <w:qFormat/>
    <w:uiPriority w:val="99"/>
    <w:tblPr>
      <w:tblCellMar>
        <w:top w:w="0" w:type="dxa"/>
        <w:left w:w="108" w:type="dxa"/>
        <w:bottom w:w="0" w:type="dxa"/>
        <w:right w:w="108" w:type="dxa"/>
      </w:tblCellMar>
    </w:tblPr>
  </w:style>
  <w:style w:type="paragraph" w:styleId="7">
    <w:name w:val="Date"/>
    <w:basedOn w:val="1"/>
    <w:next w:val="1"/>
    <w:uiPriority w:val="0"/>
    <w:pPr>
      <w:widowControl w:val="0"/>
      <w:spacing w:before="0" w:beforeAutospacing="0" w:after="0" w:line="240" w:lineRule="auto"/>
      <w:jc w:val="right"/>
    </w:pPr>
    <w:rPr>
      <w:rFonts w:ascii="Times New Roman" w:hAnsi="Times New Roman" w:eastAsia="SimSun" w:cs="SimSun"/>
      <w:color w:val="5590CC"/>
      <w:kern w:val="2"/>
      <w:sz w:val="24"/>
      <w:szCs w:val="24"/>
      <w:lang w:val="en-US"/>
    </w:rPr>
  </w:style>
  <w:style w:type="paragraph" w:styleId="8">
    <w:name w:val="footer"/>
    <w:basedOn w:val="1"/>
    <w:link w:val="32"/>
    <w:uiPriority w:val="99"/>
    <w:pPr>
      <w:tabs>
        <w:tab w:val="center" w:pos="4513"/>
        <w:tab w:val="right" w:pos="9026"/>
      </w:tabs>
      <w:spacing w:before="0" w:after="0" w:line="240" w:lineRule="auto"/>
    </w:pPr>
  </w:style>
  <w:style w:type="paragraph" w:styleId="9">
    <w:name w:val="header"/>
    <w:basedOn w:val="1"/>
    <w:link w:val="31"/>
    <w:uiPriority w:val="99"/>
    <w:pPr>
      <w:tabs>
        <w:tab w:val="center" w:pos="4513"/>
        <w:tab w:val="right" w:pos="9026"/>
      </w:tabs>
      <w:spacing w:before="0" w:after="0" w:line="240" w:lineRule="auto"/>
    </w:pPr>
  </w:style>
  <w:style w:type="paragraph" w:styleId="10">
    <w:name w:val="HTML Preformatted"/>
    <w:basedOn w:val="1"/>
    <w:link w:val="3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line="240" w:lineRule="auto"/>
    </w:pPr>
    <w:rPr>
      <w:rFonts w:ascii="Courier New" w:hAnsi="Courier New" w:eastAsia="Times New Roman" w:cs="Courier New"/>
      <w:sz w:val="20"/>
      <w:szCs w:val="20"/>
    </w:rPr>
  </w:style>
  <w:style w:type="character" w:styleId="11">
    <w:name w:val="Hyperlink"/>
    <w:basedOn w:val="5"/>
    <w:uiPriority w:val="99"/>
    <w:rPr>
      <w:color w:val="0000FF"/>
      <w:u w:val="single"/>
    </w:rPr>
  </w:style>
  <w:style w:type="paragraph" w:styleId="12">
    <w:name w:val="Normal (Web)"/>
    <w:basedOn w:val="1"/>
    <w:uiPriority w:val="99"/>
    <w:pPr>
      <w:spacing w:after="100" w:afterAutospacing="1" w:line="240" w:lineRule="auto"/>
    </w:pPr>
    <w:rPr>
      <w:rFonts w:ascii="Times New Roman" w:hAnsi="Times New Roman" w:eastAsia="Times New Roman"/>
      <w:sz w:val="24"/>
      <w:szCs w:val="24"/>
    </w:rPr>
  </w:style>
  <w:style w:type="character" w:styleId="13">
    <w:name w:val="Strong"/>
    <w:basedOn w:val="5"/>
    <w:qFormat/>
    <w:uiPriority w:val="22"/>
    <w:rPr>
      <w:b/>
      <w:bCs/>
    </w:rPr>
  </w:style>
  <w:style w:type="table" w:styleId="14">
    <w:name w:val="Table Grid"/>
    <w:basedOn w:val="6"/>
    <w:qFormat/>
    <w:uiPriority w:val="99"/>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15"/>
    <w:basedOn w:val="5"/>
    <w:uiPriority w:val="0"/>
    <w:rPr>
      <w:rFonts w:hint="default" w:ascii="Times New Roman" w:hAnsi="Times New Roman" w:cs="Times New Roman"/>
      <w:b/>
      <w:bCs/>
    </w:rPr>
  </w:style>
  <w:style w:type="table" w:customStyle="1" w:styleId="16">
    <w:name w:val="Plain Table 2"/>
    <w:basedOn w:val="6"/>
    <w:uiPriority w:val="42"/>
    <w:pPr>
      <w:spacing w:after="0" w:line="240" w:lineRule="auto"/>
    </w:pPr>
    <w:rPr>
      <w:rFonts w:ascii="Times New Roman" w:hAnsi="Times New Roman" w:eastAsia="Times New Roman" w:cs="Times New Roman"/>
      <w:sz w:val="20"/>
      <w:szCs w:val="20"/>
    </w:rPr>
    <w:tblPr>
      <w:tblBorders>
        <w:top w:val="single" w:color="7E7E7E" w:sz="4" w:space="0"/>
        <w:bottom w:val="single" w:color="7E7E7E" w:sz="4" w:space="0"/>
      </w:tblBorders>
    </w:tblPr>
    <w:tblStylePr w:type="firstRow">
      <w:rPr>
        <w:rFonts w:hint="default" w:ascii="Times New Roman" w:hAnsi="Times New Roman" w:cs="Times New Roman"/>
        <w:b/>
        <w:bCs/>
      </w:rPr>
      <w:tcPr>
        <w:tcBorders>
          <w:bottom w:val="single" w:color="7E7E7E" w:sz="4" w:space="0"/>
        </w:tcBorders>
      </w:tcPr>
    </w:tblStylePr>
    <w:tblStylePr w:type="lastRow">
      <w:rPr>
        <w:rFonts w:hint="default" w:ascii="Times New Roman" w:hAnsi="Times New Roman" w:cs="Times New Roman"/>
        <w:b/>
        <w:bCs/>
      </w:rPr>
      <w:tcPr>
        <w:tcBorders>
          <w:top w:val="single" w:color="7E7E7E" w:sz="4" w:space="0"/>
        </w:tcBorders>
      </w:tc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tblStylePr w:type="band1Vert">
      <w:tcPr>
        <w:tcBorders>
          <w:left w:val="single" w:color="7E7E7E" w:sz="4" w:space="0"/>
          <w:right w:val="single" w:color="7E7E7E" w:sz="4" w:space="0"/>
        </w:tcBorders>
      </w:tcPr>
    </w:tblStylePr>
    <w:tblStylePr w:type="band2Vert">
      <w:tcPr>
        <w:tcBorders>
          <w:left w:val="single" w:color="7E7E7E" w:sz="4" w:space="0"/>
          <w:right w:val="single" w:color="7E7E7E" w:sz="4" w:space="0"/>
        </w:tcBorders>
      </w:tcPr>
    </w:tblStylePr>
    <w:tblStylePr w:type="band1Horz">
      <w:tcPr>
        <w:tcBorders>
          <w:top w:val="single" w:color="7E7E7E" w:sz="4" w:space="0"/>
          <w:bottom w:val="single" w:color="7E7E7E" w:sz="4" w:space="0"/>
        </w:tcBorders>
      </w:tcPr>
    </w:tblStylePr>
  </w:style>
  <w:style w:type="character" w:customStyle="1" w:styleId="17">
    <w:name w:val="mjxp-mi"/>
    <w:basedOn w:val="5"/>
    <w:qFormat/>
    <w:uiPriority w:val="0"/>
  </w:style>
  <w:style w:type="character" w:customStyle="1" w:styleId="18">
    <w:name w:val="mjxp-mn"/>
    <w:basedOn w:val="5"/>
    <w:uiPriority w:val="0"/>
  </w:style>
  <w:style w:type="character" w:customStyle="1" w:styleId="19">
    <w:name w:val="mjxp-mo"/>
    <w:basedOn w:val="5"/>
    <w:qFormat/>
    <w:uiPriority w:val="0"/>
  </w:style>
  <w:style w:type="character" w:customStyle="1" w:styleId="20">
    <w:name w:val="mjxp-right"/>
    <w:basedOn w:val="5"/>
    <w:qFormat/>
    <w:uiPriority w:val="0"/>
  </w:style>
  <w:style w:type="character" w:styleId="21">
    <w:name w:val="Placeholder Text"/>
    <w:basedOn w:val="5"/>
    <w:qFormat/>
    <w:uiPriority w:val="99"/>
    <w:rPr>
      <w:color w:val="808080"/>
    </w:rPr>
  </w:style>
  <w:style w:type="paragraph" w:styleId="22">
    <w:name w:val="List Paragraph"/>
    <w:basedOn w:val="1"/>
    <w:qFormat/>
    <w:uiPriority w:val="99"/>
    <w:pPr>
      <w:ind w:left="720"/>
      <w:contextualSpacing/>
    </w:pPr>
  </w:style>
  <w:style w:type="character" w:customStyle="1" w:styleId="23">
    <w:name w:val="Heading 2 Char_7eb2ec01-8e33-4be5-8c3a-a7cfe7bfce4e"/>
    <w:basedOn w:val="5"/>
    <w:link w:val="3"/>
    <w:qFormat/>
    <w:uiPriority w:val="9"/>
    <w:rPr>
      <w:rFonts w:ascii="Times New Roman" w:hAnsi="Times New Roman" w:eastAsia="Times New Roman" w:cs="Times New Roman"/>
      <w:b/>
      <w:bCs/>
      <w:sz w:val="36"/>
      <w:szCs w:val="36"/>
      <w:lang w:val="zh-CN"/>
    </w:rPr>
  </w:style>
  <w:style w:type="character" w:customStyle="1" w:styleId="24">
    <w:name w:val="Heading 1 Char_d90ad010-9b6b-4615-a647-6af755976870"/>
    <w:basedOn w:val="5"/>
    <w:link w:val="2"/>
    <w:qFormat/>
    <w:uiPriority w:val="9"/>
    <w:rPr>
      <w:rFonts w:ascii="等线 Light" w:hAnsi="等线 Light" w:eastAsia="等线 Light" w:cs="SimSun"/>
      <w:color w:val="2F5597"/>
      <w:sz w:val="32"/>
      <w:szCs w:val="32"/>
    </w:rPr>
  </w:style>
  <w:style w:type="paragraph" w:customStyle="1" w:styleId="25">
    <w:name w:val="pw-post-body-paragraph"/>
    <w:basedOn w:val="1"/>
    <w:qFormat/>
    <w:uiPriority w:val="0"/>
    <w:pPr>
      <w:spacing w:after="100" w:afterAutospacing="1" w:line="240" w:lineRule="auto"/>
    </w:pPr>
    <w:rPr>
      <w:rFonts w:ascii="Times New Roman" w:hAnsi="Times New Roman" w:eastAsia="Times New Roman"/>
      <w:sz w:val="24"/>
      <w:szCs w:val="24"/>
    </w:rPr>
  </w:style>
  <w:style w:type="paragraph" w:customStyle="1" w:styleId="26">
    <w:name w:val="wg"/>
    <w:basedOn w:val="1"/>
    <w:qFormat/>
    <w:uiPriority w:val="0"/>
    <w:pPr>
      <w:spacing w:after="100" w:afterAutospacing="1" w:line="240" w:lineRule="auto"/>
    </w:pPr>
    <w:rPr>
      <w:rFonts w:ascii="Times New Roman" w:hAnsi="Times New Roman" w:eastAsia="Times New Roman"/>
      <w:sz w:val="24"/>
      <w:szCs w:val="24"/>
    </w:rPr>
  </w:style>
  <w:style w:type="paragraph" w:customStyle="1" w:styleId="27">
    <w:name w:val="xj"/>
    <w:basedOn w:val="1"/>
    <w:qFormat/>
    <w:uiPriority w:val="0"/>
    <w:pPr>
      <w:spacing w:after="100" w:afterAutospacing="1" w:line="240" w:lineRule="auto"/>
    </w:pPr>
    <w:rPr>
      <w:rFonts w:ascii="Times New Roman" w:hAnsi="Times New Roman" w:eastAsia="Times New Roman"/>
      <w:sz w:val="24"/>
      <w:szCs w:val="24"/>
    </w:rPr>
  </w:style>
  <w:style w:type="paragraph" w:customStyle="1" w:styleId="28">
    <w:name w:val="we"/>
    <w:basedOn w:val="1"/>
    <w:uiPriority w:val="0"/>
    <w:pPr>
      <w:spacing w:after="100" w:afterAutospacing="1" w:line="240" w:lineRule="auto"/>
    </w:pPr>
    <w:rPr>
      <w:rFonts w:ascii="Times New Roman" w:hAnsi="Times New Roman" w:eastAsia="Times New Roman"/>
      <w:sz w:val="24"/>
      <w:szCs w:val="24"/>
    </w:rPr>
  </w:style>
  <w:style w:type="character" w:customStyle="1" w:styleId="29">
    <w:name w:val="Heading 3 Char_963901b3-e911-429c-9a31-7eae91501331"/>
    <w:basedOn w:val="5"/>
    <w:link w:val="4"/>
    <w:qFormat/>
    <w:uiPriority w:val="9"/>
    <w:rPr>
      <w:rFonts w:ascii="等线 Light" w:hAnsi="等线 Light" w:eastAsia="等线 Light" w:cs="SimSun"/>
      <w:color w:val="203864"/>
      <w:sz w:val="24"/>
      <w:szCs w:val="24"/>
    </w:rPr>
  </w:style>
  <w:style w:type="character" w:customStyle="1" w:styleId="30">
    <w:name w:val="HTML Preformatted Char"/>
    <w:basedOn w:val="5"/>
    <w:link w:val="10"/>
    <w:uiPriority w:val="99"/>
    <w:rPr>
      <w:rFonts w:ascii="Courier New" w:hAnsi="Courier New" w:eastAsia="Times New Roman" w:cs="Courier New"/>
      <w:sz w:val="20"/>
      <w:szCs w:val="20"/>
      <w:lang w:val="zh-CN"/>
    </w:rPr>
  </w:style>
  <w:style w:type="character" w:customStyle="1" w:styleId="31">
    <w:name w:val="Header Char_39002da2-0ee0-4ab4-b7e5-a8e951424f83"/>
    <w:basedOn w:val="5"/>
    <w:link w:val="9"/>
    <w:qFormat/>
    <w:uiPriority w:val="99"/>
    <w:rPr>
      <w:rFonts w:ascii="DengXian" w:hAnsi="DengXian" w:eastAsia="DengXian" w:cs="Times New Roman"/>
    </w:rPr>
  </w:style>
  <w:style w:type="character" w:customStyle="1" w:styleId="32">
    <w:name w:val="Footer Char_fdc5fae4-84c5-4966-aded-366041ead996"/>
    <w:basedOn w:val="5"/>
    <w:link w:val="8"/>
    <w:qFormat/>
    <w:uiPriority w:val="99"/>
    <w:rPr>
      <w:rFonts w:ascii="DengXian" w:hAnsi="DengXian" w:eastAsia="DengXian" w:cs="Times New Roman"/>
    </w:rPr>
  </w:style>
  <w:style w:type="paragraph" w:styleId="33">
    <w:name w:val="No Spacing"/>
    <w:link w:val="34"/>
    <w:qFormat/>
    <w:uiPriority w:val="1"/>
    <w:pPr>
      <w:spacing w:after="0" w:line="240" w:lineRule="auto"/>
    </w:pPr>
    <w:rPr>
      <w:rFonts w:ascii="等线" w:hAnsi="等线" w:eastAsia="等线" w:cs="SimSun"/>
      <w:color w:val="44546A"/>
      <w:sz w:val="20"/>
      <w:szCs w:val="20"/>
      <w:lang w:val="en-US" w:eastAsia="en-US" w:bidi="ar-SA"/>
    </w:rPr>
  </w:style>
  <w:style w:type="character" w:customStyle="1" w:styleId="34">
    <w:name w:val="No Spacing Char"/>
    <w:basedOn w:val="5"/>
    <w:link w:val="33"/>
    <w:qFormat/>
    <w:uiPriority w:val="1"/>
    <w:rPr>
      <w:rFonts w:eastAsia="等线"/>
      <w:color w:val="44546A"/>
      <w:sz w:val="20"/>
      <w:szCs w:val="20"/>
      <w:lang w:val="en-US" w:eastAsia="en-US"/>
    </w:rPr>
  </w:style>
  <w:style w:type="paragraph" w:customStyle="1" w:styleId="35">
    <w:name w:val="Contact Details"/>
    <w:basedOn w:val="1"/>
    <w:qFormat/>
    <w:uiPriority w:val="0"/>
    <w:pPr>
      <w:widowControl w:val="0"/>
      <w:spacing w:before="80" w:beforeAutospacing="0" w:after="80" w:line="240" w:lineRule="auto"/>
      <w:jc w:val="both"/>
    </w:pPr>
    <w:rPr>
      <w:rFonts w:ascii="Times New Roman" w:hAnsi="Times New Roman" w:eastAsia="SimSun" w:cs="SimSun"/>
      <w:color w:val="FFFFFF"/>
      <w:kern w:val="2"/>
      <w:sz w:val="16"/>
      <w:szCs w:val="14"/>
      <w:lang w:val="en-US"/>
    </w:rPr>
  </w:style>
  <w:style w:type="paragraph" w:customStyle="1" w:styleId="36">
    <w:name w:val="Organization"/>
    <w:basedOn w:val="1"/>
    <w:uiPriority w:val="0"/>
    <w:pPr>
      <w:widowControl w:val="0"/>
      <w:spacing w:before="0" w:beforeAutospacing="0" w:after="0" w:line="600" w:lineRule="exact"/>
      <w:jc w:val="both"/>
    </w:pPr>
    <w:rPr>
      <w:rFonts w:ascii="Calibri" w:hAnsi="Calibri" w:eastAsia="SimSun" w:cs="SimSun"/>
      <w:color w:val="FFFFFF"/>
      <w:kern w:val="2"/>
      <w:sz w:val="56"/>
      <w:szCs w:val="36"/>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3.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sectNamePr val="BlackAndWhite"/>
      <sectRole val="1"/>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2022-06-21T00:00:00</PublishDate>
  <Abstract>Numerical analysis is the area of mathematics and computer science that creates , analyze ,and implements algorithms for solving numerically the problems of continuous mathematics.</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51E788-EC28-4202-861C-DD48488EB177}">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Template>
  <Pages>36</Pages>
  <Words>3983</Words>
  <Characters>19747</Characters>
  <Paragraphs>975</Paragraphs>
  <TotalTime>1</TotalTime>
  <ScaleCrop>false</ScaleCrop>
  <LinksUpToDate>false</LinksUpToDate>
  <CharactersWithSpaces>23474</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2022-06-20T10:51:00Z</dcterms:created>
  <dc:creator>Areesha +malaika</dc:creator>
  <cp:lastModifiedBy>AHMED</cp:lastModifiedBy>
  <dcterms:modified xsi:type="dcterms:W3CDTF">2022-06-21T09:24:12Z</dcterms:modified>
  <dc:subject>Computation:</dc:subject>
  <dc:title>Project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AE593AC966AC4C0DBBAD203F20793EDE</vt:lpwstr>
  </property>
</Properties>
</file>